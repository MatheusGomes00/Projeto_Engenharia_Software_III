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5F1AF2" w14:textId="77777777" w:rsidR="0086167A" w:rsidRDefault="00B766E3">
      <w:pPr>
        <w:pStyle w:val="0-IES"/>
        <w:spacing w:after="0" w:line="360" w:lineRule="auto"/>
        <w:rPr>
          <w:rFonts w:cs="Arial"/>
          <w:sz w:val="28"/>
          <w:szCs w:val="28"/>
        </w:rPr>
      </w:pPr>
      <w:r>
        <w:rPr>
          <w:rFonts w:cs="Arial"/>
          <w:sz w:val="28"/>
          <w:szCs w:val="28"/>
        </w:rPr>
        <w:t>CENTRO PAULA SOUZA</w:t>
      </w:r>
    </w:p>
    <w:p w14:paraId="0299881D" w14:textId="77777777" w:rsidR="0086167A" w:rsidRDefault="00B766E3">
      <w:pPr>
        <w:pStyle w:val="0-IES"/>
        <w:spacing w:after="0" w:line="360" w:lineRule="auto"/>
        <w:rPr>
          <w:rFonts w:cs="Arial"/>
          <w:sz w:val="28"/>
          <w:szCs w:val="28"/>
        </w:rPr>
      </w:pPr>
      <w:r>
        <w:rPr>
          <w:rFonts w:cs="Arial"/>
          <w:sz w:val="28"/>
          <w:szCs w:val="28"/>
        </w:rPr>
        <w:t xml:space="preserve">FACULDADE DE TECNOLOGIA DE FRANCA </w:t>
      </w:r>
    </w:p>
    <w:p w14:paraId="57077DFA" w14:textId="77777777" w:rsidR="0086167A" w:rsidRDefault="00B766E3">
      <w:pPr>
        <w:pStyle w:val="0-IES"/>
        <w:spacing w:after="0" w:line="360" w:lineRule="auto"/>
        <w:rPr>
          <w:rFonts w:cs="Arial"/>
          <w:sz w:val="28"/>
          <w:szCs w:val="28"/>
        </w:rPr>
      </w:pPr>
      <w:r>
        <w:rPr>
          <w:rFonts w:cs="Arial"/>
          <w:sz w:val="28"/>
          <w:szCs w:val="28"/>
        </w:rPr>
        <w:t>“Dr. THOMAZ NOVELINO”</w:t>
      </w:r>
    </w:p>
    <w:p w14:paraId="5578B790" w14:textId="77777777" w:rsidR="0086167A" w:rsidRDefault="0086167A"/>
    <w:p w14:paraId="1326F4B2" w14:textId="77777777" w:rsidR="0086167A" w:rsidRDefault="0086167A"/>
    <w:p w14:paraId="5885FAEC" w14:textId="77777777" w:rsidR="0086167A" w:rsidRDefault="00B766E3">
      <w:pPr>
        <w:ind w:firstLine="0"/>
        <w:jc w:val="center"/>
        <w:rPr>
          <w:b/>
          <w:sz w:val="28"/>
        </w:rPr>
      </w:pPr>
      <w:r>
        <w:rPr>
          <w:b/>
          <w:sz w:val="28"/>
        </w:rPr>
        <w:t>TECNOLOGIA EM ANÁLISE E DESENVOLVIMENTO DE SISTEMAS</w:t>
      </w:r>
    </w:p>
    <w:p w14:paraId="26F81AA9" w14:textId="77777777" w:rsidR="0086167A" w:rsidRDefault="0086167A">
      <w:pPr>
        <w:pStyle w:val="0-Autor"/>
        <w:spacing w:line="360" w:lineRule="auto"/>
        <w:rPr>
          <w:rFonts w:cs="Arial"/>
          <w:szCs w:val="28"/>
        </w:rPr>
      </w:pPr>
    </w:p>
    <w:p w14:paraId="17238097" w14:textId="77777777" w:rsidR="0086167A" w:rsidRDefault="0086167A">
      <w:pPr>
        <w:pStyle w:val="0-Autor"/>
        <w:spacing w:line="360" w:lineRule="auto"/>
        <w:rPr>
          <w:rFonts w:cs="Arial"/>
          <w:szCs w:val="28"/>
        </w:rPr>
      </w:pPr>
    </w:p>
    <w:p w14:paraId="4808E75D" w14:textId="77777777" w:rsidR="0086167A" w:rsidRDefault="0086167A">
      <w:pPr>
        <w:pStyle w:val="0-Autor"/>
        <w:spacing w:line="360" w:lineRule="auto"/>
        <w:rPr>
          <w:rFonts w:cs="Arial"/>
          <w:szCs w:val="28"/>
        </w:rPr>
      </w:pPr>
    </w:p>
    <w:p w14:paraId="18A0B1B4" w14:textId="77777777" w:rsidR="0086167A" w:rsidRDefault="0086167A">
      <w:pPr>
        <w:pStyle w:val="0-Autor"/>
        <w:spacing w:line="360" w:lineRule="auto"/>
        <w:rPr>
          <w:rFonts w:cs="Arial"/>
          <w:szCs w:val="28"/>
        </w:rPr>
      </w:pPr>
    </w:p>
    <w:p w14:paraId="0FE006A3" w14:textId="77777777" w:rsidR="00787D42" w:rsidRDefault="00787D42">
      <w:pPr>
        <w:pStyle w:val="0-Autor"/>
        <w:spacing w:line="360" w:lineRule="auto"/>
        <w:rPr>
          <w:rFonts w:cs="Arial"/>
          <w:szCs w:val="28"/>
        </w:rPr>
      </w:pPr>
      <w:r>
        <w:rPr>
          <w:rFonts w:cs="Arial"/>
          <w:szCs w:val="28"/>
        </w:rPr>
        <w:t>Hugo Henrique lourenço</w:t>
      </w:r>
    </w:p>
    <w:p w14:paraId="67CE14D7" w14:textId="51BC16B1" w:rsidR="0086167A" w:rsidRDefault="00787D42">
      <w:pPr>
        <w:pStyle w:val="0-Autor"/>
        <w:spacing w:line="360" w:lineRule="auto"/>
        <w:rPr>
          <w:rFonts w:cs="Arial"/>
          <w:szCs w:val="28"/>
        </w:rPr>
      </w:pPr>
      <w:r>
        <w:rPr>
          <w:rFonts w:cs="Arial"/>
          <w:szCs w:val="28"/>
        </w:rPr>
        <w:t>João Victor Menezes Leal</w:t>
      </w:r>
    </w:p>
    <w:p w14:paraId="68025CC3" w14:textId="7A85E4D0" w:rsidR="00EA6D77" w:rsidRDefault="00787D42" w:rsidP="00EA6D77">
      <w:pPr>
        <w:ind w:firstLine="0"/>
        <w:jc w:val="center"/>
        <w:rPr>
          <w:rFonts w:eastAsia="Arial" w:cs="Arial"/>
          <w:b/>
          <w:caps/>
          <w:sz w:val="28"/>
          <w:szCs w:val="28"/>
        </w:rPr>
      </w:pPr>
      <w:r>
        <w:rPr>
          <w:rFonts w:eastAsia="Arial" w:cs="Arial"/>
          <w:b/>
          <w:caps/>
          <w:sz w:val="28"/>
          <w:szCs w:val="28"/>
        </w:rPr>
        <w:t>matheus da silva gomes</w:t>
      </w:r>
    </w:p>
    <w:p w14:paraId="31061436" w14:textId="61C5D589" w:rsidR="00787D42" w:rsidRPr="00EA6D77" w:rsidRDefault="00787D42" w:rsidP="00EA6D77">
      <w:pPr>
        <w:ind w:firstLine="0"/>
        <w:jc w:val="center"/>
        <w:rPr>
          <w:rFonts w:eastAsia="Arial" w:cs="Arial"/>
          <w:b/>
          <w:caps/>
          <w:sz w:val="28"/>
          <w:szCs w:val="28"/>
        </w:rPr>
      </w:pPr>
      <w:r>
        <w:rPr>
          <w:rFonts w:eastAsia="Arial" w:cs="Arial"/>
          <w:b/>
          <w:caps/>
          <w:sz w:val="28"/>
          <w:szCs w:val="28"/>
        </w:rPr>
        <w:t>patrick luiz silva</w:t>
      </w:r>
    </w:p>
    <w:p w14:paraId="3DAD8AD1" w14:textId="77777777" w:rsidR="0086167A" w:rsidRDefault="0086167A">
      <w:pPr>
        <w:pStyle w:val="0-Autor"/>
        <w:spacing w:line="360" w:lineRule="auto"/>
        <w:rPr>
          <w:rFonts w:cs="Arial"/>
          <w:szCs w:val="28"/>
        </w:rPr>
      </w:pPr>
    </w:p>
    <w:p w14:paraId="45B355EF" w14:textId="77777777" w:rsidR="0086167A" w:rsidRDefault="0086167A">
      <w:pPr>
        <w:pStyle w:val="0-Autor"/>
        <w:spacing w:line="360" w:lineRule="auto"/>
        <w:rPr>
          <w:rFonts w:cs="Arial"/>
          <w:szCs w:val="28"/>
        </w:rPr>
      </w:pPr>
    </w:p>
    <w:p w14:paraId="3D3D65D9" w14:textId="2E807432" w:rsidR="0086167A" w:rsidRDefault="00787D42" w:rsidP="00787D42">
      <w:pPr>
        <w:pStyle w:val="0-TitTCC"/>
        <w:spacing w:before="0" w:line="360" w:lineRule="auto"/>
        <w:rPr>
          <w:rFonts w:cs="Arial"/>
          <w:szCs w:val="28"/>
        </w:rPr>
      </w:pPr>
      <w:r w:rsidRPr="00787D42">
        <w:rPr>
          <w:rFonts w:cs="Arial"/>
          <w:szCs w:val="28"/>
        </w:rPr>
        <w:t>Vitrine virtual</w:t>
      </w:r>
    </w:p>
    <w:p w14:paraId="77790687" w14:textId="77777777" w:rsidR="0086167A" w:rsidRDefault="0086167A">
      <w:pPr>
        <w:pStyle w:val="0-Autor"/>
        <w:spacing w:line="360" w:lineRule="auto"/>
        <w:rPr>
          <w:rFonts w:cs="Arial"/>
          <w:szCs w:val="28"/>
        </w:rPr>
      </w:pPr>
    </w:p>
    <w:p w14:paraId="04396044" w14:textId="77777777" w:rsidR="0086167A" w:rsidRDefault="0086167A" w:rsidP="006120B8">
      <w:pPr>
        <w:pStyle w:val="0-TitAFR"/>
        <w:spacing w:before="0" w:line="360" w:lineRule="auto"/>
        <w:jc w:val="both"/>
        <w:rPr>
          <w:rFonts w:cs="Arial"/>
          <w:szCs w:val="28"/>
        </w:rPr>
      </w:pPr>
    </w:p>
    <w:p w14:paraId="282EB14C" w14:textId="77777777" w:rsidR="0086167A" w:rsidRDefault="00B766E3">
      <w:pPr>
        <w:pStyle w:val="0-Natureza"/>
        <w:spacing w:before="0"/>
        <w:ind w:left="3969"/>
        <w:rPr>
          <w:rFonts w:cs="Arial"/>
        </w:rPr>
      </w:pPr>
      <w:r>
        <w:rPr>
          <w:rFonts w:cs="Arial"/>
        </w:rPr>
        <w:t>Trabalho de Graduação apresentado à Faculdade de Tecnologia de Franca - “Dr. Thomaz Novelino”, como parte dos requisitos obrigatórios para obtenção do título de Tecnólogo em Análise e Desenvolvimento de Sistemas.</w:t>
      </w:r>
    </w:p>
    <w:p w14:paraId="22548AFA" w14:textId="77777777" w:rsidR="0086167A" w:rsidRDefault="0086167A">
      <w:pPr>
        <w:ind w:left="3969" w:firstLine="0"/>
        <w:rPr>
          <w:rFonts w:cs="Arial"/>
        </w:rPr>
      </w:pPr>
    </w:p>
    <w:p w14:paraId="20644E8C" w14:textId="4D1E329D" w:rsidR="0086167A" w:rsidRDefault="00B766E3">
      <w:pPr>
        <w:ind w:left="3969" w:firstLine="0"/>
        <w:rPr>
          <w:rFonts w:cs="Arial"/>
        </w:rPr>
      </w:pPr>
      <w:r>
        <w:rPr>
          <w:rFonts w:cs="Arial"/>
          <w:shd w:val="clear" w:color="auto" w:fill="FFFFFF"/>
        </w:rPr>
        <w:t xml:space="preserve">Orientador: </w:t>
      </w:r>
      <w:r w:rsidRPr="00787D42">
        <w:rPr>
          <w:rFonts w:cs="Arial"/>
        </w:rPr>
        <w:t xml:space="preserve">Prof. Dr./Me. </w:t>
      </w:r>
      <w:r w:rsidR="00787D42">
        <w:rPr>
          <w:rFonts w:cs="Arial"/>
        </w:rPr>
        <w:t>Carlos Alberto Lucas</w:t>
      </w:r>
    </w:p>
    <w:p w14:paraId="43260D67" w14:textId="77777777" w:rsidR="0086167A" w:rsidRDefault="0086167A"/>
    <w:p w14:paraId="25DCF944" w14:textId="77777777" w:rsidR="0086167A" w:rsidRDefault="0086167A"/>
    <w:p w14:paraId="29537F2B" w14:textId="77777777" w:rsidR="0086167A" w:rsidRDefault="0086167A">
      <w:pPr>
        <w:pStyle w:val="0-TitAFR"/>
        <w:spacing w:before="0" w:line="360" w:lineRule="auto"/>
        <w:rPr>
          <w:rFonts w:cs="Arial"/>
          <w:szCs w:val="28"/>
        </w:rPr>
      </w:pPr>
    </w:p>
    <w:p w14:paraId="034269D2" w14:textId="77777777" w:rsidR="0086167A" w:rsidRDefault="00B766E3">
      <w:pPr>
        <w:pStyle w:val="0-LocalAFR"/>
        <w:spacing w:before="0" w:line="360" w:lineRule="auto"/>
        <w:rPr>
          <w:rFonts w:cs="Arial"/>
        </w:rPr>
      </w:pPr>
      <w:r>
        <w:rPr>
          <w:rFonts w:cs="Arial"/>
        </w:rPr>
        <w:t>FRANCA/SP</w:t>
      </w:r>
    </w:p>
    <w:p w14:paraId="25E23E8F" w14:textId="77777777" w:rsidR="0086167A" w:rsidRPr="00EA6D77" w:rsidRDefault="00EA6D77" w:rsidP="00EA6D77">
      <w:pPr>
        <w:pStyle w:val="0-Data"/>
        <w:spacing w:line="360" w:lineRule="auto"/>
        <w:rPr>
          <w:rFonts w:cs="Arial"/>
        </w:rPr>
        <w:sectPr w:rsidR="0086167A" w:rsidRPr="00EA6D77">
          <w:headerReference w:type="default" r:id="rId8"/>
          <w:pgSz w:w="11906" w:h="16838"/>
          <w:pgMar w:top="1701" w:right="1134" w:bottom="1134" w:left="1701" w:header="720" w:footer="0" w:gutter="0"/>
          <w:cols w:space="720"/>
          <w:formProt w:val="0"/>
          <w:docGrid w:linePitch="100"/>
        </w:sectPr>
      </w:pPr>
      <w:r w:rsidRPr="00EA6D77">
        <w:rPr>
          <w:rFonts w:cs="Arial"/>
        </w:rPr>
        <w:t>202</w:t>
      </w:r>
      <w:r>
        <w:rPr>
          <w:rFonts w:cs="Arial"/>
        </w:rPr>
        <w:t>3</w:t>
      </w:r>
    </w:p>
    <w:p w14:paraId="7386C04D" w14:textId="08392A83" w:rsidR="0086167A" w:rsidRPr="00787D42" w:rsidRDefault="00787D42">
      <w:pPr>
        <w:pStyle w:val="0-Data"/>
        <w:rPr>
          <w:rFonts w:cs="Arial"/>
          <w:b w:val="0"/>
          <w:szCs w:val="24"/>
        </w:rPr>
      </w:pPr>
      <w:r>
        <w:rPr>
          <w:rFonts w:cs="Arial"/>
          <w:szCs w:val="24"/>
        </w:rPr>
        <w:lastRenderedPageBreak/>
        <w:t>VITRINE VIRTUAL</w:t>
      </w:r>
    </w:p>
    <w:p w14:paraId="4D3EC329" w14:textId="77777777" w:rsidR="00787D42" w:rsidRDefault="00787D42" w:rsidP="00787D42">
      <w:pPr>
        <w:pStyle w:val="0-Autor"/>
        <w:spacing w:line="360" w:lineRule="auto"/>
        <w:rPr>
          <w:rFonts w:cs="Arial"/>
          <w:szCs w:val="28"/>
        </w:rPr>
      </w:pPr>
      <w:r>
        <w:rPr>
          <w:rFonts w:cs="Arial"/>
          <w:szCs w:val="28"/>
        </w:rPr>
        <w:t>Hugo Henrique lourenço</w:t>
      </w:r>
    </w:p>
    <w:p w14:paraId="7BD1E34B" w14:textId="77777777" w:rsidR="00787D42" w:rsidRDefault="00787D42" w:rsidP="00787D42">
      <w:pPr>
        <w:pStyle w:val="0-Autor"/>
        <w:spacing w:line="360" w:lineRule="auto"/>
        <w:rPr>
          <w:rFonts w:cs="Arial"/>
          <w:szCs w:val="28"/>
        </w:rPr>
      </w:pPr>
      <w:r>
        <w:rPr>
          <w:rFonts w:cs="Arial"/>
          <w:szCs w:val="28"/>
        </w:rPr>
        <w:t>João Victor Menezes Leal</w:t>
      </w:r>
    </w:p>
    <w:p w14:paraId="3E09A790" w14:textId="77777777" w:rsidR="00787D42" w:rsidRDefault="00787D42" w:rsidP="00787D42">
      <w:pPr>
        <w:ind w:firstLine="0"/>
        <w:jc w:val="center"/>
        <w:rPr>
          <w:rFonts w:eastAsia="Arial" w:cs="Arial"/>
          <w:b/>
          <w:caps/>
          <w:sz w:val="28"/>
          <w:szCs w:val="28"/>
        </w:rPr>
      </w:pPr>
      <w:r>
        <w:rPr>
          <w:rFonts w:eastAsia="Arial" w:cs="Arial"/>
          <w:b/>
          <w:caps/>
          <w:sz w:val="28"/>
          <w:szCs w:val="28"/>
        </w:rPr>
        <w:t>matheus da silva gomes</w:t>
      </w:r>
    </w:p>
    <w:p w14:paraId="136E07C5" w14:textId="77777777" w:rsidR="00787D42" w:rsidRPr="00EA6D77" w:rsidRDefault="00787D42" w:rsidP="00787D42">
      <w:pPr>
        <w:ind w:firstLine="0"/>
        <w:jc w:val="center"/>
        <w:rPr>
          <w:rFonts w:eastAsia="Arial" w:cs="Arial"/>
          <w:b/>
          <w:caps/>
          <w:sz w:val="28"/>
          <w:szCs w:val="28"/>
        </w:rPr>
      </w:pPr>
      <w:r>
        <w:rPr>
          <w:rFonts w:eastAsia="Arial" w:cs="Arial"/>
          <w:b/>
          <w:caps/>
          <w:sz w:val="28"/>
          <w:szCs w:val="28"/>
        </w:rPr>
        <w:t>patrick luiz silva</w:t>
      </w:r>
    </w:p>
    <w:p w14:paraId="6ADE8859" w14:textId="77777777" w:rsidR="0086167A" w:rsidRDefault="0086167A">
      <w:pPr>
        <w:pStyle w:val="RME-Resumo"/>
        <w:numPr>
          <w:ilvl w:val="0"/>
          <w:numId w:val="0"/>
        </w:numPr>
        <w:spacing w:before="0"/>
        <w:ind w:left="227" w:hanging="227"/>
        <w:rPr>
          <w:rFonts w:ascii="Arial" w:hAnsi="Arial" w:cs="Arial"/>
          <w:b/>
          <w:sz w:val="24"/>
          <w:szCs w:val="24"/>
        </w:rPr>
      </w:pPr>
    </w:p>
    <w:p w14:paraId="7621C054" w14:textId="77777777" w:rsidR="0086167A" w:rsidRDefault="00B766E3">
      <w:pPr>
        <w:pStyle w:val="RME-Resumo"/>
        <w:numPr>
          <w:ilvl w:val="0"/>
          <w:numId w:val="0"/>
        </w:numPr>
        <w:spacing w:before="0"/>
        <w:ind w:left="227" w:hanging="227"/>
        <w:rPr>
          <w:rFonts w:ascii="Arial" w:hAnsi="Arial" w:cs="Arial"/>
          <w:b/>
          <w:sz w:val="24"/>
          <w:szCs w:val="24"/>
        </w:rPr>
      </w:pPr>
      <w:r>
        <w:rPr>
          <w:rFonts w:ascii="Arial" w:hAnsi="Arial" w:cs="Arial"/>
          <w:b/>
          <w:sz w:val="24"/>
          <w:szCs w:val="24"/>
        </w:rPr>
        <w:t>Resumo</w:t>
      </w:r>
    </w:p>
    <w:p w14:paraId="07DC5C6B" w14:textId="77777777" w:rsidR="0086167A" w:rsidRDefault="0086167A">
      <w:pPr>
        <w:pStyle w:val="RME-Resumo"/>
        <w:numPr>
          <w:ilvl w:val="0"/>
          <w:numId w:val="0"/>
        </w:numPr>
        <w:spacing w:before="0"/>
        <w:rPr>
          <w:rFonts w:ascii="Arial" w:hAnsi="Arial" w:cs="Arial"/>
          <w:b/>
          <w:sz w:val="24"/>
          <w:szCs w:val="24"/>
        </w:rPr>
      </w:pPr>
    </w:p>
    <w:p w14:paraId="2BD218C3" w14:textId="77777777" w:rsidR="0086167A" w:rsidRDefault="00B766E3">
      <w:pPr>
        <w:spacing w:line="240" w:lineRule="auto"/>
        <w:ind w:firstLine="0"/>
        <w:rPr>
          <w:rFonts w:cs="Arial"/>
          <w:szCs w:val="24"/>
        </w:rPr>
      </w:pPr>
      <w:r>
        <w:rPr>
          <w:rFonts w:cs="Arial"/>
          <w:szCs w:val="24"/>
        </w:rPr>
        <w:t>Digitar o resumo do trabalho em único parágrafo. Esse item deve conter entre 100 e 250 palavras, incluindo números, preposições, conjunções e artigos. Não deve conter citações bibliográficas nem abreviaturas. A expressão Palavras-chave deve ser seguida de dois pontos (:), deve ser grafada em letras minúsculas (exceto a letra inicial) e em negrito. Os termos devem vir logo à frente da expressão Palavras-chave, devem ser separados por ponto e iniciadas com letra maiúscula. A seção deve conter no mínimo três e no máximo seis termos em ordem alfabética.</w:t>
      </w:r>
    </w:p>
    <w:p w14:paraId="360CCAE8" w14:textId="77777777" w:rsidR="0086167A" w:rsidRDefault="0086167A">
      <w:pPr>
        <w:spacing w:line="240" w:lineRule="auto"/>
        <w:ind w:firstLine="0"/>
        <w:rPr>
          <w:rFonts w:cs="Arial"/>
          <w:szCs w:val="24"/>
        </w:rPr>
      </w:pPr>
    </w:p>
    <w:p w14:paraId="23D0E67F" w14:textId="77777777" w:rsidR="0086167A" w:rsidRDefault="00B766E3">
      <w:pPr>
        <w:pStyle w:val="RME-Resumo"/>
        <w:numPr>
          <w:ilvl w:val="0"/>
          <w:numId w:val="0"/>
        </w:numPr>
        <w:spacing w:before="0"/>
        <w:ind w:left="709"/>
        <w:rPr>
          <w:rFonts w:ascii="Arial" w:hAnsi="Arial" w:cs="Arial"/>
          <w:b/>
          <w:bCs/>
          <w:color w:val="FF0000"/>
          <w:sz w:val="24"/>
          <w:szCs w:val="24"/>
        </w:rPr>
      </w:pPr>
      <w:r>
        <w:rPr>
          <w:rFonts w:ascii="Arial" w:hAnsi="Arial" w:cs="Arial"/>
          <w:b/>
          <w:bCs/>
          <w:color w:val="FF0000"/>
          <w:sz w:val="24"/>
          <w:szCs w:val="24"/>
        </w:rPr>
        <w:t>A primeira análise que avaliadores fazem é do Resumo procurando se a seção apresenta a problemática da pesqusia, os objetivos e os principais resultados alcançados.</w:t>
      </w:r>
    </w:p>
    <w:p w14:paraId="2027632A" w14:textId="77777777" w:rsidR="0086167A" w:rsidRDefault="0086167A">
      <w:pPr>
        <w:pStyle w:val="RME-Resumo"/>
        <w:numPr>
          <w:ilvl w:val="0"/>
          <w:numId w:val="0"/>
        </w:numPr>
        <w:spacing w:before="0"/>
        <w:ind w:left="709"/>
        <w:rPr>
          <w:rFonts w:ascii="Arial" w:hAnsi="Arial" w:cs="Arial"/>
          <w:b/>
          <w:bCs/>
          <w:color w:val="FF0000"/>
          <w:sz w:val="24"/>
          <w:szCs w:val="24"/>
        </w:rPr>
      </w:pPr>
    </w:p>
    <w:p w14:paraId="2214119C" w14:textId="77777777" w:rsidR="0086167A" w:rsidRDefault="00B766E3">
      <w:pPr>
        <w:pStyle w:val="RME-Resumo"/>
        <w:numPr>
          <w:ilvl w:val="0"/>
          <w:numId w:val="0"/>
        </w:numPr>
        <w:spacing w:before="0"/>
        <w:ind w:left="709"/>
        <w:jc w:val="left"/>
        <w:rPr>
          <w:rFonts w:ascii="Arial" w:hAnsi="Arial" w:cs="Arial"/>
          <w:sz w:val="24"/>
          <w:szCs w:val="24"/>
        </w:rPr>
      </w:pPr>
      <w:r>
        <w:rPr>
          <w:rFonts w:ascii="Arial" w:hAnsi="Arial" w:cs="Arial"/>
          <w:b/>
          <w:bCs/>
          <w:color w:val="FF0000"/>
          <w:sz w:val="24"/>
          <w:szCs w:val="24"/>
        </w:rPr>
        <w:t xml:space="preserve">Referência: </w:t>
      </w:r>
      <w:hyperlink r:id="rId9">
        <w:r>
          <w:rPr>
            <w:rStyle w:val="Hyperlink"/>
            <w:rFonts w:ascii="Arial" w:hAnsi="Arial" w:cs="Arial"/>
            <w:b/>
            <w:bCs/>
            <w:color w:val="FF0000"/>
            <w:sz w:val="24"/>
            <w:szCs w:val="24"/>
          </w:rPr>
          <w:t>https://www.fea.usp.br/fea/noticias/fea-professores-avaliador-ponte-entre-o-autor-e-o-leitor</w:t>
        </w:r>
      </w:hyperlink>
    </w:p>
    <w:p w14:paraId="76F44EDB" w14:textId="77777777" w:rsidR="0086167A" w:rsidRDefault="0086167A">
      <w:pPr>
        <w:pStyle w:val="RME-Resumo"/>
        <w:numPr>
          <w:ilvl w:val="0"/>
          <w:numId w:val="0"/>
        </w:numPr>
        <w:spacing w:before="0"/>
        <w:ind w:left="227" w:hanging="227"/>
        <w:rPr>
          <w:rFonts w:ascii="Arial" w:hAnsi="Arial" w:cs="Arial"/>
          <w:sz w:val="24"/>
          <w:szCs w:val="24"/>
        </w:rPr>
      </w:pPr>
    </w:p>
    <w:p w14:paraId="158228D0" w14:textId="77777777" w:rsidR="0086167A" w:rsidRDefault="00B766E3">
      <w:pPr>
        <w:pStyle w:val="RME-Resumo"/>
        <w:numPr>
          <w:ilvl w:val="0"/>
          <w:numId w:val="0"/>
        </w:numPr>
        <w:spacing w:before="0"/>
        <w:rPr>
          <w:rFonts w:ascii="Arial" w:hAnsi="Arial" w:cs="Arial"/>
          <w:sz w:val="24"/>
          <w:szCs w:val="24"/>
        </w:rPr>
      </w:pPr>
      <w:r>
        <w:rPr>
          <w:rFonts w:ascii="Arial" w:hAnsi="Arial" w:cs="Arial"/>
          <w:b/>
          <w:sz w:val="24"/>
          <w:szCs w:val="24"/>
        </w:rPr>
        <w:t>Palavras-chave:</w:t>
      </w:r>
      <w:r>
        <w:rPr>
          <w:rFonts w:ascii="Arial" w:hAnsi="Arial" w:cs="Arial"/>
          <w:sz w:val="24"/>
          <w:szCs w:val="24"/>
        </w:rPr>
        <w:t xml:space="preserve"> Digitar primeira letra maíuscula. Listadas em ordem alfabética. Relacionar até 6 palavras-chave. </w:t>
      </w:r>
    </w:p>
    <w:p w14:paraId="3D6473C7" w14:textId="77777777" w:rsidR="0086167A" w:rsidRDefault="0086167A">
      <w:pPr>
        <w:pStyle w:val="RME-Resumo"/>
        <w:numPr>
          <w:ilvl w:val="0"/>
          <w:numId w:val="0"/>
        </w:numPr>
        <w:spacing w:before="0"/>
        <w:ind w:left="227" w:hanging="227"/>
        <w:rPr>
          <w:rFonts w:ascii="Arial" w:hAnsi="Arial" w:cs="Arial"/>
          <w:sz w:val="24"/>
          <w:szCs w:val="24"/>
        </w:rPr>
      </w:pPr>
    </w:p>
    <w:p w14:paraId="51BA6652" w14:textId="77777777" w:rsidR="0086167A" w:rsidRPr="004C0193" w:rsidRDefault="00B766E3">
      <w:pPr>
        <w:spacing w:line="240" w:lineRule="auto"/>
        <w:ind w:firstLine="0"/>
        <w:rPr>
          <w:rFonts w:cs="Arial"/>
          <w:b/>
          <w:bCs/>
          <w:i/>
          <w:szCs w:val="24"/>
          <w:lang w:val="en-US"/>
        </w:rPr>
      </w:pPr>
      <w:r w:rsidRPr="004C0193">
        <w:rPr>
          <w:rFonts w:cs="Arial"/>
          <w:b/>
          <w:bCs/>
          <w:i/>
          <w:szCs w:val="24"/>
          <w:lang w:val="en-US"/>
        </w:rPr>
        <w:t>Abstract</w:t>
      </w:r>
    </w:p>
    <w:p w14:paraId="76F42723" w14:textId="77777777" w:rsidR="0086167A" w:rsidRPr="004C0193" w:rsidRDefault="0086167A">
      <w:pPr>
        <w:pStyle w:val="RME-Resumo"/>
        <w:numPr>
          <w:ilvl w:val="0"/>
          <w:numId w:val="0"/>
        </w:numPr>
        <w:spacing w:before="0"/>
        <w:rPr>
          <w:rFonts w:ascii="Arial" w:hAnsi="Arial" w:cs="Arial"/>
          <w:i/>
          <w:sz w:val="24"/>
          <w:szCs w:val="24"/>
          <w:lang w:val="en-US"/>
        </w:rPr>
      </w:pPr>
    </w:p>
    <w:p w14:paraId="0F8E5145" w14:textId="77777777" w:rsidR="0086167A" w:rsidRPr="004C0193" w:rsidRDefault="00B766E3">
      <w:pPr>
        <w:spacing w:line="240" w:lineRule="auto"/>
        <w:ind w:firstLine="0"/>
        <w:rPr>
          <w:rFonts w:cs="Arial"/>
          <w:szCs w:val="24"/>
          <w:lang w:val="en-US"/>
        </w:rPr>
      </w:pPr>
      <w:r w:rsidRPr="004C0193">
        <w:rPr>
          <w:rFonts w:cs="Arial"/>
          <w:i/>
          <w:szCs w:val="24"/>
          <w:lang w:val="en-US"/>
        </w:rPr>
        <w:t xml:space="preserve">Translation into English of the text contained in the </w:t>
      </w:r>
      <w:r w:rsidRPr="004C0193">
        <w:rPr>
          <w:rFonts w:cs="Arial"/>
          <w:szCs w:val="24"/>
          <w:lang w:val="en-US"/>
        </w:rPr>
        <w:t>Resumo</w:t>
      </w:r>
      <w:r w:rsidRPr="004C0193">
        <w:rPr>
          <w:rFonts w:cs="Arial"/>
          <w:i/>
          <w:szCs w:val="24"/>
          <w:lang w:val="en-US"/>
        </w:rPr>
        <w:t>. It must follow the same formatting standards and be all in italics.</w:t>
      </w:r>
    </w:p>
    <w:p w14:paraId="61D078BD" w14:textId="77777777" w:rsidR="0086167A" w:rsidRPr="004C0193" w:rsidRDefault="0086167A">
      <w:pPr>
        <w:spacing w:line="240" w:lineRule="auto"/>
        <w:ind w:firstLine="0"/>
        <w:rPr>
          <w:rFonts w:cs="Arial"/>
          <w:szCs w:val="24"/>
          <w:lang w:val="en-US"/>
        </w:rPr>
      </w:pPr>
    </w:p>
    <w:p w14:paraId="15B4DF1A" w14:textId="77777777" w:rsidR="0086167A" w:rsidRPr="004C0193" w:rsidRDefault="00B766E3">
      <w:pPr>
        <w:pStyle w:val="RME-Resumo"/>
        <w:numPr>
          <w:ilvl w:val="0"/>
          <w:numId w:val="0"/>
        </w:numPr>
        <w:spacing w:before="0"/>
        <w:rPr>
          <w:rFonts w:ascii="Arial" w:hAnsi="Arial" w:cs="Arial"/>
          <w:i/>
          <w:sz w:val="24"/>
          <w:szCs w:val="24"/>
          <w:lang w:val="en-US"/>
        </w:rPr>
      </w:pPr>
      <w:r w:rsidRPr="004C0193">
        <w:rPr>
          <w:rFonts w:ascii="Arial" w:hAnsi="Arial" w:cs="Arial"/>
          <w:b/>
          <w:i/>
          <w:sz w:val="24"/>
          <w:szCs w:val="24"/>
          <w:lang w:val="en-US"/>
        </w:rPr>
        <w:t>Keywords:</w:t>
      </w:r>
      <w:r w:rsidRPr="004C0193">
        <w:rPr>
          <w:rFonts w:ascii="Arial" w:hAnsi="Arial" w:cs="Arial"/>
          <w:i/>
          <w:sz w:val="24"/>
          <w:szCs w:val="24"/>
          <w:lang w:val="en-US"/>
        </w:rPr>
        <w:t xml:space="preserve"> Enter up to 6 keywords. Listed in alpabetical order. Typed in small capitals. </w:t>
      </w:r>
    </w:p>
    <w:p w14:paraId="56DFA643" w14:textId="77777777" w:rsidR="0086167A" w:rsidRPr="004C0193" w:rsidRDefault="0086167A">
      <w:pPr>
        <w:pStyle w:val="Estilo1"/>
        <w:spacing w:after="0" w:line="360" w:lineRule="auto"/>
        <w:rPr>
          <w:sz w:val="24"/>
          <w:szCs w:val="24"/>
          <w:lang w:val="en-US"/>
        </w:rPr>
      </w:pPr>
    </w:p>
    <w:p w14:paraId="5CFA2C8F" w14:textId="77777777" w:rsidR="0086167A" w:rsidRDefault="00B766E3">
      <w:pPr>
        <w:pStyle w:val="Estilo1"/>
        <w:spacing w:after="0" w:line="360" w:lineRule="auto"/>
        <w:rPr>
          <w:sz w:val="24"/>
          <w:szCs w:val="24"/>
        </w:rPr>
      </w:pPr>
      <w:bookmarkStart w:id="0" w:name="_Toc434489461"/>
      <w:r>
        <w:rPr>
          <w:sz w:val="24"/>
          <w:szCs w:val="24"/>
        </w:rPr>
        <w:t xml:space="preserve">1 </w:t>
      </w:r>
      <w:bookmarkEnd w:id="0"/>
      <w:r>
        <w:rPr>
          <w:sz w:val="24"/>
          <w:szCs w:val="24"/>
        </w:rPr>
        <w:t>Introdução</w:t>
      </w:r>
    </w:p>
    <w:p w14:paraId="34C94D9D" w14:textId="541BFD68" w:rsidR="0086167A" w:rsidRDefault="0012422B" w:rsidP="0012422B">
      <w:pPr>
        <w:ind w:firstLine="709"/>
        <w:rPr>
          <w:bCs/>
          <w:szCs w:val="24"/>
        </w:rPr>
      </w:pPr>
      <w:r w:rsidRPr="0012422B">
        <w:rPr>
          <w:bCs/>
          <w:szCs w:val="24"/>
        </w:rPr>
        <w:t xml:space="preserve">No cenário contemporâneo, o comércio eletrônico se tornou uma parte integral do cotidiano das pessoas, proporcionando conveniência e facilidade nas compras. Em resposta a essa tendência, nosso projeto de engenharia de software visa desenvolver uma aplicação web para supermercados, que funcionará como uma vitrine virtual. Este sistema permitirá que os clientes acessem uma ampla gama de produtos oferecidos pelos supermercados, realizem suas compras online e escolham entre receber seus pedidos em casa ou retirá-los na loja. O objetivo principal do projeto é criar uma plataforma intuitiva e eficiente que não só facilite o processo de compra para </w:t>
      </w:r>
      <w:r w:rsidRPr="0012422B">
        <w:rPr>
          <w:bCs/>
          <w:szCs w:val="24"/>
        </w:rPr>
        <w:lastRenderedPageBreak/>
        <w:t>os clientes, mas também otimize a operação dos supermercados, ajudando-os a expandir seu alcance de mercado e melhorar o atendimento ao cliente.</w:t>
      </w:r>
    </w:p>
    <w:p w14:paraId="1ED7C579" w14:textId="77777777" w:rsidR="00250E44" w:rsidRDefault="0012422B" w:rsidP="0012422B">
      <w:pPr>
        <w:ind w:firstLine="709"/>
        <w:rPr>
          <w:bCs/>
          <w:szCs w:val="24"/>
        </w:rPr>
      </w:pPr>
      <w:r w:rsidRPr="0012422B">
        <w:rPr>
          <w:bCs/>
          <w:szCs w:val="24"/>
        </w:rPr>
        <w:t>A aplicação web</w:t>
      </w:r>
      <w:r>
        <w:rPr>
          <w:bCs/>
          <w:szCs w:val="24"/>
        </w:rPr>
        <w:t xml:space="preserve"> </w:t>
      </w:r>
      <w:r w:rsidRPr="0012422B">
        <w:rPr>
          <w:bCs/>
          <w:szCs w:val="24"/>
        </w:rPr>
        <w:t>para a gestão de compras online em supermercados, oferece diversas funcionalidades essenciais. Os clientes poderão navegar por diferentes categorias de produtos, visualizar detalhes e especificações, e adicionar itens ao carrinho de compras. Após selecionar os produtos desejados, poderão finalizar suas compras através de um processo de checkout simples e seguro. Além disso, terão a opção de escolher entre receber seus pedidos em casa ou retirá-los diretamente na loja, conforme sua conveniência. Para facilitar compras futuras, os clientes poderão criar, salvar e gerenciar suas listas de compras, permitindo uma experiência de compra mais rápida e personalizada. Adicionalmente, terão acesso a um painel onde poderão visualizar e gerenciar suas informações pessoais, endereços de entrega, métodos de pagamento e histórico de compras.</w:t>
      </w:r>
    </w:p>
    <w:p w14:paraId="4764A4D3" w14:textId="56BF86BA" w:rsidR="0012422B" w:rsidRDefault="00250E44" w:rsidP="0012422B">
      <w:pPr>
        <w:ind w:firstLine="709"/>
        <w:rPr>
          <w:bCs/>
          <w:szCs w:val="24"/>
        </w:rPr>
      </w:pPr>
      <w:r>
        <w:rPr>
          <w:bCs/>
          <w:szCs w:val="24"/>
        </w:rPr>
        <w:t>...</w:t>
      </w:r>
    </w:p>
    <w:p w14:paraId="09791679" w14:textId="77777777" w:rsidR="0012422B" w:rsidRPr="0012422B" w:rsidRDefault="0012422B" w:rsidP="0012422B">
      <w:pPr>
        <w:ind w:firstLine="709"/>
        <w:rPr>
          <w:bCs/>
          <w:szCs w:val="24"/>
        </w:rPr>
      </w:pPr>
    </w:p>
    <w:p w14:paraId="29B34E1D" w14:textId="77777777" w:rsidR="0086167A" w:rsidRPr="004F31CD" w:rsidRDefault="00B766E3" w:rsidP="009E34A6">
      <w:pPr>
        <w:ind w:firstLine="0"/>
        <w:rPr>
          <w:b/>
          <w:bCs/>
          <w:color w:val="FF0000"/>
        </w:rPr>
      </w:pPr>
      <w:r w:rsidRPr="004F31CD">
        <w:rPr>
          <w:b/>
          <w:bCs/>
        </w:rPr>
        <w:t>1.1 Ter</w:t>
      </w:r>
      <w:r w:rsidR="00EA6D77" w:rsidRPr="004F31CD">
        <w:rPr>
          <w:b/>
          <w:bCs/>
        </w:rPr>
        <w:t>mo da Abertura do Projeto (TAP)</w:t>
      </w:r>
    </w:p>
    <w:p w14:paraId="6F74CD61" w14:textId="77777777" w:rsidR="004F31CD" w:rsidRDefault="004F31CD" w:rsidP="004F31CD">
      <w:pPr>
        <w:ind w:firstLine="0"/>
      </w:pPr>
      <w:r>
        <w:tab/>
        <w:t>O Termo de Abertura do Projeto é um documento essencial que autoriza formalmente o início de um projeto. Ele concede ao gerente de projetos a autoridade para aplicar os recursos organizacionais nas atividades do projeto e estabelece as bases para o sucesso ao definir claramente os objetivos do projeto, suas restrições e premissas, responsabilidades e as expectativas das partes interessadas.</w:t>
      </w:r>
    </w:p>
    <w:p w14:paraId="6EF8031D" w14:textId="77777777" w:rsidR="004F31CD" w:rsidRDefault="004F31CD" w:rsidP="004F31CD">
      <w:pPr>
        <w:ind w:firstLine="709"/>
      </w:pPr>
      <w:r>
        <w:t>Neste documento são abordadas as etapas a serem seguidas para o desenvolvimento do software, e ao reunir estas informações sobre o contexto do projeto, como a justificava do negócio, os requisitos iniciais e os riscos identificados, o TAP oferece uma visão abrangente do que será necessário para atingir os objetivos do projeto.</w:t>
      </w:r>
    </w:p>
    <w:p w14:paraId="3B9C598F" w14:textId="77777777" w:rsidR="004F31CD" w:rsidRDefault="004F31CD" w:rsidP="004F31CD">
      <w:pPr>
        <w:ind w:firstLine="709"/>
      </w:pPr>
      <w:r>
        <w:t xml:space="preserve">A importância deste artefato está descrita no PMBOK como um dos processos essenciais para iniciação. Ele é fundamental para fornecer uma compreensão clara do escopo, dos objetivos e das expectativas do projeto, o que ajuda a minimizar os desvios e assegurar o alinhamento com as necessidades do negócio. </w:t>
      </w:r>
    </w:p>
    <w:p w14:paraId="69EB16D1" w14:textId="77777777" w:rsidR="00EA378F" w:rsidRDefault="00EA378F" w:rsidP="004F31CD">
      <w:pPr>
        <w:ind w:firstLine="0"/>
        <w:rPr>
          <w:b/>
          <w:bCs/>
        </w:rPr>
      </w:pPr>
    </w:p>
    <w:p w14:paraId="2EDC8E2C" w14:textId="77777777" w:rsidR="00EA378F" w:rsidRDefault="00EA378F" w:rsidP="004F31CD">
      <w:pPr>
        <w:ind w:firstLine="0"/>
        <w:rPr>
          <w:b/>
          <w:bCs/>
        </w:rPr>
      </w:pPr>
    </w:p>
    <w:p w14:paraId="66153A8C" w14:textId="77777777" w:rsidR="00EA378F" w:rsidRDefault="00EA378F" w:rsidP="004F31CD">
      <w:pPr>
        <w:ind w:firstLine="0"/>
        <w:rPr>
          <w:b/>
          <w:bCs/>
        </w:rPr>
      </w:pPr>
    </w:p>
    <w:p w14:paraId="78249DAF" w14:textId="5E470845" w:rsidR="004F31CD" w:rsidRPr="004F31CD" w:rsidRDefault="004F31CD" w:rsidP="004F31CD">
      <w:pPr>
        <w:ind w:firstLine="0"/>
        <w:rPr>
          <w:b/>
          <w:bCs/>
        </w:rPr>
      </w:pPr>
      <w:r w:rsidRPr="004F31CD">
        <w:rPr>
          <w:b/>
          <w:bCs/>
        </w:rPr>
        <w:lastRenderedPageBreak/>
        <w:t>1.1.1</w:t>
      </w:r>
      <w:r w:rsidRPr="004F31CD">
        <w:rPr>
          <w:b/>
          <w:bCs/>
        </w:rPr>
        <w:tab/>
        <w:t>Situação Atual</w:t>
      </w:r>
    </w:p>
    <w:p w14:paraId="2FC24181" w14:textId="77777777" w:rsidR="004F31CD" w:rsidRDefault="004F31CD" w:rsidP="004F31CD">
      <w:pPr>
        <w:ind w:firstLine="709"/>
      </w:pPr>
      <w:r>
        <w:t>As compras online estão cada vez mais inseridas na vida das pessoas, abrangendo vários setores, como alimentação, ferramentas, vestuário, dispositivos tecnológicos dentre outros tantos.</w:t>
      </w:r>
    </w:p>
    <w:p w14:paraId="4A57C050" w14:textId="77777777" w:rsidR="004F31CD" w:rsidRDefault="004F31CD" w:rsidP="004F31CD">
      <w:pPr>
        <w:ind w:firstLine="709"/>
      </w:pPr>
      <w:r>
        <w:t xml:space="preserve">No cenário local da cidade de Franca interior de São Paulo, existem muitos mercados, supermercados e atacados, mas nem todos possuem um aplicativo de vendas online, ou se já possuem ainda existem muitas melhorias que podem ser implementadas e exploradas. Alguns dos aplicativos disponibilizados não apresentam a grade completa dos produtos ou então colocam preços acima da loja física. </w:t>
      </w:r>
    </w:p>
    <w:p w14:paraId="71513A49" w14:textId="5435EA72" w:rsidR="004F31CD" w:rsidRDefault="004F31CD" w:rsidP="004F31CD">
      <w:pPr>
        <w:ind w:firstLine="709"/>
      </w:pPr>
      <w:r>
        <w:t xml:space="preserve">Em coleta de respostas dos stakeholders através de um formulário, foi identificado que muitos já passaram problemas na comunicação, na entrega, no pagamento ou sentiram a falta de uma simples funcionalidade para salvar uma lista de compras nesses aplicativos. </w:t>
      </w:r>
    </w:p>
    <w:p w14:paraId="0BA481D3" w14:textId="77777777" w:rsidR="004F31CD" w:rsidRPr="004F31CD" w:rsidRDefault="004F31CD" w:rsidP="004F31CD">
      <w:pPr>
        <w:ind w:firstLine="0"/>
        <w:rPr>
          <w:b/>
          <w:bCs/>
        </w:rPr>
      </w:pPr>
      <w:r w:rsidRPr="004F31CD">
        <w:rPr>
          <w:b/>
          <w:bCs/>
        </w:rPr>
        <w:t>1.1.2</w:t>
      </w:r>
      <w:r w:rsidRPr="004F31CD">
        <w:rPr>
          <w:b/>
          <w:bCs/>
        </w:rPr>
        <w:tab/>
        <w:t>Justificativa do Projeto</w:t>
      </w:r>
    </w:p>
    <w:p w14:paraId="65F72890" w14:textId="336FEEDB" w:rsidR="004F31CD" w:rsidRDefault="004F31CD" w:rsidP="004F31CD">
      <w:pPr>
        <w:ind w:firstLine="709"/>
      </w:pPr>
      <w:r>
        <w:t xml:space="preserve">Através da elicitação de requisitos por um formulário e da análise da matriz SWOT, foram identificados pontos fracos significativos que afetam a eficiência e a experiência dos usuários em aplicativos de supermercados, destacando-se o sistema de entregas, a forma de pagamento, o aprendizado do usuário e a automatização da lista de compras. Esses pontos representam oportunidades para melhorias substanciais por meio da implementação de um aplicativo de compras para supermercados, trazendo assim maior praticidade e conveniência para os clientes e mais vendas para os mercados. </w:t>
      </w:r>
    </w:p>
    <w:p w14:paraId="55DC00DE" w14:textId="77777777" w:rsidR="004F31CD" w:rsidRPr="004F31CD" w:rsidRDefault="004F31CD" w:rsidP="004F31CD">
      <w:pPr>
        <w:ind w:firstLine="0"/>
        <w:rPr>
          <w:b/>
          <w:bCs/>
        </w:rPr>
      </w:pPr>
      <w:r w:rsidRPr="004F31CD">
        <w:rPr>
          <w:b/>
          <w:bCs/>
        </w:rPr>
        <w:t>1.1.3</w:t>
      </w:r>
      <w:r w:rsidRPr="004F31CD">
        <w:rPr>
          <w:b/>
          <w:bCs/>
        </w:rPr>
        <w:tab/>
        <w:t>Propósito do Projeto e Metas</w:t>
      </w:r>
    </w:p>
    <w:p w14:paraId="741A1558" w14:textId="77777777" w:rsidR="004F31CD" w:rsidRDefault="004F31CD" w:rsidP="004F31CD">
      <w:pPr>
        <w:ind w:firstLine="709"/>
      </w:pPr>
      <w:r>
        <w:t>A implementação do aplicativo de compras para supermercados se baseia na ideia de simplificar o processo de ida até o estabelecimento, de forma prática, conveniente e confiável. Além de atender às demandas do cliente final, também poderá ampliar o alcance de vendas e lucro para os prestadores de serviços.</w:t>
      </w:r>
    </w:p>
    <w:p w14:paraId="698D4F5B" w14:textId="682B206C" w:rsidR="004F31CD" w:rsidRDefault="004F31CD" w:rsidP="004F31CD">
      <w:pPr>
        <w:ind w:firstLine="709"/>
      </w:pPr>
      <w:r>
        <w:t>O principal objetivo do projeto está em automatizar a lista de pedido do cliente, que foi definido após fechamento de escopo. A proposta está em permitir a personalização da lista de compra, para uma experiência mais prática ao usuário, implementando funcionalidades para adicionar ‘x’ unidades, remover itens, salvar lista, criar mais de uma lista, e renomear a lista.</w:t>
      </w:r>
    </w:p>
    <w:p w14:paraId="16601BF1" w14:textId="77777777" w:rsidR="00EA378F" w:rsidRDefault="00EA378F" w:rsidP="004F31CD">
      <w:pPr>
        <w:ind w:firstLine="0"/>
        <w:rPr>
          <w:b/>
          <w:bCs/>
        </w:rPr>
      </w:pPr>
    </w:p>
    <w:p w14:paraId="6D2A434D" w14:textId="5773F3E2" w:rsidR="004F31CD" w:rsidRPr="004F31CD" w:rsidRDefault="004F31CD" w:rsidP="004F31CD">
      <w:pPr>
        <w:ind w:firstLine="0"/>
        <w:rPr>
          <w:b/>
          <w:bCs/>
        </w:rPr>
      </w:pPr>
      <w:r w:rsidRPr="004F31CD">
        <w:rPr>
          <w:b/>
          <w:bCs/>
        </w:rPr>
        <w:lastRenderedPageBreak/>
        <w:t>1.1.4</w:t>
      </w:r>
      <w:r w:rsidRPr="004F31CD">
        <w:rPr>
          <w:b/>
          <w:bCs/>
        </w:rPr>
        <w:tab/>
        <w:t>Descrição do Projeto</w:t>
      </w:r>
    </w:p>
    <w:p w14:paraId="0964DABC" w14:textId="77777777" w:rsidR="004F31CD" w:rsidRDefault="004F31CD" w:rsidP="004F31CD">
      <w:pPr>
        <w:ind w:firstLine="709"/>
      </w:pPr>
      <w:r>
        <w:t>O projeto foi dividido em cinco etapas: iniciação, planejamento, execução, monitoramento e finalização. Todas as etapas passaram em paralelo pela etapa de monitoramento, que será descrita a seguir. Em conjunto da equipe de desenvolvimento, houve participação direta do orientador/PO do projeto, auxiliando na criação e validação de todos os artefatos para a solução sistemica.</w:t>
      </w:r>
    </w:p>
    <w:p w14:paraId="7D281837" w14:textId="77777777" w:rsidR="004F31CD" w:rsidRDefault="004F31CD" w:rsidP="004F31CD">
      <w:pPr>
        <w:ind w:firstLine="709"/>
      </w:pPr>
      <w:r>
        <w:t>Na primeira etapa ‘Iniciação’, foi definida equipe participante, selecionado o gerente, escolhido a ideia principal do projeto, realizado pesquisas e estudos sobre o segmento abordado e definida proposta de criar um formulário de pesquisa para melhor entendimento das necessidades do cliente e do negócio.</w:t>
      </w:r>
    </w:p>
    <w:p w14:paraId="0635DF7C" w14:textId="77777777" w:rsidR="004F31CD" w:rsidRDefault="004F31CD" w:rsidP="004F31CD">
      <w:pPr>
        <w:ind w:firstLine="709"/>
      </w:pPr>
      <w:r>
        <w:t>Na segunda etapa ‘Planejamento’, criamos o princípio de contuta definido pela missão, visão e valor de nossa empresa. Geramos também dois formulários destinados aos mercados e potenciais clientes, onde através das respostas foi possível identificar responsabilidades, requisitos funcionais e não funcionais, atores internos e externos para o sistema. Após análise da coleta e reunião com stakolders, levantamos pontos de fraqueza, força, oportunidade e ameaça. Desses pontos identificados realizamos uma diagramação da matriz SWOT para maior clareza do negócio. Identificamos quatro pontos fracos para a proposta: o sistema de entregas, a plataforma de pagamento, o aprendizado do usuário e a automatização da lista de pedidos. Exploramos estas fraquezas criando questões problema para possível solução com o desenvolvimento da aplicação. Cada questão problema recebeu um tratamento de acordo com a matriz 5W2H. Após análise e extração de ideias das matrizes foi fechado o escopo do projeto e definido uma funcionalidade essencial para a solução sistêmica: permitir a personalização da lista de compras para os clientes.</w:t>
      </w:r>
    </w:p>
    <w:p w14:paraId="5BCB41EE" w14:textId="77777777" w:rsidR="004F31CD" w:rsidRDefault="004F31CD" w:rsidP="004F31CD">
      <w:pPr>
        <w:ind w:firstLine="709"/>
      </w:pPr>
      <w:r>
        <w:t xml:space="preserve">Na terceira etapa ‘Execução’ foram criados 14 artefatos, para futuro auxilio na produção do código fonte do sistema, interação com usuários do sistema e alinhamentos comerciais. Inicialmente foi desenvolvido o BPMN (Business Proccess Model and Notation) para descrição geral de todos processos envolvidos na aplicação, nesta etapa foram estabelecidas funcionalidades essenciais para o fluxo de execução do sistema, como por exemplo, personaliazr lista de compras. Em sequencia a documentação de requisitos e o diagrama de casos de uso. De forma intercalada, a documentação de casos de uso, diagramas de atividade, máquina de estado, sequência e classes, todos embasads no padrão internacional estabelecido pela UML. </w:t>
      </w:r>
      <w:r>
        <w:lastRenderedPageBreak/>
        <w:t>Finalizado o diagrama de classes, foram desenvolvidas as métricas, proposta comercial e prototipação de telas. Em seguida gerada matriz de rastreabilidade e por fim a documentação de portabilidade. Todos os artefatos passaram por validação do orientador/PO do projeto.</w:t>
      </w:r>
    </w:p>
    <w:p w14:paraId="1FAD35E8" w14:textId="77777777" w:rsidR="004F31CD" w:rsidRDefault="004F31CD" w:rsidP="004F31CD">
      <w:pPr>
        <w:ind w:firstLine="709"/>
      </w:pPr>
      <w:r>
        <w:t>A quarta etapa ‘Monitoramento’, foi realizada de forma cíclica em conjunto com as demais etapas. Sendo feito o acompanhamento das tarefas, o controle de qualidade, mudanças e o controle do cronograma.</w:t>
      </w:r>
    </w:p>
    <w:p w14:paraId="52F9D514" w14:textId="77777777" w:rsidR="004F31CD" w:rsidRDefault="004F31CD" w:rsidP="004F31CD">
      <w:pPr>
        <w:ind w:firstLine="709"/>
      </w:pPr>
      <w:r>
        <w:t>A quinta etapa ‘Finalização’ passou pelos processos de validação final, entrega e apresentação.</w:t>
      </w:r>
    </w:p>
    <w:p w14:paraId="500431DD" w14:textId="5987B968" w:rsidR="004F31CD" w:rsidRDefault="004F31CD" w:rsidP="004F31CD">
      <w:pPr>
        <w:ind w:firstLine="709"/>
      </w:pPr>
      <w:r>
        <w:t>O sistema segue dois fluxos de execução onde os usuários do mercado e os clientes do mercado contarão com funcionalidades distintas mas que se complementam. Ambos usuários terão cadastro e vão precisar logar no sistema. Para os clientes do mercado existem funções para acompanhamento de pedido e também gerencimamento de listas como selecionar, criar, editar, salvar e excluir. Na interface dos usuários do mercado existem funções para atualizar lista de produtos e gerenciamento de pedidos como listar perdidos, aceitar e notificar andamento do pedido.</w:t>
      </w:r>
    </w:p>
    <w:p w14:paraId="4BF9D409" w14:textId="77777777" w:rsidR="004F31CD" w:rsidRPr="004F31CD" w:rsidRDefault="004F31CD" w:rsidP="004F31CD">
      <w:pPr>
        <w:ind w:firstLine="0"/>
        <w:rPr>
          <w:b/>
          <w:bCs/>
        </w:rPr>
      </w:pPr>
      <w:r w:rsidRPr="004F31CD">
        <w:rPr>
          <w:b/>
          <w:bCs/>
        </w:rPr>
        <w:t>1.1.5</w:t>
      </w:r>
      <w:r w:rsidRPr="004F31CD">
        <w:rPr>
          <w:b/>
          <w:bCs/>
        </w:rPr>
        <w:tab/>
        <w:t>Premissas</w:t>
      </w:r>
    </w:p>
    <w:p w14:paraId="4A483490" w14:textId="77777777" w:rsidR="004F31CD" w:rsidRDefault="004F31CD" w:rsidP="004F31CD">
      <w:pPr>
        <w:ind w:firstLine="709"/>
      </w:pPr>
      <w:r>
        <w:t>- Constante monitoramento e validação para criar um software eficiente e eficaz, intuitivo e com boa usabilidade;</w:t>
      </w:r>
    </w:p>
    <w:p w14:paraId="4F15433D" w14:textId="77777777" w:rsidR="004F31CD" w:rsidRDefault="004F31CD" w:rsidP="004F31CD">
      <w:pPr>
        <w:ind w:firstLine="709"/>
      </w:pPr>
      <w:r>
        <w:t>- Desenvolvimento de uma solução sistêmica portavel para plataforma web e com posterior evolução do projeto implementar plataforma mobile.</w:t>
      </w:r>
    </w:p>
    <w:p w14:paraId="7DC16D92" w14:textId="77777777" w:rsidR="004F31CD" w:rsidRDefault="004F31CD" w:rsidP="004F31CD">
      <w:pPr>
        <w:ind w:firstLine="709"/>
      </w:pPr>
      <w:r>
        <w:t>- Seguir o cronograma estipulado pela equipe, realizando entregas dentro dos prazos, separando todo o processo em pequenas atividades exequiveis para ganho de produtividade e tempo disponível para ajustes;</w:t>
      </w:r>
    </w:p>
    <w:p w14:paraId="00958842" w14:textId="77777777" w:rsidR="004F31CD" w:rsidRDefault="004F31CD" w:rsidP="004F31CD">
      <w:pPr>
        <w:ind w:firstLine="709"/>
      </w:pPr>
      <w:r>
        <w:t>- Ferramentas para gerenciamento do projeto (Miro, Word, Excel, Git, GitHub, Bloco de Notas);</w:t>
      </w:r>
    </w:p>
    <w:p w14:paraId="0398F62A" w14:textId="77777777" w:rsidR="004F31CD" w:rsidRDefault="004F31CD" w:rsidP="004F31CD">
      <w:pPr>
        <w:ind w:firstLine="709"/>
      </w:pPr>
      <w:r>
        <w:t>- Ferramentas para documentação (Word, Excel, Git, GitHub);</w:t>
      </w:r>
    </w:p>
    <w:p w14:paraId="1E2866DA" w14:textId="77777777" w:rsidR="004F31CD" w:rsidRDefault="004F31CD" w:rsidP="004F31CD">
      <w:pPr>
        <w:ind w:firstLine="709"/>
      </w:pPr>
      <w:r>
        <w:t>- Ferramentas para diagramação (Camunda, Miro, StarUML, Lucid Shart, Visual Paradigm).</w:t>
      </w:r>
    </w:p>
    <w:p w14:paraId="2E39BCC8" w14:textId="77777777" w:rsidR="00EA378F" w:rsidRDefault="004F31CD" w:rsidP="004F31CD">
      <w:pPr>
        <w:ind w:firstLine="709"/>
      </w:pPr>
      <w:r>
        <w:t>- Ferramentas para prototipação (Canvas, Figma)</w:t>
      </w:r>
    </w:p>
    <w:p w14:paraId="09EFC446" w14:textId="65ACB8C8" w:rsidR="004F31CD" w:rsidRDefault="004F31CD" w:rsidP="004F31CD">
      <w:pPr>
        <w:ind w:firstLine="709"/>
      </w:pPr>
      <w:r>
        <w:lastRenderedPageBreak/>
        <w:t>- Metodologias com fundamentos na Engenharia de Software (técnicas para elicitação de requisitos, mapeamento de questões problema, matrizes de rastreabilidade, diagramação fundamentada no padrão UML, kanban).</w:t>
      </w:r>
    </w:p>
    <w:p w14:paraId="4E49594A" w14:textId="77777777" w:rsidR="004F31CD" w:rsidRPr="004F31CD" w:rsidRDefault="004F31CD" w:rsidP="004F31CD">
      <w:pPr>
        <w:ind w:firstLine="0"/>
        <w:rPr>
          <w:b/>
          <w:bCs/>
        </w:rPr>
      </w:pPr>
      <w:r w:rsidRPr="004F31CD">
        <w:rPr>
          <w:b/>
          <w:bCs/>
        </w:rPr>
        <w:t>1.1.6</w:t>
      </w:r>
      <w:r w:rsidRPr="004F31CD">
        <w:rPr>
          <w:b/>
          <w:bCs/>
        </w:rPr>
        <w:tab/>
        <w:t>Restrições</w:t>
      </w:r>
    </w:p>
    <w:p w14:paraId="6EF35DFF" w14:textId="77777777" w:rsidR="004F31CD" w:rsidRDefault="004F31CD" w:rsidP="004F31CD">
      <w:pPr>
        <w:ind w:firstLine="709"/>
      </w:pPr>
      <w:r>
        <w:t>- Tempo disponível dos membros da equipe. A equipe é formada por quatro membros que trabalham 8 horas por dia e cursam presencial noturno o curso de ADS, com tempo reduzido para dedicação às atividades do projeto;</w:t>
      </w:r>
    </w:p>
    <w:p w14:paraId="0969F1FB" w14:textId="77777777" w:rsidR="004F31CD" w:rsidRDefault="004F31CD" w:rsidP="004F31CD">
      <w:pPr>
        <w:ind w:firstLine="709"/>
      </w:pPr>
      <w:r>
        <w:t>- Capacitação dos integrantes da equipe de desenvolvimento. Os integrantes da equipe de desenvolvimento estão cursando faculdade e ainda no processo de aprendizado da maioria dos artefatos produzidos na solução;</w:t>
      </w:r>
    </w:p>
    <w:p w14:paraId="4074E4DA" w14:textId="77777777" w:rsidR="004F31CD" w:rsidRDefault="004F31CD" w:rsidP="004F31CD">
      <w:pPr>
        <w:ind w:firstLine="709"/>
      </w:pPr>
      <w:r>
        <w:t>- Consideração de recursos disponíveis pela contratante e da equipe de desenvolvimento;</w:t>
      </w:r>
    </w:p>
    <w:p w14:paraId="41BB1112" w14:textId="354E7FF5" w:rsidR="004F31CD" w:rsidRDefault="004F31CD" w:rsidP="004F31CD">
      <w:pPr>
        <w:ind w:firstLine="709"/>
      </w:pPr>
      <w:r>
        <w:t>- Adaptabilidade (treinamento adequado) ao novo sistema implantado por parte dos funcionários do mercado.</w:t>
      </w:r>
    </w:p>
    <w:p w14:paraId="408AAB5E" w14:textId="77777777" w:rsidR="004F31CD" w:rsidRPr="004F31CD" w:rsidRDefault="004F31CD" w:rsidP="004F31CD">
      <w:pPr>
        <w:ind w:firstLine="0"/>
        <w:rPr>
          <w:b/>
          <w:bCs/>
        </w:rPr>
      </w:pPr>
      <w:r w:rsidRPr="004F31CD">
        <w:rPr>
          <w:b/>
          <w:bCs/>
        </w:rPr>
        <w:t>1.1.7</w:t>
      </w:r>
      <w:r w:rsidRPr="004F31CD">
        <w:rPr>
          <w:b/>
          <w:bCs/>
        </w:rPr>
        <w:tab/>
        <w:t>Stakeholders</w:t>
      </w:r>
    </w:p>
    <w:p w14:paraId="22DD0819" w14:textId="77777777" w:rsidR="004F31CD" w:rsidRDefault="004F31CD" w:rsidP="004F31CD">
      <w:pPr>
        <w:ind w:firstLine="709"/>
      </w:pPr>
      <w:r>
        <w:t>- Equipe do mercado, operador de caixa, operador de reposição/separação, motorista, gerente de caixa, proprietário do mercado;</w:t>
      </w:r>
    </w:p>
    <w:p w14:paraId="148C5D7C" w14:textId="77777777" w:rsidR="004F31CD" w:rsidRDefault="004F31CD" w:rsidP="004F31CD">
      <w:pPr>
        <w:ind w:firstLine="709"/>
      </w:pPr>
      <w:r>
        <w:t>- Clientes do mercado usuários do aplicativo;</w:t>
      </w:r>
    </w:p>
    <w:p w14:paraId="67EB0C93" w14:textId="77777777" w:rsidR="004F31CD" w:rsidRDefault="004F31CD" w:rsidP="004F31CD">
      <w:pPr>
        <w:ind w:firstLine="709"/>
      </w:pPr>
      <w:r>
        <w:t>- Equipe de desenvolvimento e orientador PO, professores de disciplinas congruentes ao desenvolvimento do sistema;</w:t>
      </w:r>
    </w:p>
    <w:p w14:paraId="3C27F04D" w14:textId="055F3385" w:rsidR="004F31CD" w:rsidRDefault="004F31CD" w:rsidP="004F31CD">
      <w:pPr>
        <w:ind w:firstLine="709"/>
      </w:pPr>
      <w:r>
        <w:t>- IA’s para orientação e instrumento de busca de temas técnicos.</w:t>
      </w:r>
    </w:p>
    <w:p w14:paraId="633A95D5" w14:textId="77777777" w:rsidR="004F31CD" w:rsidRPr="004F31CD" w:rsidRDefault="004F31CD" w:rsidP="004F31CD">
      <w:pPr>
        <w:ind w:firstLine="0"/>
        <w:rPr>
          <w:b/>
          <w:bCs/>
        </w:rPr>
      </w:pPr>
      <w:r w:rsidRPr="004F31CD">
        <w:rPr>
          <w:b/>
          <w:bCs/>
        </w:rPr>
        <w:t>1.1.8</w:t>
      </w:r>
      <w:r w:rsidRPr="004F31CD">
        <w:rPr>
          <w:b/>
          <w:bCs/>
        </w:rPr>
        <w:tab/>
        <w:t>Riscos</w:t>
      </w:r>
    </w:p>
    <w:p w14:paraId="599300BE" w14:textId="77777777" w:rsidR="004F31CD" w:rsidRDefault="004F31CD" w:rsidP="004F31CD">
      <w:pPr>
        <w:ind w:firstLine="709"/>
      </w:pPr>
      <w:r>
        <w:t>- Segurança envolvendo dados sensíveis;</w:t>
      </w:r>
    </w:p>
    <w:p w14:paraId="7790563B" w14:textId="77777777" w:rsidR="004F31CD" w:rsidRDefault="004F31CD" w:rsidP="004F31CD">
      <w:pPr>
        <w:ind w:firstLine="709"/>
      </w:pPr>
      <w:r>
        <w:t>- Qualidade, eficiência e eficácia do desenvolvimento de todos os artefatos da solução sistêmica;</w:t>
      </w:r>
    </w:p>
    <w:p w14:paraId="77491422" w14:textId="77777777" w:rsidR="004F31CD" w:rsidRDefault="004F31CD" w:rsidP="004F31CD">
      <w:pPr>
        <w:ind w:firstLine="709"/>
      </w:pPr>
      <w:r>
        <w:t>- Desligamento por motivos diversos de integrante da equipe;</w:t>
      </w:r>
    </w:p>
    <w:p w14:paraId="4996628C" w14:textId="77777777" w:rsidR="004F31CD" w:rsidRDefault="004F31CD" w:rsidP="004F31CD">
      <w:pPr>
        <w:ind w:firstLine="709"/>
      </w:pPr>
      <w:r>
        <w:t>- Concorrência de mercado;</w:t>
      </w:r>
    </w:p>
    <w:p w14:paraId="294F7AFD" w14:textId="77777777" w:rsidR="004F31CD" w:rsidRPr="004F31CD" w:rsidRDefault="004F31CD" w:rsidP="004F31CD">
      <w:pPr>
        <w:ind w:firstLine="0"/>
        <w:rPr>
          <w:b/>
          <w:bCs/>
        </w:rPr>
      </w:pPr>
      <w:r w:rsidRPr="004F31CD">
        <w:rPr>
          <w:b/>
          <w:bCs/>
        </w:rPr>
        <w:t>1.1.9</w:t>
      </w:r>
      <w:r w:rsidRPr="004F31CD">
        <w:rPr>
          <w:b/>
          <w:bCs/>
        </w:rPr>
        <w:tab/>
        <w:t>Marco</w:t>
      </w:r>
    </w:p>
    <w:p w14:paraId="692E057D" w14:textId="77777777" w:rsidR="004F31CD" w:rsidRDefault="004F31CD" w:rsidP="004F31CD">
      <w:pPr>
        <w:ind w:firstLine="709"/>
      </w:pPr>
      <w:r>
        <w:t>O cronograma de desenvolvimento da aplicação foi estipulado por entregas semanais, desde a concepção da ideia até a data de entrega e apresentação. Foram 5 meses de produção tendo início em 15 de fevereiro de 2024 e encerramento em 04 de junho de 2024, prazo final para entrega.</w:t>
      </w:r>
    </w:p>
    <w:p w14:paraId="2595747D" w14:textId="77777777" w:rsidR="004F31CD" w:rsidRDefault="004F31CD" w:rsidP="004F31CD">
      <w:pPr>
        <w:ind w:firstLine="709"/>
      </w:pPr>
      <w:r>
        <w:lastRenderedPageBreak/>
        <w:t>Em fevereiro a equipe foi separada de desenvolvimento, discutido em reuniões a proposta do projeto e definido plano de ação. Criamos e aplicamos um formulário para levantamento de requisitos, onde através da análise e discução das respostas foi construída matriz SWOT para identificar possíveis estratégias e insights sobre a ideia e a matriz 5W2H como ferramenta de planejamento.</w:t>
      </w:r>
    </w:p>
    <w:p w14:paraId="71A29E59" w14:textId="77777777" w:rsidR="004F31CD" w:rsidRDefault="004F31CD" w:rsidP="004F31CD">
      <w:pPr>
        <w:ind w:firstLine="709"/>
      </w:pPr>
      <w:r>
        <w:t>Em Março criamos a estrutura analítica do projeto e o termo de abertura do projeto, esboço geral de todos as etapas a serem executadas durante o projeto. Seguindo o desenvolvimento, neste mês a equipe ficou encarregada de projetar o BPMN, mapeamento de fluxo de processos envolvidos na execução do sistema.</w:t>
      </w:r>
    </w:p>
    <w:p w14:paraId="06A1AC5B" w14:textId="77777777" w:rsidR="004F31CD" w:rsidRDefault="004F31CD" w:rsidP="004F31CD">
      <w:pPr>
        <w:ind w:firstLine="709"/>
      </w:pPr>
      <w:r>
        <w:t>Em Abril preenchemos a documentação de requisitos e criamos os diagramas  de casos de uso, máquina de estados, atividade, sequência e de classes. Durante a diagramação foram identificados pontos chaves de processos a seres ajustados no BPMN, recebendo a devida atenção.</w:t>
      </w:r>
    </w:p>
    <w:p w14:paraId="035DC174" w14:textId="77777777" w:rsidR="004F31CD" w:rsidRDefault="004F31CD" w:rsidP="004F31CD">
      <w:pPr>
        <w:ind w:firstLine="709"/>
      </w:pPr>
      <w:r>
        <w:t>Em Maio foram realizados ajustes e alinhamentos nos artefatos já geradosa. A equipe trabalhou também no desenvolvimento da matriz de rastreabilidade para visualização de diferentes requisitos e seus pontos de cruzamento. Trabalhada análise de portabilidade e a prototipação de telas. Por fim, foram geradas métricas de custo e prazo e a proposta comercial do projeto.</w:t>
      </w:r>
    </w:p>
    <w:p w14:paraId="496EB05E" w14:textId="304834B5" w:rsidR="004F31CD" w:rsidRDefault="004F31CD" w:rsidP="004F31CD">
      <w:pPr>
        <w:ind w:firstLine="709"/>
      </w:pPr>
      <w:r>
        <w:t>Em Junho foram feitos ajustes finais, validação e entrega do projeto.</w:t>
      </w:r>
    </w:p>
    <w:p w14:paraId="26027F6B" w14:textId="0010B9FE" w:rsidR="004F31CD" w:rsidRPr="004F31CD" w:rsidRDefault="004F31CD" w:rsidP="004F31CD">
      <w:pPr>
        <w:ind w:firstLine="0"/>
        <w:rPr>
          <w:b/>
          <w:bCs/>
        </w:rPr>
      </w:pPr>
      <w:r w:rsidRPr="004F31CD">
        <w:rPr>
          <w:b/>
          <w:bCs/>
        </w:rPr>
        <w:t>1.1.10</w:t>
      </w:r>
      <w:r w:rsidRPr="004F31CD">
        <w:rPr>
          <w:b/>
          <w:bCs/>
        </w:rPr>
        <w:tab/>
        <w:t xml:space="preserve"> Responsabilidades</w:t>
      </w:r>
    </w:p>
    <w:p w14:paraId="48DEE32B" w14:textId="77777777" w:rsidR="004F31CD" w:rsidRDefault="004F31CD" w:rsidP="004F31CD">
      <w:pPr>
        <w:ind w:firstLine="709"/>
      </w:pPr>
      <w:r>
        <w:t>Todos os integrantes da equipe de desenvolvimento tiveram participação direta na identificação dos processos do BPMN, pontos chaves da matriz SWOT e a partir das franquezas da mesma foi criado o 5W2H.</w:t>
      </w:r>
    </w:p>
    <w:p w14:paraId="29BDC469" w14:textId="77777777" w:rsidR="004F31CD" w:rsidRDefault="004F31CD" w:rsidP="004F31CD">
      <w:pPr>
        <w:ind w:firstLine="709"/>
      </w:pPr>
      <w:r>
        <w:t>João Victor Leal Menezes – Iniciou a documentação do presente termo de abertura do projeto, auxiliou também na criação das métricas e diagrama de sequência.</w:t>
      </w:r>
    </w:p>
    <w:p w14:paraId="7024B72D" w14:textId="77777777" w:rsidR="004F31CD" w:rsidRDefault="004F31CD" w:rsidP="004F31CD">
      <w:pPr>
        <w:ind w:firstLine="709"/>
      </w:pPr>
      <w:r>
        <w:t xml:space="preserve">Hugo Henrique Lourenço – Desenvolveu o diagrama e a documentação de casos de uso. E teve participação direta na prototipação das telas e documentação de portabilidade. </w:t>
      </w:r>
    </w:p>
    <w:p w14:paraId="4B941AAE" w14:textId="77777777" w:rsidR="004F31CD" w:rsidRDefault="004F31CD" w:rsidP="004F31CD">
      <w:pPr>
        <w:ind w:firstLine="709"/>
      </w:pPr>
      <w:r>
        <w:t>Patrick Luiz Silva – Ficou responsável por gerar o gráfico apresentando a matriz SWOT, pela prototipação das telas e os diagramas de atividade e máquina de estado.</w:t>
      </w:r>
    </w:p>
    <w:p w14:paraId="23106874" w14:textId="0BD05D41" w:rsidR="004F31CD" w:rsidRDefault="004F31CD" w:rsidP="004F31CD">
      <w:pPr>
        <w:ind w:firstLine="709"/>
      </w:pPr>
      <w:r>
        <w:t xml:space="preserve">Matheus Gomes – Gerente do projeto, esteve envolvido no monitoramento de todas as etapas do projeto, acompanhando todas as validações realizadas com os </w:t>
      </w:r>
      <w:r>
        <w:lastRenderedPageBreak/>
        <w:t>stakeholders. Realizou controle do cronograma e auxiliou no processo criativo e de criação de todos os artefatos envolvidos no projeto. Responsável diretamente pela criação dos 2 formulários, pela diagramação do BPMN, o preenchimento da documentação de requisitos, diagrama de sequência e diagrama de classes.</w:t>
      </w:r>
    </w:p>
    <w:p w14:paraId="47B4D9B4" w14:textId="77777777" w:rsidR="004F31CD" w:rsidRDefault="004F31CD" w:rsidP="004F31CD">
      <w:pPr>
        <w:ind w:firstLine="0"/>
      </w:pPr>
    </w:p>
    <w:p w14:paraId="04012F6E" w14:textId="48B6ACCF" w:rsidR="009E34A6" w:rsidRPr="004F31CD" w:rsidRDefault="009E34A6" w:rsidP="007F3A18">
      <w:pPr>
        <w:ind w:firstLine="0"/>
        <w:rPr>
          <w:b/>
          <w:bCs/>
        </w:rPr>
      </w:pPr>
      <w:r w:rsidRPr="004F31CD">
        <w:rPr>
          <w:b/>
          <w:bCs/>
        </w:rPr>
        <w:t>1.2 EAP</w:t>
      </w:r>
    </w:p>
    <w:p w14:paraId="5E781E30" w14:textId="6B5E4CA0" w:rsidR="00EA6D77" w:rsidRDefault="009E34A6" w:rsidP="007F3A18">
      <w:pPr>
        <w:ind w:firstLine="709"/>
      </w:pPr>
      <w:r w:rsidRPr="007F3A18">
        <w:t>A EAP (Estrutura Analítica de Projeto) organiza de forma hierárquica as etapas a serem desenvolvidas de forma visual, com o objetivo de promover uma visão total, simples e organizada do projeto.</w:t>
      </w:r>
      <w:r w:rsidR="004F31CD">
        <w:t xml:space="preserve"> </w:t>
      </w:r>
    </w:p>
    <w:p w14:paraId="01010216" w14:textId="77777777" w:rsidR="00EA378F" w:rsidRDefault="00EA378F" w:rsidP="00BA4302">
      <w:pPr>
        <w:ind w:firstLine="709"/>
        <w:jc w:val="center"/>
        <w:rPr>
          <w:b/>
          <w:bCs/>
          <w:sz w:val="20"/>
        </w:rPr>
      </w:pPr>
    </w:p>
    <w:p w14:paraId="52EDE638" w14:textId="77777777" w:rsidR="00EA378F" w:rsidRDefault="00EA378F" w:rsidP="00BA4302">
      <w:pPr>
        <w:ind w:firstLine="709"/>
        <w:jc w:val="center"/>
        <w:rPr>
          <w:b/>
          <w:bCs/>
          <w:sz w:val="20"/>
        </w:rPr>
      </w:pPr>
    </w:p>
    <w:p w14:paraId="7375BEC2" w14:textId="77777777" w:rsidR="00EA378F" w:rsidRDefault="00EA378F" w:rsidP="00BA4302">
      <w:pPr>
        <w:ind w:firstLine="709"/>
        <w:jc w:val="center"/>
        <w:rPr>
          <w:b/>
          <w:bCs/>
          <w:sz w:val="20"/>
        </w:rPr>
      </w:pPr>
    </w:p>
    <w:p w14:paraId="0D696D42" w14:textId="77777777" w:rsidR="00EA378F" w:rsidRDefault="00EA378F" w:rsidP="00BA4302">
      <w:pPr>
        <w:ind w:firstLine="709"/>
        <w:jc w:val="center"/>
        <w:rPr>
          <w:b/>
          <w:bCs/>
          <w:sz w:val="20"/>
        </w:rPr>
      </w:pPr>
    </w:p>
    <w:p w14:paraId="7B4A9756" w14:textId="77777777" w:rsidR="00EA378F" w:rsidRDefault="00EA378F" w:rsidP="00BA4302">
      <w:pPr>
        <w:ind w:firstLine="709"/>
        <w:jc w:val="center"/>
        <w:rPr>
          <w:b/>
          <w:bCs/>
          <w:sz w:val="20"/>
        </w:rPr>
      </w:pPr>
    </w:p>
    <w:p w14:paraId="54767F66" w14:textId="77777777" w:rsidR="00EA378F" w:rsidRDefault="00EA378F" w:rsidP="00BA4302">
      <w:pPr>
        <w:ind w:firstLine="709"/>
        <w:jc w:val="center"/>
        <w:rPr>
          <w:b/>
          <w:bCs/>
          <w:sz w:val="20"/>
        </w:rPr>
      </w:pPr>
    </w:p>
    <w:p w14:paraId="2E713D2D" w14:textId="77777777" w:rsidR="00EA378F" w:rsidRDefault="00EA378F" w:rsidP="00BA4302">
      <w:pPr>
        <w:ind w:firstLine="709"/>
        <w:jc w:val="center"/>
        <w:rPr>
          <w:b/>
          <w:bCs/>
          <w:sz w:val="20"/>
        </w:rPr>
      </w:pPr>
    </w:p>
    <w:p w14:paraId="6C1BF279" w14:textId="77777777" w:rsidR="00EA378F" w:rsidRDefault="00EA378F" w:rsidP="00BA4302">
      <w:pPr>
        <w:ind w:firstLine="709"/>
        <w:jc w:val="center"/>
        <w:rPr>
          <w:b/>
          <w:bCs/>
          <w:sz w:val="20"/>
        </w:rPr>
      </w:pPr>
    </w:p>
    <w:p w14:paraId="21AE04D2" w14:textId="77777777" w:rsidR="00EA378F" w:rsidRDefault="00EA378F" w:rsidP="00BA4302">
      <w:pPr>
        <w:ind w:firstLine="709"/>
        <w:jc w:val="center"/>
        <w:rPr>
          <w:b/>
          <w:bCs/>
          <w:sz w:val="20"/>
        </w:rPr>
      </w:pPr>
    </w:p>
    <w:p w14:paraId="740F5B9E" w14:textId="77777777" w:rsidR="00EA378F" w:rsidRDefault="00EA378F" w:rsidP="00BA4302">
      <w:pPr>
        <w:ind w:firstLine="709"/>
        <w:jc w:val="center"/>
        <w:rPr>
          <w:b/>
          <w:bCs/>
          <w:sz w:val="20"/>
        </w:rPr>
      </w:pPr>
    </w:p>
    <w:p w14:paraId="4020C2A2" w14:textId="77777777" w:rsidR="00EA378F" w:rsidRDefault="00EA378F" w:rsidP="00BA4302">
      <w:pPr>
        <w:ind w:firstLine="709"/>
        <w:jc w:val="center"/>
        <w:rPr>
          <w:b/>
          <w:bCs/>
          <w:sz w:val="20"/>
        </w:rPr>
      </w:pPr>
    </w:p>
    <w:p w14:paraId="3F9E7DC3" w14:textId="77777777" w:rsidR="00EA378F" w:rsidRDefault="00EA378F" w:rsidP="00BA4302">
      <w:pPr>
        <w:ind w:firstLine="709"/>
        <w:jc w:val="center"/>
        <w:rPr>
          <w:b/>
          <w:bCs/>
          <w:sz w:val="20"/>
        </w:rPr>
      </w:pPr>
    </w:p>
    <w:p w14:paraId="6D849A08" w14:textId="77777777" w:rsidR="00EA378F" w:rsidRDefault="00EA378F" w:rsidP="00BA4302">
      <w:pPr>
        <w:ind w:firstLine="709"/>
        <w:jc w:val="center"/>
        <w:rPr>
          <w:b/>
          <w:bCs/>
          <w:sz w:val="20"/>
        </w:rPr>
      </w:pPr>
    </w:p>
    <w:p w14:paraId="51C02A55" w14:textId="77777777" w:rsidR="00EA378F" w:rsidRDefault="00EA378F" w:rsidP="00BA4302">
      <w:pPr>
        <w:ind w:firstLine="709"/>
        <w:jc w:val="center"/>
        <w:rPr>
          <w:b/>
          <w:bCs/>
          <w:sz w:val="20"/>
        </w:rPr>
      </w:pPr>
    </w:p>
    <w:p w14:paraId="250AF779" w14:textId="77777777" w:rsidR="00EA378F" w:rsidRDefault="00EA378F" w:rsidP="00BA4302">
      <w:pPr>
        <w:ind w:firstLine="709"/>
        <w:jc w:val="center"/>
        <w:rPr>
          <w:b/>
          <w:bCs/>
          <w:sz w:val="20"/>
        </w:rPr>
      </w:pPr>
    </w:p>
    <w:p w14:paraId="047D6F1B" w14:textId="77777777" w:rsidR="00EA378F" w:rsidRDefault="00EA378F" w:rsidP="00BA4302">
      <w:pPr>
        <w:ind w:firstLine="709"/>
        <w:jc w:val="center"/>
        <w:rPr>
          <w:b/>
          <w:bCs/>
          <w:sz w:val="20"/>
        </w:rPr>
      </w:pPr>
    </w:p>
    <w:p w14:paraId="5F43E8B3" w14:textId="77777777" w:rsidR="00EA378F" w:rsidRDefault="00EA378F" w:rsidP="00BA4302">
      <w:pPr>
        <w:ind w:firstLine="709"/>
        <w:jc w:val="center"/>
        <w:rPr>
          <w:b/>
          <w:bCs/>
          <w:sz w:val="20"/>
        </w:rPr>
      </w:pPr>
    </w:p>
    <w:p w14:paraId="633A1480" w14:textId="77777777" w:rsidR="00EA378F" w:rsidRDefault="00EA378F" w:rsidP="00BA4302">
      <w:pPr>
        <w:ind w:firstLine="709"/>
        <w:jc w:val="center"/>
        <w:rPr>
          <w:b/>
          <w:bCs/>
          <w:sz w:val="20"/>
        </w:rPr>
      </w:pPr>
    </w:p>
    <w:p w14:paraId="6D2D8D0F" w14:textId="77777777" w:rsidR="00EA378F" w:rsidRDefault="00EA378F" w:rsidP="00BA4302">
      <w:pPr>
        <w:ind w:firstLine="709"/>
        <w:jc w:val="center"/>
        <w:rPr>
          <w:b/>
          <w:bCs/>
          <w:sz w:val="20"/>
        </w:rPr>
      </w:pPr>
    </w:p>
    <w:p w14:paraId="3D097152" w14:textId="77777777" w:rsidR="00EA378F" w:rsidRDefault="00EA378F" w:rsidP="00BA4302">
      <w:pPr>
        <w:ind w:firstLine="709"/>
        <w:jc w:val="center"/>
        <w:rPr>
          <w:b/>
          <w:bCs/>
          <w:sz w:val="20"/>
        </w:rPr>
      </w:pPr>
    </w:p>
    <w:p w14:paraId="5EC02B28" w14:textId="77777777" w:rsidR="00EA378F" w:rsidRDefault="00EA378F" w:rsidP="00BA4302">
      <w:pPr>
        <w:ind w:firstLine="709"/>
        <w:jc w:val="center"/>
        <w:rPr>
          <w:b/>
          <w:bCs/>
          <w:sz w:val="20"/>
        </w:rPr>
      </w:pPr>
    </w:p>
    <w:p w14:paraId="16E0A678" w14:textId="77777777" w:rsidR="00EA378F" w:rsidRDefault="00EA378F" w:rsidP="00BA4302">
      <w:pPr>
        <w:ind w:firstLine="709"/>
        <w:jc w:val="center"/>
        <w:rPr>
          <w:b/>
          <w:bCs/>
          <w:sz w:val="20"/>
        </w:rPr>
      </w:pPr>
    </w:p>
    <w:p w14:paraId="32555CB7" w14:textId="77777777" w:rsidR="00EA378F" w:rsidRDefault="00EA378F" w:rsidP="00BA4302">
      <w:pPr>
        <w:ind w:firstLine="709"/>
        <w:jc w:val="center"/>
        <w:rPr>
          <w:b/>
          <w:bCs/>
          <w:sz w:val="20"/>
        </w:rPr>
      </w:pPr>
    </w:p>
    <w:p w14:paraId="1F5DB8FE" w14:textId="77777777" w:rsidR="00EA378F" w:rsidRDefault="00EA378F" w:rsidP="00BA4302">
      <w:pPr>
        <w:ind w:firstLine="709"/>
        <w:jc w:val="center"/>
        <w:rPr>
          <w:b/>
          <w:bCs/>
          <w:sz w:val="20"/>
        </w:rPr>
      </w:pPr>
    </w:p>
    <w:p w14:paraId="202D7896" w14:textId="77777777" w:rsidR="00EA378F" w:rsidRDefault="00EA378F" w:rsidP="00BA4302">
      <w:pPr>
        <w:ind w:firstLine="709"/>
        <w:jc w:val="center"/>
        <w:rPr>
          <w:b/>
          <w:bCs/>
          <w:sz w:val="20"/>
        </w:rPr>
      </w:pPr>
    </w:p>
    <w:p w14:paraId="0FC9CC0D" w14:textId="77777777" w:rsidR="00EA378F" w:rsidRDefault="00EA378F" w:rsidP="00BA4302">
      <w:pPr>
        <w:ind w:firstLine="709"/>
        <w:jc w:val="center"/>
        <w:rPr>
          <w:b/>
          <w:bCs/>
          <w:sz w:val="20"/>
        </w:rPr>
      </w:pPr>
    </w:p>
    <w:p w14:paraId="30011CBF" w14:textId="77777777" w:rsidR="00EA378F" w:rsidRDefault="00EA378F" w:rsidP="00BA4302">
      <w:pPr>
        <w:ind w:firstLine="709"/>
        <w:jc w:val="center"/>
        <w:rPr>
          <w:b/>
          <w:bCs/>
          <w:sz w:val="20"/>
        </w:rPr>
      </w:pPr>
    </w:p>
    <w:p w14:paraId="04407AEF" w14:textId="77777777" w:rsidR="00EA378F" w:rsidRDefault="00EA378F" w:rsidP="00BA4302">
      <w:pPr>
        <w:ind w:firstLine="709"/>
        <w:jc w:val="center"/>
        <w:rPr>
          <w:b/>
          <w:bCs/>
          <w:sz w:val="20"/>
        </w:rPr>
      </w:pPr>
    </w:p>
    <w:p w14:paraId="012F639B" w14:textId="77777777" w:rsidR="00EA378F" w:rsidRDefault="00EA378F" w:rsidP="00BA4302">
      <w:pPr>
        <w:ind w:firstLine="709"/>
        <w:jc w:val="center"/>
        <w:rPr>
          <w:b/>
          <w:bCs/>
          <w:sz w:val="20"/>
        </w:rPr>
      </w:pPr>
    </w:p>
    <w:p w14:paraId="04F582CD" w14:textId="54DEC4C4" w:rsidR="00BA4302" w:rsidRPr="00BA4302" w:rsidRDefault="00BA4302" w:rsidP="00BA4302">
      <w:pPr>
        <w:ind w:firstLine="709"/>
        <w:jc w:val="center"/>
        <w:rPr>
          <w:b/>
          <w:bCs/>
          <w:sz w:val="20"/>
        </w:rPr>
      </w:pPr>
      <w:r>
        <w:rPr>
          <w:b/>
          <w:bCs/>
          <w:sz w:val="20"/>
        </w:rPr>
        <w:lastRenderedPageBreak/>
        <w:t xml:space="preserve">Imagem 1 – </w:t>
      </w:r>
      <w:r w:rsidRPr="00BA4302">
        <w:rPr>
          <w:sz w:val="20"/>
        </w:rPr>
        <w:t>Estrutura Analítica do Projeto</w:t>
      </w:r>
    </w:p>
    <w:p w14:paraId="131D6E06" w14:textId="2CB85F8D" w:rsidR="004F31CD" w:rsidRDefault="005A30CC" w:rsidP="005A30CC">
      <w:pPr>
        <w:ind w:left="-1701" w:right="-994" w:firstLine="0"/>
      </w:pPr>
      <w:r>
        <w:rPr>
          <w:noProof/>
        </w:rPr>
        <w:drawing>
          <wp:inline distT="0" distB="0" distL="0" distR="0" wp14:anchorId="38368063" wp14:editId="10E2DC23">
            <wp:extent cx="7568078" cy="6334125"/>
            <wp:effectExtent l="0" t="0" r="0" b="0"/>
            <wp:docPr id="1632306561" name="Imagem 1" descr="Interface gráfica do usuário, Aplicativ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306561" name="Imagem 1" descr="Interface gráfica do usuário, Aplicativo, Tabela&#10;&#10;Descrição gerad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7596272" cy="6357722"/>
                    </a:xfrm>
                    <a:prstGeom prst="rect">
                      <a:avLst/>
                    </a:prstGeom>
                  </pic:spPr>
                </pic:pic>
              </a:graphicData>
            </a:graphic>
          </wp:inline>
        </w:drawing>
      </w:r>
    </w:p>
    <w:p w14:paraId="412AF71F" w14:textId="5D1AD0DB" w:rsidR="007F3A18" w:rsidRPr="007F3A18" w:rsidRDefault="007F3A18" w:rsidP="007F3A18">
      <w:pPr>
        <w:ind w:firstLine="709"/>
      </w:pPr>
    </w:p>
    <w:p w14:paraId="28573861" w14:textId="77777777" w:rsidR="0086167A" w:rsidRPr="007F3A18" w:rsidRDefault="00B766E3">
      <w:pPr>
        <w:ind w:firstLine="0"/>
        <w:rPr>
          <w:b/>
          <w:color w:val="FF0000"/>
          <w:szCs w:val="24"/>
        </w:rPr>
      </w:pPr>
      <w:r>
        <w:rPr>
          <w:b/>
          <w:szCs w:val="24"/>
        </w:rPr>
        <w:t>2 Viabilidade do Projeto</w:t>
      </w:r>
    </w:p>
    <w:p w14:paraId="45999976" w14:textId="314E85C2" w:rsidR="00FB61DC" w:rsidRDefault="00FB61DC" w:rsidP="007F3A18">
      <w:pPr>
        <w:ind w:firstLine="0"/>
        <w:rPr>
          <w:b/>
          <w:bCs/>
          <w:szCs w:val="24"/>
        </w:rPr>
      </w:pPr>
      <w:r>
        <w:rPr>
          <w:b/>
          <w:bCs/>
          <w:szCs w:val="24"/>
        </w:rPr>
        <w:t>2.1 Formulários</w:t>
      </w:r>
    </w:p>
    <w:p w14:paraId="1B5E67AC" w14:textId="3B412E46" w:rsidR="00FB61DC" w:rsidRPr="00691F0C" w:rsidRDefault="00FB61DC" w:rsidP="007F3A18">
      <w:pPr>
        <w:ind w:firstLine="0"/>
        <w:rPr>
          <w:szCs w:val="24"/>
        </w:rPr>
      </w:pPr>
      <w:r>
        <w:rPr>
          <w:b/>
          <w:bCs/>
          <w:szCs w:val="24"/>
        </w:rPr>
        <w:tab/>
      </w:r>
      <w:r w:rsidR="00691F0C" w:rsidRPr="00691F0C">
        <w:rPr>
          <w:szCs w:val="24"/>
        </w:rPr>
        <w:t xml:space="preserve">A ideia </w:t>
      </w:r>
      <w:r w:rsidR="00691F0C">
        <w:rPr>
          <w:szCs w:val="24"/>
        </w:rPr>
        <w:t>de construir formulários de busca e alinhamento com possíveis clientes e mercados, veio da necessidade de entender melhor o negócio e o que é esperado das partes envolvidas, tanto do mercado quando os clientes do mercado. Foram criadas 15 perguntas para o formulário dos clientes (</w:t>
      </w:r>
      <w:r w:rsidR="00691F0C" w:rsidRPr="00691F0C">
        <w:rPr>
          <w:szCs w:val="24"/>
        </w:rPr>
        <w:t>https://forms.office.com/r/qZpgda58FR</w:t>
      </w:r>
      <w:r w:rsidR="00691F0C">
        <w:rPr>
          <w:szCs w:val="24"/>
        </w:rPr>
        <w:t xml:space="preserve">) e 12 perguntas para o formulário do mercado </w:t>
      </w:r>
      <w:r w:rsidR="00691F0C">
        <w:rPr>
          <w:szCs w:val="24"/>
        </w:rPr>
        <w:lastRenderedPageBreak/>
        <w:t>(</w:t>
      </w:r>
      <w:hyperlink r:id="rId11" w:history="1">
        <w:r w:rsidR="00E767D6" w:rsidRPr="00BB56BF">
          <w:rPr>
            <w:rStyle w:val="Hyperlink"/>
            <w:szCs w:val="24"/>
          </w:rPr>
          <w:t>https://forms.office.com/r/YGU0kT5FBr</w:t>
        </w:r>
      </w:hyperlink>
      <w:r w:rsidR="00691F0C">
        <w:rPr>
          <w:szCs w:val="24"/>
        </w:rPr>
        <w:t>).</w:t>
      </w:r>
      <w:r w:rsidR="00E767D6">
        <w:rPr>
          <w:szCs w:val="24"/>
        </w:rPr>
        <w:t xml:space="preserve"> As questões e respostas se apresentam no Anexo 2.</w:t>
      </w:r>
    </w:p>
    <w:p w14:paraId="351AAC18" w14:textId="4874D845" w:rsidR="007F3A18" w:rsidRPr="005A30CC" w:rsidRDefault="007F3A18" w:rsidP="007F3A18">
      <w:pPr>
        <w:ind w:firstLine="0"/>
        <w:rPr>
          <w:b/>
          <w:bCs/>
          <w:szCs w:val="24"/>
        </w:rPr>
      </w:pPr>
      <w:r w:rsidRPr="005A30CC">
        <w:rPr>
          <w:b/>
          <w:bCs/>
          <w:szCs w:val="24"/>
        </w:rPr>
        <w:t>2</w:t>
      </w:r>
      <w:r w:rsidRPr="005A30CC">
        <w:rPr>
          <w:b/>
          <w:bCs/>
        </w:rPr>
        <w:t>.2 Matriz</w:t>
      </w:r>
      <w:r w:rsidRPr="005A30CC">
        <w:rPr>
          <w:b/>
          <w:bCs/>
          <w:szCs w:val="24"/>
        </w:rPr>
        <w:t xml:space="preserve"> SWOT</w:t>
      </w:r>
    </w:p>
    <w:p w14:paraId="5B48D9CD" w14:textId="77777777" w:rsidR="007F3A18" w:rsidRDefault="007F3A18" w:rsidP="007F3A18">
      <w:pPr>
        <w:ind w:firstLine="709"/>
        <w:rPr>
          <w:bCs/>
          <w:szCs w:val="24"/>
        </w:rPr>
      </w:pPr>
      <w:r>
        <w:rPr>
          <w:bCs/>
          <w:szCs w:val="24"/>
        </w:rPr>
        <w:t>A matriz SWOT é uma ferramenta de análise de negócio que consiste em avaliar Strenghts (Forças) e Weaknesses (Fraquezas), referentes ao funcionamento interno da equipe, e também as Opportunities (Oportunidades) e Threats (Ameaças) da empresa, referentes ao mercado. A importância da matriz SWOT está em identificar as fraquezas que podem ser tratadas com uma solução tecnológica, neste caso.</w:t>
      </w:r>
    </w:p>
    <w:p w14:paraId="0E9D996E" w14:textId="059C34E5" w:rsidR="007F3A18" w:rsidRDefault="00250E44" w:rsidP="001B4668">
      <w:pPr>
        <w:ind w:firstLine="709"/>
        <w:rPr>
          <w:bCs/>
          <w:szCs w:val="24"/>
        </w:rPr>
      </w:pPr>
      <w:r>
        <w:rPr>
          <w:bCs/>
          <w:szCs w:val="24"/>
        </w:rPr>
        <w:t xml:space="preserve">Foram identificadas 4 fraquezas relacionadas ao escopo da solução sistêmica: Sistema de entregas, Plataforma de pagamentos, Aprendizado do usuário e Automatizar a lista de pedidos. </w:t>
      </w:r>
      <w:r w:rsidR="001B4668">
        <w:rPr>
          <w:bCs/>
          <w:szCs w:val="24"/>
        </w:rPr>
        <w:t>Todas essas fraquezas foram identificadas pelo formulário destinado aos clientes dos supermercados, o que demonstra claramente os problemas mais presentes em aplicações do mesmo nixo.</w:t>
      </w:r>
    </w:p>
    <w:p w14:paraId="1EA2AEC5" w14:textId="3462425E" w:rsidR="00BA4302" w:rsidRPr="00BA4302" w:rsidRDefault="00BA4302" w:rsidP="00BA4302">
      <w:pPr>
        <w:ind w:firstLine="709"/>
        <w:jc w:val="center"/>
        <w:rPr>
          <w:b/>
          <w:sz w:val="20"/>
        </w:rPr>
      </w:pPr>
      <w:r>
        <w:rPr>
          <w:b/>
          <w:sz w:val="20"/>
        </w:rPr>
        <w:t>Imagem 2 – Matriz SWOT</w:t>
      </w:r>
    </w:p>
    <w:p w14:paraId="5248D2CC" w14:textId="7B65B689" w:rsidR="005A30CC" w:rsidRDefault="005A30CC" w:rsidP="005A30CC">
      <w:pPr>
        <w:ind w:hanging="284"/>
        <w:rPr>
          <w:rFonts w:cs="Arial"/>
          <w:szCs w:val="24"/>
        </w:rPr>
      </w:pPr>
      <w:r>
        <w:rPr>
          <w:rFonts w:cs="Arial"/>
          <w:noProof/>
          <w:szCs w:val="24"/>
        </w:rPr>
        <w:drawing>
          <wp:inline distT="0" distB="0" distL="0" distR="0" wp14:anchorId="0818A933" wp14:editId="0E792DD6">
            <wp:extent cx="5760085" cy="4319905"/>
            <wp:effectExtent l="0" t="0" r="0" b="4445"/>
            <wp:docPr id="2087007839"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007839" name="Imagem 2" descr="Diagrama&#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5760085" cy="4319905"/>
                    </a:xfrm>
                    <a:prstGeom prst="rect">
                      <a:avLst/>
                    </a:prstGeom>
                  </pic:spPr>
                </pic:pic>
              </a:graphicData>
            </a:graphic>
          </wp:inline>
        </w:drawing>
      </w:r>
    </w:p>
    <w:p w14:paraId="4C5FCB84" w14:textId="77777777" w:rsidR="0086167A" w:rsidRDefault="0086167A">
      <w:pPr>
        <w:ind w:firstLine="0"/>
        <w:rPr>
          <w:bCs/>
          <w:szCs w:val="24"/>
        </w:rPr>
      </w:pPr>
    </w:p>
    <w:p w14:paraId="59AC4ABE" w14:textId="77777777" w:rsidR="00BA4302" w:rsidRDefault="00BA4302" w:rsidP="007F3A18">
      <w:pPr>
        <w:ind w:firstLine="0"/>
        <w:rPr>
          <w:b/>
          <w:bCs/>
          <w:szCs w:val="24"/>
        </w:rPr>
      </w:pPr>
    </w:p>
    <w:p w14:paraId="6C505370" w14:textId="77777777" w:rsidR="00BA4302" w:rsidRDefault="00BA4302" w:rsidP="007F3A18">
      <w:pPr>
        <w:ind w:firstLine="0"/>
        <w:rPr>
          <w:b/>
          <w:bCs/>
          <w:szCs w:val="24"/>
        </w:rPr>
      </w:pPr>
    </w:p>
    <w:p w14:paraId="120F5DCC" w14:textId="41BC352A" w:rsidR="0086167A" w:rsidRPr="00FB61DC" w:rsidRDefault="00B766E3" w:rsidP="007F3A18">
      <w:pPr>
        <w:ind w:firstLine="0"/>
        <w:rPr>
          <w:b/>
          <w:bCs/>
          <w:szCs w:val="24"/>
        </w:rPr>
      </w:pPr>
      <w:r w:rsidRPr="00FB61DC">
        <w:rPr>
          <w:b/>
          <w:bCs/>
          <w:szCs w:val="24"/>
        </w:rPr>
        <w:lastRenderedPageBreak/>
        <w:t>2.</w:t>
      </w:r>
      <w:r w:rsidR="007F3A18" w:rsidRPr="00FB61DC">
        <w:rPr>
          <w:b/>
          <w:bCs/>
          <w:szCs w:val="24"/>
        </w:rPr>
        <w:t>3 Plano de Ação 5W2H do Projeto</w:t>
      </w:r>
    </w:p>
    <w:p w14:paraId="1AC70A0F" w14:textId="33041F36" w:rsidR="001B4668" w:rsidRDefault="007F3A18" w:rsidP="007F3A18">
      <w:pPr>
        <w:ind w:firstLine="709"/>
      </w:pPr>
      <w:r>
        <w:t>O 5W2H é uma matriz para otimização de visibilidade de plano de ação, formada de 7 perguntas (What, Why, Where, Who, When, How e How Much).</w:t>
      </w:r>
      <w:r w:rsidR="001B4668">
        <w:t xml:space="preserve"> Essa metodologia ajuda a detalhar e esclarecer tarefas, projetos ou processos, garantindo um compreensão abrangente e alinhamento entre as partes envolvidas. Sua importância reside na capacidade de estruturar informações de forma clara e objetiva, facilitando a execução e monitoramento das atividades. A partir da construção desta matriz, conseguimos criar um plano de ação alinhado com os requisitos da aplicação.</w:t>
      </w:r>
      <w:r>
        <w:t xml:space="preserve"> </w:t>
      </w:r>
    </w:p>
    <w:p w14:paraId="13791F91" w14:textId="77777777" w:rsidR="00053D97" w:rsidRDefault="001B4668" w:rsidP="007F3A18">
      <w:pPr>
        <w:ind w:firstLine="709"/>
      </w:pPr>
      <w:r>
        <w:t>Foram levantadas seis questões problemas a partir das fraquezas identificadas na matriz swot, entretando devido a proposta geral do projeto</w:t>
      </w:r>
      <w:r w:rsidR="00053D97">
        <w:t>, o fechamento de escopo se fez necessário, onde o grupo envolvido focaria em tratar apenas uma questão problema.</w:t>
      </w:r>
      <w:r w:rsidR="00053D97" w:rsidRPr="00053D97">
        <w:t xml:space="preserve"> </w:t>
      </w:r>
    </w:p>
    <w:p w14:paraId="728E2297" w14:textId="33277627" w:rsidR="007F3A18" w:rsidRDefault="00053D97" w:rsidP="007F3A18">
      <w:pPr>
        <w:ind w:firstLine="709"/>
      </w:pPr>
      <w:r>
        <w:t>O plano de ação selecionado foca no tratamento da lista de compras para os clientes do mercado, fornecendo algumas funcionalidades a criação e personalização de listas de compras.</w:t>
      </w:r>
    </w:p>
    <w:p w14:paraId="237F2CCE" w14:textId="46285CBA" w:rsidR="00BA4302" w:rsidRPr="00BA4302" w:rsidRDefault="00BA4302" w:rsidP="00BA4302">
      <w:pPr>
        <w:ind w:firstLine="709"/>
        <w:jc w:val="center"/>
        <w:rPr>
          <w:sz w:val="20"/>
        </w:rPr>
      </w:pPr>
      <w:r>
        <w:rPr>
          <w:b/>
          <w:bCs/>
          <w:sz w:val="20"/>
        </w:rPr>
        <w:t xml:space="preserve">Imagem 3 – </w:t>
      </w:r>
      <w:r>
        <w:rPr>
          <w:sz w:val="20"/>
        </w:rPr>
        <w:t>Matriz 5W2H</w:t>
      </w:r>
    </w:p>
    <w:p w14:paraId="51D1DFA2" w14:textId="139433D7" w:rsidR="007F3A18" w:rsidRDefault="00FB61DC" w:rsidP="00FB61DC">
      <w:pPr>
        <w:ind w:hanging="1560"/>
        <w:rPr>
          <w:b/>
          <w:bCs/>
          <w:color w:val="FF0000"/>
        </w:rPr>
      </w:pPr>
      <w:r>
        <w:rPr>
          <w:b/>
          <w:bCs/>
          <w:noProof/>
          <w:color w:val="FF0000"/>
        </w:rPr>
        <w:drawing>
          <wp:inline distT="0" distB="0" distL="0" distR="0" wp14:anchorId="37958491" wp14:editId="121BFE93">
            <wp:extent cx="7380300" cy="1495425"/>
            <wp:effectExtent l="0" t="0" r="0" b="0"/>
            <wp:docPr id="2109218593" name="Imagem 3" descr="Interface gráfica do usuário, Aplicativ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218593" name="Imagem 3" descr="Interface gráfica do usuário, Aplicativo, Tabela&#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7400150" cy="1499447"/>
                    </a:xfrm>
                    <a:prstGeom prst="rect">
                      <a:avLst/>
                    </a:prstGeom>
                  </pic:spPr>
                </pic:pic>
              </a:graphicData>
            </a:graphic>
          </wp:inline>
        </w:drawing>
      </w:r>
    </w:p>
    <w:p w14:paraId="05BFC8B2" w14:textId="77777777" w:rsidR="00FB61DC" w:rsidRDefault="00FB61DC">
      <w:pPr>
        <w:ind w:firstLine="0"/>
        <w:rPr>
          <w:b/>
          <w:bCs/>
          <w:szCs w:val="24"/>
        </w:rPr>
      </w:pPr>
    </w:p>
    <w:p w14:paraId="53F39A92" w14:textId="298300E0" w:rsidR="0086167A" w:rsidRPr="00FB61DC" w:rsidRDefault="00B766E3">
      <w:pPr>
        <w:ind w:firstLine="0"/>
        <w:rPr>
          <w:szCs w:val="24"/>
          <w:highlight w:val="yellow"/>
        </w:rPr>
      </w:pPr>
      <w:r>
        <w:rPr>
          <w:b/>
          <w:bCs/>
          <w:szCs w:val="24"/>
        </w:rPr>
        <w:t>3 Levantamento de Requisitos</w:t>
      </w:r>
    </w:p>
    <w:p w14:paraId="437DB618" w14:textId="77777777" w:rsidR="0086167A" w:rsidRPr="00FB61DC" w:rsidRDefault="00B766E3" w:rsidP="007F3A18">
      <w:pPr>
        <w:ind w:firstLine="0"/>
        <w:rPr>
          <w:b/>
          <w:bCs/>
          <w:color w:val="FF0000"/>
        </w:rPr>
      </w:pPr>
      <w:r w:rsidRPr="00FB61DC">
        <w:rPr>
          <w:b/>
          <w:bCs/>
          <w:szCs w:val="24"/>
        </w:rPr>
        <w:t>3.1 Elicitação</w:t>
      </w:r>
      <w:r w:rsidR="007F3A18" w:rsidRPr="00FB61DC">
        <w:rPr>
          <w:b/>
          <w:bCs/>
          <w:szCs w:val="24"/>
        </w:rPr>
        <w:t xml:space="preserve"> e especificação dos Requisitos</w:t>
      </w:r>
    </w:p>
    <w:p w14:paraId="031CCA4D" w14:textId="77777777" w:rsidR="007013FF" w:rsidRDefault="007013FF" w:rsidP="007013FF">
      <w:pPr>
        <w:ind w:firstLine="709"/>
      </w:pPr>
      <w:r>
        <w:t xml:space="preserve">A elicitação de requisitos se deu por meio dos formulários de busca e alinhamento, brainstorming e reuniões periódicas entre os participantes do projeto. Através destas técnicas foi possível extrair quais as funcionalidades esperadas pelos possíveis stakeholders, incluindo clientes dos mercados e os funcionários dos mercados. O formulário destinado aos consumidores dos supermercados foi compartilhado entre o círculo social de convívio dos participantes do grupo e o formulário destinado aos mercados foi disseminado pontualmente em locais selecionados pelos integrantes do projeto, possíveis clientes potenciais. Os dados </w:t>
      </w:r>
      <w:r>
        <w:lastRenderedPageBreak/>
        <w:t>coletados foram analisados para definir requisitos funcionais e não funcionais da aplicação.</w:t>
      </w:r>
    </w:p>
    <w:p w14:paraId="02899C01" w14:textId="293D0AD5" w:rsidR="007013FF" w:rsidRDefault="007013FF" w:rsidP="007013FF">
      <w:pPr>
        <w:ind w:firstLine="709"/>
      </w:pPr>
      <w:r>
        <w:t>As perguntas e respostas levantadas nos formulários estão disponíveis no Apêndice 1 [no final].</w:t>
      </w:r>
    </w:p>
    <w:p w14:paraId="3C11F011" w14:textId="77777777" w:rsidR="00671A7D" w:rsidRDefault="00671A7D" w:rsidP="00E767D6">
      <w:pPr>
        <w:ind w:firstLine="0"/>
        <w:rPr>
          <w:szCs w:val="24"/>
        </w:rPr>
      </w:pPr>
    </w:p>
    <w:p w14:paraId="75CEECEF" w14:textId="77777777" w:rsidR="0086167A" w:rsidRPr="00FB61DC" w:rsidRDefault="007F3A18" w:rsidP="007F3A18">
      <w:pPr>
        <w:ind w:firstLine="0"/>
        <w:rPr>
          <w:b/>
          <w:bCs/>
          <w:color w:val="FF0000"/>
        </w:rPr>
      </w:pPr>
      <w:r w:rsidRPr="00FB61DC">
        <w:rPr>
          <w:b/>
          <w:bCs/>
          <w:szCs w:val="24"/>
        </w:rPr>
        <w:t>3.2 BPMN</w:t>
      </w:r>
    </w:p>
    <w:p w14:paraId="50AC3656" w14:textId="3C070AA0" w:rsidR="007013FF" w:rsidRPr="007013FF" w:rsidRDefault="007F3A18" w:rsidP="007013FF">
      <w:pPr>
        <w:ind w:firstLine="709"/>
        <w:rPr>
          <w:szCs w:val="24"/>
        </w:rPr>
      </w:pPr>
      <w:r>
        <w:rPr>
          <w:szCs w:val="24"/>
        </w:rPr>
        <w:t>.</w:t>
      </w:r>
      <w:r w:rsidR="007013FF" w:rsidRPr="007013FF">
        <w:t xml:space="preserve"> </w:t>
      </w:r>
      <w:r w:rsidR="007013FF" w:rsidRPr="007013FF">
        <w:rPr>
          <w:szCs w:val="24"/>
        </w:rPr>
        <w:t>O BPMN (Business Process Model and Notation) é uma metodologia padronizada para modelagem de processos de negócios, utilizando diagramas gráficos para representar de forma visual e clara os fluxos de trabalho. Ele proporciona uma linguagem comum que pode ser compreendida por todos os stakeholders, incluindo analistas de negócios que criam e refinam os processos, técnicos que implementam as soluções e gestores que monitoram e gerenciam os processos  .</w:t>
      </w:r>
    </w:p>
    <w:p w14:paraId="09D12EB6" w14:textId="781EB9E0" w:rsidR="007013FF" w:rsidRPr="007013FF" w:rsidRDefault="007013FF" w:rsidP="007013FF">
      <w:pPr>
        <w:ind w:firstLine="709"/>
        <w:rPr>
          <w:szCs w:val="24"/>
        </w:rPr>
      </w:pPr>
      <w:r w:rsidRPr="007013FF">
        <w:rPr>
          <w:szCs w:val="24"/>
        </w:rPr>
        <w:t>O BPMN serve para documentar, analisar e melhorar processos de negócios, facilitando a comunicação e colaboração entre diferentes áreas da organização. Ele é utilizado para mapear processos complexos, identificar ineficiências e implementar melhorias, garantindo que os processos estejam alinhados com os objetivos estratégicos da empresa</w:t>
      </w:r>
      <w:r w:rsidR="00E767D6">
        <w:rPr>
          <w:szCs w:val="24"/>
        </w:rPr>
        <w:t>.</w:t>
      </w:r>
    </w:p>
    <w:p w14:paraId="5CFD8B12" w14:textId="21433711" w:rsidR="00E767D6" w:rsidRDefault="00E767D6" w:rsidP="00EA378F">
      <w:pPr>
        <w:ind w:firstLine="709"/>
        <w:rPr>
          <w:szCs w:val="24"/>
        </w:rPr>
      </w:pPr>
      <w:r>
        <w:rPr>
          <w:szCs w:val="24"/>
        </w:rPr>
        <w:t>Conforme o levantamento de requisitos, o fluxo de processo pode ser visualizado de maneira clara e detalhada no diagrama BPMN. Devido ao seu tamanho, o diagrama completo está incluído no Anexo 1, que está</w:t>
      </w:r>
      <w:r w:rsidR="00EA378F">
        <w:rPr>
          <w:szCs w:val="24"/>
        </w:rPr>
        <w:t xml:space="preserve"> </w:t>
      </w:r>
      <w:r>
        <w:rPr>
          <w:szCs w:val="24"/>
        </w:rPr>
        <w:t>junto a esta documentação.</w:t>
      </w:r>
    </w:p>
    <w:p w14:paraId="1B4B4758" w14:textId="77777777" w:rsidR="00E767D6" w:rsidRDefault="00E767D6" w:rsidP="00BA4302">
      <w:pPr>
        <w:ind w:firstLine="0"/>
        <w:jc w:val="center"/>
        <w:rPr>
          <w:b/>
          <w:bCs/>
          <w:sz w:val="20"/>
        </w:rPr>
      </w:pPr>
    </w:p>
    <w:p w14:paraId="47218D0D" w14:textId="77777777" w:rsidR="00E767D6" w:rsidRDefault="00E767D6" w:rsidP="00BA4302">
      <w:pPr>
        <w:ind w:firstLine="0"/>
        <w:jc w:val="center"/>
        <w:rPr>
          <w:b/>
          <w:bCs/>
          <w:sz w:val="20"/>
        </w:rPr>
      </w:pPr>
    </w:p>
    <w:p w14:paraId="71528CF8" w14:textId="77777777" w:rsidR="00E767D6" w:rsidRDefault="00E767D6" w:rsidP="00BA4302">
      <w:pPr>
        <w:ind w:firstLine="0"/>
        <w:jc w:val="center"/>
        <w:rPr>
          <w:b/>
          <w:bCs/>
          <w:sz w:val="20"/>
        </w:rPr>
      </w:pPr>
    </w:p>
    <w:p w14:paraId="49699504" w14:textId="77777777" w:rsidR="00E767D6" w:rsidRDefault="00E767D6" w:rsidP="00BA4302">
      <w:pPr>
        <w:ind w:firstLine="0"/>
        <w:jc w:val="center"/>
        <w:rPr>
          <w:b/>
          <w:bCs/>
          <w:sz w:val="20"/>
        </w:rPr>
      </w:pPr>
    </w:p>
    <w:p w14:paraId="325DD71D" w14:textId="77777777" w:rsidR="00E767D6" w:rsidRDefault="00E767D6" w:rsidP="00BA4302">
      <w:pPr>
        <w:ind w:firstLine="0"/>
        <w:jc w:val="center"/>
        <w:rPr>
          <w:b/>
          <w:bCs/>
          <w:sz w:val="20"/>
        </w:rPr>
      </w:pPr>
    </w:p>
    <w:p w14:paraId="3993F488" w14:textId="77777777" w:rsidR="00E767D6" w:rsidRDefault="00E767D6" w:rsidP="00BA4302">
      <w:pPr>
        <w:ind w:firstLine="0"/>
        <w:jc w:val="center"/>
        <w:rPr>
          <w:b/>
          <w:bCs/>
          <w:sz w:val="20"/>
        </w:rPr>
      </w:pPr>
    </w:p>
    <w:p w14:paraId="6002D386" w14:textId="77777777" w:rsidR="00E767D6" w:rsidRDefault="00E767D6" w:rsidP="00BA4302">
      <w:pPr>
        <w:ind w:firstLine="0"/>
        <w:jc w:val="center"/>
        <w:rPr>
          <w:b/>
          <w:bCs/>
          <w:sz w:val="20"/>
        </w:rPr>
      </w:pPr>
    </w:p>
    <w:p w14:paraId="41D3B9AC" w14:textId="77777777" w:rsidR="00E767D6" w:rsidRDefault="00E767D6" w:rsidP="00BA4302">
      <w:pPr>
        <w:ind w:firstLine="0"/>
        <w:jc w:val="center"/>
        <w:rPr>
          <w:b/>
          <w:bCs/>
          <w:sz w:val="20"/>
        </w:rPr>
      </w:pPr>
    </w:p>
    <w:p w14:paraId="3B9B4CD7" w14:textId="77777777" w:rsidR="00E767D6" w:rsidRDefault="00E767D6" w:rsidP="00BA4302">
      <w:pPr>
        <w:ind w:firstLine="0"/>
        <w:jc w:val="center"/>
        <w:rPr>
          <w:b/>
          <w:bCs/>
          <w:sz w:val="20"/>
        </w:rPr>
      </w:pPr>
    </w:p>
    <w:p w14:paraId="518E80B1" w14:textId="77777777" w:rsidR="00E767D6" w:rsidRDefault="00E767D6" w:rsidP="00BA4302">
      <w:pPr>
        <w:ind w:firstLine="0"/>
        <w:jc w:val="center"/>
        <w:rPr>
          <w:b/>
          <w:bCs/>
          <w:sz w:val="20"/>
        </w:rPr>
      </w:pPr>
    </w:p>
    <w:p w14:paraId="0E2AD4F1" w14:textId="77777777" w:rsidR="00E767D6" w:rsidRDefault="00E767D6" w:rsidP="00BA4302">
      <w:pPr>
        <w:ind w:firstLine="0"/>
        <w:jc w:val="center"/>
        <w:rPr>
          <w:b/>
          <w:bCs/>
          <w:sz w:val="20"/>
        </w:rPr>
      </w:pPr>
    </w:p>
    <w:p w14:paraId="27BD1F25" w14:textId="77777777" w:rsidR="00E767D6" w:rsidRDefault="00E767D6" w:rsidP="00BA4302">
      <w:pPr>
        <w:ind w:firstLine="0"/>
        <w:jc w:val="center"/>
        <w:rPr>
          <w:b/>
          <w:bCs/>
          <w:sz w:val="20"/>
        </w:rPr>
      </w:pPr>
    </w:p>
    <w:p w14:paraId="1C648F07" w14:textId="77777777" w:rsidR="00E767D6" w:rsidRDefault="00E767D6" w:rsidP="00BA4302">
      <w:pPr>
        <w:ind w:firstLine="0"/>
        <w:jc w:val="center"/>
        <w:rPr>
          <w:b/>
          <w:bCs/>
          <w:sz w:val="20"/>
        </w:rPr>
      </w:pPr>
    </w:p>
    <w:p w14:paraId="32502149" w14:textId="77777777" w:rsidR="00E767D6" w:rsidRDefault="00E767D6" w:rsidP="00BA4302">
      <w:pPr>
        <w:ind w:firstLine="0"/>
        <w:jc w:val="center"/>
        <w:rPr>
          <w:b/>
          <w:bCs/>
          <w:sz w:val="20"/>
        </w:rPr>
      </w:pPr>
    </w:p>
    <w:p w14:paraId="1A8E790C" w14:textId="77777777" w:rsidR="00E767D6" w:rsidRDefault="00E767D6" w:rsidP="00BA4302">
      <w:pPr>
        <w:ind w:firstLine="0"/>
        <w:jc w:val="center"/>
        <w:rPr>
          <w:b/>
          <w:bCs/>
          <w:sz w:val="20"/>
        </w:rPr>
      </w:pPr>
    </w:p>
    <w:p w14:paraId="79344CCB" w14:textId="77777777" w:rsidR="00EA378F" w:rsidRDefault="00EA378F" w:rsidP="00BA4302">
      <w:pPr>
        <w:ind w:firstLine="0"/>
        <w:jc w:val="center"/>
        <w:rPr>
          <w:b/>
          <w:bCs/>
          <w:sz w:val="20"/>
        </w:rPr>
      </w:pPr>
    </w:p>
    <w:p w14:paraId="27339A80" w14:textId="36F12802" w:rsidR="007F3A18" w:rsidRDefault="00BA4302" w:rsidP="00BA4302">
      <w:pPr>
        <w:ind w:firstLine="0"/>
        <w:jc w:val="center"/>
        <w:rPr>
          <w:sz w:val="20"/>
        </w:rPr>
      </w:pPr>
      <w:r>
        <w:rPr>
          <w:b/>
          <w:bCs/>
          <w:sz w:val="20"/>
        </w:rPr>
        <w:lastRenderedPageBreak/>
        <w:t xml:space="preserve">Imagem </w:t>
      </w:r>
      <w:r w:rsidR="00DB0BAA">
        <w:rPr>
          <w:b/>
          <w:bCs/>
          <w:sz w:val="20"/>
        </w:rPr>
        <w:t>4</w:t>
      </w:r>
      <w:r>
        <w:rPr>
          <w:b/>
          <w:bCs/>
          <w:sz w:val="20"/>
        </w:rPr>
        <w:t xml:space="preserve"> – </w:t>
      </w:r>
      <w:r w:rsidRPr="00BA4302">
        <w:rPr>
          <w:sz w:val="20"/>
        </w:rPr>
        <w:t>BPMN</w:t>
      </w:r>
      <w:r w:rsidR="00E767D6">
        <w:rPr>
          <w:sz w:val="20"/>
        </w:rPr>
        <w:t xml:space="preserve"> (visão acesso ao sistema)</w:t>
      </w:r>
    </w:p>
    <w:p w14:paraId="52202303" w14:textId="2A5E7353" w:rsidR="00BA4302" w:rsidRPr="001F2C9B" w:rsidRDefault="00E767D6" w:rsidP="001F2C9B">
      <w:pPr>
        <w:ind w:firstLine="0"/>
        <w:jc w:val="center"/>
        <w:rPr>
          <w:b/>
          <w:bCs/>
          <w:sz w:val="20"/>
        </w:rPr>
      </w:pPr>
      <w:r>
        <w:rPr>
          <w:b/>
          <w:bCs/>
          <w:noProof/>
          <w:sz w:val="20"/>
        </w:rPr>
        <w:drawing>
          <wp:inline distT="0" distB="0" distL="0" distR="0" wp14:anchorId="047AFCC4" wp14:editId="3D173696">
            <wp:extent cx="5760085" cy="3956050"/>
            <wp:effectExtent l="0" t="0" r="0" b="6350"/>
            <wp:docPr id="2110994066"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994066" name="Imagem 6" descr="Diagrama&#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5760085" cy="3956050"/>
                    </a:xfrm>
                    <a:prstGeom prst="rect">
                      <a:avLst/>
                    </a:prstGeom>
                  </pic:spPr>
                </pic:pic>
              </a:graphicData>
            </a:graphic>
          </wp:inline>
        </w:drawing>
      </w:r>
    </w:p>
    <w:p w14:paraId="27F337B8" w14:textId="77777777" w:rsidR="00E767D6" w:rsidRPr="00BA4302" w:rsidRDefault="00E767D6" w:rsidP="00BA4302">
      <w:pPr>
        <w:ind w:firstLine="0"/>
        <w:rPr>
          <w:b/>
          <w:bCs/>
          <w:sz w:val="20"/>
        </w:rPr>
      </w:pPr>
    </w:p>
    <w:p w14:paraId="01BAE6A3" w14:textId="77777777" w:rsidR="0086167A" w:rsidRPr="00DB0BAA" w:rsidRDefault="007F3A18" w:rsidP="007F3A18">
      <w:pPr>
        <w:ind w:firstLine="0"/>
        <w:rPr>
          <w:b/>
          <w:bCs/>
          <w:szCs w:val="24"/>
        </w:rPr>
      </w:pPr>
      <w:r w:rsidRPr="00DB0BAA">
        <w:rPr>
          <w:b/>
          <w:bCs/>
          <w:szCs w:val="24"/>
        </w:rPr>
        <w:t>3.3 Requisitos Funcionais</w:t>
      </w:r>
    </w:p>
    <w:p w14:paraId="6DA238A9" w14:textId="2EB5DFFA" w:rsidR="00333063" w:rsidRDefault="00333063" w:rsidP="007F3A18">
      <w:pPr>
        <w:ind w:firstLine="709"/>
        <w:rPr>
          <w:szCs w:val="24"/>
        </w:rPr>
      </w:pPr>
      <w:r w:rsidRPr="00333063">
        <w:rPr>
          <w:szCs w:val="24"/>
        </w:rPr>
        <w:t>Os requisitos funcionais descrevem as funcionalidades específicas que um sistema deve executar para atender às necessidades dos usuários e stakeholders. Eles detalham o comportamento do sistema e as ações que ele deve ser capaz de realizar. Segundo Sommerville (2011), "requisitos funcionais são declarações de serviços que o sistema deve fornecer, como o sistema deve reagir a entradas específicas e como deve se comportar em situações particulares" . Wiegers e Beatty (2013) também destacam que esses requisitos são essenciais para garantir que o sistema atenda aos seus propósitos de negócio e forneça valor aos usuários .</w:t>
      </w:r>
    </w:p>
    <w:p w14:paraId="2F758413" w14:textId="50588C34" w:rsidR="007F3A18" w:rsidRDefault="007F3A18" w:rsidP="00333063">
      <w:pPr>
        <w:ind w:firstLine="709"/>
        <w:rPr>
          <w:szCs w:val="24"/>
        </w:rPr>
      </w:pPr>
      <w:r>
        <w:rPr>
          <w:szCs w:val="24"/>
        </w:rPr>
        <w:t>Eles abrangem requisitos de usuário, de sistema, de domínio, evidentes e ocultos.</w:t>
      </w:r>
      <w:r w:rsidR="00333063">
        <w:rPr>
          <w:szCs w:val="24"/>
        </w:rPr>
        <w:t xml:space="preserve"> A seguir apresentamos o indice dos requisitos funcionais identificados para a aplicação e a posterior sua documentação.</w:t>
      </w:r>
    </w:p>
    <w:p w14:paraId="34E8C73A" w14:textId="77777777" w:rsidR="00333063" w:rsidRPr="00333063" w:rsidRDefault="00333063" w:rsidP="00333063">
      <w:pPr>
        <w:ind w:firstLine="709"/>
        <w:rPr>
          <w:szCs w:val="24"/>
        </w:rPr>
      </w:pPr>
      <w:r w:rsidRPr="00333063">
        <w:rPr>
          <w:szCs w:val="24"/>
        </w:rPr>
        <w:t xml:space="preserve">• RF 001: Cadastrar clientes  </w:t>
      </w:r>
    </w:p>
    <w:p w14:paraId="612FC520" w14:textId="77777777" w:rsidR="00333063" w:rsidRPr="00333063" w:rsidRDefault="00333063" w:rsidP="00333063">
      <w:pPr>
        <w:ind w:firstLine="709"/>
        <w:rPr>
          <w:szCs w:val="24"/>
        </w:rPr>
      </w:pPr>
      <w:r w:rsidRPr="00333063">
        <w:rPr>
          <w:szCs w:val="24"/>
        </w:rPr>
        <w:t xml:space="preserve">• RF 002: Validar cadastro  </w:t>
      </w:r>
    </w:p>
    <w:p w14:paraId="00AA3A4A" w14:textId="77777777" w:rsidR="00333063" w:rsidRPr="00333063" w:rsidRDefault="00333063" w:rsidP="00333063">
      <w:pPr>
        <w:ind w:firstLine="709"/>
        <w:rPr>
          <w:szCs w:val="24"/>
        </w:rPr>
      </w:pPr>
      <w:r w:rsidRPr="00333063">
        <w:rPr>
          <w:szCs w:val="24"/>
        </w:rPr>
        <w:t xml:space="preserve">• RF 003: Logar no sistema  </w:t>
      </w:r>
    </w:p>
    <w:p w14:paraId="1D8ADE4F" w14:textId="77777777" w:rsidR="00333063" w:rsidRPr="00333063" w:rsidRDefault="00333063" w:rsidP="00333063">
      <w:pPr>
        <w:ind w:firstLine="709"/>
        <w:rPr>
          <w:szCs w:val="24"/>
        </w:rPr>
      </w:pPr>
      <w:r w:rsidRPr="00333063">
        <w:rPr>
          <w:szCs w:val="24"/>
        </w:rPr>
        <w:t xml:space="preserve">• RF 004: Validar login  </w:t>
      </w:r>
    </w:p>
    <w:p w14:paraId="737F43BB" w14:textId="77777777" w:rsidR="00333063" w:rsidRPr="00333063" w:rsidRDefault="00333063" w:rsidP="00333063">
      <w:pPr>
        <w:ind w:firstLine="709"/>
        <w:rPr>
          <w:szCs w:val="24"/>
        </w:rPr>
      </w:pPr>
      <w:r w:rsidRPr="00333063">
        <w:rPr>
          <w:szCs w:val="24"/>
        </w:rPr>
        <w:lastRenderedPageBreak/>
        <w:t xml:space="preserve">• RF 005: Atualizar lista de produtos  </w:t>
      </w:r>
    </w:p>
    <w:p w14:paraId="745649C4" w14:textId="77777777" w:rsidR="00333063" w:rsidRPr="00333063" w:rsidRDefault="00333063" w:rsidP="00333063">
      <w:pPr>
        <w:ind w:firstLine="709"/>
        <w:rPr>
          <w:szCs w:val="24"/>
        </w:rPr>
      </w:pPr>
      <w:r w:rsidRPr="00333063">
        <w:rPr>
          <w:szCs w:val="24"/>
        </w:rPr>
        <w:t xml:space="preserve">• RF 006: Listar pedidos  </w:t>
      </w:r>
    </w:p>
    <w:p w14:paraId="2D58CAEE" w14:textId="77777777" w:rsidR="00333063" w:rsidRPr="00333063" w:rsidRDefault="00333063" w:rsidP="00333063">
      <w:pPr>
        <w:ind w:firstLine="709"/>
        <w:rPr>
          <w:szCs w:val="24"/>
        </w:rPr>
      </w:pPr>
      <w:r w:rsidRPr="00333063">
        <w:rPr>
          <w:szCs w:val="24"/>
        </w:rPr>
        <w:t xml:space="preserve">• RF 007: Aceitar pedido  </w:t>
      </w:r>
    </w:p>
    <w:p w14:paraId="426DE780" w14:textId="77777777" w:rsidR="00333063" w:rsidRPr="00333063" w:rsidRDefault="00333063" w:rsidP="00333063">
      <w:pPr>
        <w:ind w:firstLine="709"/>
        <w:rPr>
          <w:szCs w:val="24"/>
        </w:rPr>
      </w:pPr>
      <w:r w:rsidRPr="00333063">
        <w:rPr>
          <w:szCs w:val="24"/>
        </w:rPr>
        <w:t xml:space="preserve">• RF 008: Informar entrega  </w:t>
      </w:r>
    </w:p>
    <w:p w14:paraId="0D56E794" w14:textId="77777777" w:rsidR="00333063" w:rsidRPr="00333063" w:rsidRDefault="00333063" w:rsidP="00333063">
      <w:pPr>
        <w:ind w:firstLine="709"/>
        <w:rPr>
          <w:szCs w:val="24"/>
        </w:rPr>
      </w:pPr>
      <w:r w:rsidRPr="00333063">
        <w:rPr>
          <w:szCs w:val="24"/>
        </w:rPr>
        <w:t xml:space="preserve">• RF 009: Abrir menu cliente  </w:t>
      </w:r>
    </w:p>
    <w:p w14:paraId="59FED695" w14:textId="77777777" w:rsidR="00333063" w:rsidRPr="00333063" w:rsidRDefault="00333063" w:rsidP="00333063">
      <w:pPr>
        <w:ind w:firstLine="709"/>
        <w:rPr>
          <w:szCs w:val="24"/>
        </w:rPr>
      </w:pPr>
      <w:r w:rsidRPr="00333063">
        <w:rPr>
          <w:szCs w:val="24"/>
        </w:rPr>
        <w:t xml:space="preserve">• RF 010: Ver cadastro  </w:t>
      </w:r>
    </w:p>
    <w:p w14:paraId="207AE65A" w14:textId="77777777" w:rsidR="00333063" w:rsidRPr="00333063" w:rsidRDefault="00333063" w:rsidP="00333063">
      <w:pPr>
        <w:ind w:firstLine="709"/>
        <w:rPr>
          <w:szCs w:val="24"/>
        </w:rPr>
      </w:pPr>
      <w:r w:rsidRPr="00333063">
        <w:rPr>
          <w:szCs w:val="24"/>
        </w:rPr>
        <w:t xml:space="preserve">• RF 011: Editar cadastro  </w:t>
      </w:r>
    </w:p>
    <w:p w14:paraId="25E3C478" w14:textId="77777777" w:rsidR="00333063" w:rsidRPr="00333063" w:rsidRDefault="00333063" w:rsidP="00333063">
      <w:pPr>
        <w:ind w:firstLine="709"/>
        <w:rPr>
          <w:szCs w:val="24"/>
        </w:rPr>
      </w:pPr>
      <w:r w:rsidRPr="00333063">
        <w:rPr>
          <w:szCs w:val="24"/>
        </w:rPr>
        <w:t xml:space="preserve">• RF 012: Atualizar cadastro  </w:t>
      </w:r>
    </w:p>
    <w:p w14:paraId="2DF4E4CB" w14:textId="77777777" w:rsidR="00333063" w:rsidRPr="00333063" w:rsidRDefault="00333063" w:rsidP="00333063">
      <w:pPr>
        <w:ind w:firstLine="709"/>
        <w:rPr>
          <w:szCs w:val="24"/>
        </w:rPr>
      </w:pPr>
      <w:r w:rsidRPr="00333063">
        <w:rPr>
          <w:szCs w:val="24"/>
        </w:rPr>
        <w:t xml:space="preserve">• RF 013: Visualizar setores  </w:t>
      </w:r>
    </w:p>
    <w:p w14:paraId="26FA183D" w14:textId="77777777" w:rsidR="00333063" w:rsidRPr="00333063" w:rsidRDefault="00333063" w:rsidP="00333063">
      <w:pPr>
        <w:ind w:firstLine="709"/>
        <w:rPr>
          <w:szCs w:val="24"/>
        </w:rPr>
      </w:pPr>
      <w:r w:rsidRPr="00333063">
        <w:rPr>
          <w:szCs w:val="24"/>
        </w:rPr>
        <w:t xml:space="preserve">• RF 014: Buscar Produtos  </w:t>
      </w:r>
    </w:p>
    <w:p w14:paraId="6380A37D" w14:textId="77777777" w:rsidR="00333063" w:rsidRPr="00333063" w:rsidRDefault="00333063" w:rsidP="00333063">
      <w:pPr>
        <w:ind w:firstLine="709"/>
        <w:rPr>
          <w:szCs w:val="24"/>
        </w:rPr>
      </w:pPr>
      <w:r w:rsidRPr="00333063">
        <w:rPr>
          <w:szCs w:val="24"/>
        </w:rPr>
        <w:t xml:space="preserve">• RF 015: Adicionar no carrinho  </w:t>
      </w:r>
    </w:p>
    <w:p w14:paraId="590CEF9D" w14:textId="77777777" w:rsidR="00333063" w:rsidRPr="00333063" w:rsidRDefault="00333063" w:rsidP="00333063">
      <w:pPr>
        <w:ind w:firstLine="709"/>
        <w:rPr>
          <w:szCs w:val="24"/>
        </w:rPr>
      </w:pPr>
      <w:r w:rsidRPr="00333063">
        <w:rPr>
          <w:szCs w:val="24"/>
        </w:rPr>
        <w:t xml:space="preserve">• RF 016: Criar lista  </w:t>
      </w:r>
    </w:p>
    <w:p w14:paraId="605147E1" w14:textId="77777777" w:rsidR="00333063" w:rsidRPr="00333063" w:rsidRDefault="00333063" w:rsidP="00333063">
      <w:pPr>
        <w:ind w:firstLine="709"/>
        <w:rPr>
          <w:szCs w:val="24"/>
        </w:rPr>
      </w:pPr>
      <w:r w:rsidRPr="00333063">
        <w:rPr>
          <w:szCs w:val="24"/>
        </w:rPr>
        <w:t xml:space="preserve">• RF 017: Visualizar listas  </w:t>
      </w:r>
    </w:p>
    <w:p w14:paraId="293F6785" w14:textId="77777777" w:rsidR="00333063" w:rsidRPr="00333063" w:rsidRDefault="00333063" w:rsidP="00333063">
      <w:pPr>
        <w:ind w:firstLine="709"/>
        <w:rPr>
          <w:szCs w:val="24"/>
        </w:rPr>
      </w:pPr>
      <w:r w:rsidRPr="00333063">
        <w:rPr>
          <w:szCs w:val="24"/>
        </w:rPr>
        <w:t xml:space="preserve">• RF 018: Selecionar lista  </w:t>
      </w:r>
    </w:p>
    <w:p w14:paraId="0073188F" w14:textId="77777777" w:rsidR="00333063" w:rsidRPr="00333063" w:rsidRDefault="00333063" w:rsidP="00333063">
      <w:pPr>
        <w:ind w:firstLine="709"/>
        <w:rPr>
          <w:szCs w:val="24"/>
        </w:rPr>
      </w:pPr>
      <w:r w:rsidRPr="00333063">
        <w:rPr>
          <w:szCs w:val="24"/>
        </w:rPr>
        <w:t xml:space="preserve">• RF 019: Personalizar lista  </w:t>
      </w:r>
    </w:p>
    <w:p w14:paraId="5A81E51D" w14:textId="77777777" w:rsidR="00333063" w:rsidRPr="00333063" w:rsidRDefault="00333063" w:rsidP="00333063">
      <w:pPr>
        <w:ind w:firstLine="709"/>
        <w:rPr>
          <w:szCs w:val="24"/>
        </w:rPr>
      </w:pPr>
      <w:r w:rsidRPr="00333063">
        <w:rPr>
          <w:szCs w:val="24"/>
        </w:rPr>
        <w:t xml:space="preserve">• RF 020: Renomear lista  </w:t>
      </w:r>
    </w:p>
    <w:p w14:paraId="443F6819" w14:textId="77777777" w:rsidR="00333063" w:rsidRPr="00333063" w:rsidRDefault="00333063" w:rsidP="00333063">
      <w:pPr>
        <w:ind w:firstLine="709"/>
        <w:rPr>
          <w:szCs w:val="24"/>
        </w:rPr>
      </w:pPr>
      <w:r w:rsidRPr="00333063">
        <w:rPr>
          <w:szCs w:val="24"/>
        </w:rPr>
        <w:t xml:space="preserve">• RF 021: Adicionar itens  </w:t>
      </w:r>
    </w:p>
    <w:p w14:paraId="4F894EDD" w14:textId="77777777" w:rsidR="00333063" w:rsidRPr="00333063" w:rsidRDefault="00333063" w:rsidP="00333063">
      <w:pPr>
        <w:ind w:firstLine="709"/>
        <w:rPr>
          <w:szCs w:val="24"/>
        </w:rPr>
      </w:pPr>
      <w:r w:rsidRPr="00333063">
        <w:rPr>
          <w:szCs w:val="24"/>
        </w:rPr>
        <w:t xml:space="preserve">• RF 022: Remover Itens  </w:t>
      </w:r>
    </w:p>
    <w:p w14:paraId="61A34E92" w14:textId="77777777" w:rsidR="00333063" w:rsidRPr="00333063" w:rsidRDefault="00333063" w:rsidP="00333063">
      <w:pPr>
        <w:ind w:firstLine="709"/>
        <w:rPr>
          <w:szCs w:val="24"/>
        </w:rPr>
      </w:pPr>
      <w:r w:rsidRPr="00333063">
        <w:rPr>
          <w:szCs w:val="24"/>
        </w:rPr>
        <w:t xml:space="preserve">• RF 023: Salvar Lista  </w:t>
      </w:r>
    </w:p>
    <w:p w14:paraId="510A3285" w14:textId="77777777" w:rsidR="00333063" w:rsidRPr="00333063" w:rsidRDefault="00333063" w:rsidP="00333063">
      <w:pPr>
        <w:ind w:firstLine="709"/>
        <w:rPr>
          <w:szCs w:val="24"/>
        </w:rPr>
      </w:pPr>
      <w:r w:rsidRPr="00333063">
        <w:rPr>
          <w:szCs w:val="24"/>
        </w:rPr>
        <w:t xml:space="preserve">• RF 024: Revisar pedido  </w:t>
      </w:r>
    </w:p>
    <w:p w14:paraId="0F40FF59" w14:textId="77777777" w:rsidR="00333063" w:rsidRPr="00333063" w:rsidRDefault="00333063" w:rsidP="00333063">
      <w:pPr>
        <w:ind w:firstLine="709"/>
        <w:rPr>
          <w:szCs w:val="24"/>
        </w:rPr>
      </w:pPr>
      <w:r w:rsidRPr="00333063">
        <w:rPr>
          <w:szCs w:val="24"/>
        </w:rPr>
        <w:t xml:space="preserve">• RF 025: Fazer pedido  </w:t>
      </w:r>
    </w:p>
    <w:p w14:paraId="4B90A371" w14:textId="77777777" w:rsidR="00333063" w:rsidRPr="00333063" w:rsidRDefault="00333063" w:rsidP="00333063">
      <w:pPr>
        <w:ind w:firstLine="709"/>
        <w:rPr>
          <w:szCs w:val="24"/>
        </w:rPr>
      </w:pPr>
      <w:r w:rsidRPr="00333063">
        <w:rPr>
          <w:szCs w:val="24"/>
        </w:rPr>
        <w:t xml:space="preserve">• RF 026: Enviar pedidos  </w:t>
      </w:r>
    </w:p>
    <w:p w14:paraId="06DB030A" w14:textId="77777777" w:rsidR="00333063" w:rsidRPr="00333063" w:rsidRDefault="00333063" w:rsidP="00333063">
      <w:pPr>
        <w:ind w:firstLine="709"/>
        <w:rPr>
          <w:szCs w:val="24"/>
        </w:rPr>
      </w:pPr>
      <w:r w:rsidRPr="00333063">
        <w:rPr>
          <w:szCs w:val="24"/>
        </w:rPr>
        <w:t xml:space="preserve">• RF 027: Ver pedido  </w:t>
      </w:r>
    </w:p>
    <w:p w14:paraId="1B105A12" w14:textId="77777777" w:rsidR="00333063" w:rsidRPr="00333063" w:rsidRDefault="00333063" w:rsidP="00333063">
      <w:pPr>
        <w:ind w:firstLine="709"/>
        <w:rPr>
          <w:szCs w:val="24"/>
        </w:rPr>
      </w:pPr>
      <w:r w:rsidRPr="00333063">
        <w:rPr>
          <w:szCs w:val="24"/>
        </w:rPr>
        <w:t xml:space="preserve">• RF 028: Informar pedido aceito  </w:t>
      </w:r>
    </w:p>
    <w:p w14:paraId="5D5C2A4C" w14:textId="77777777" w:rsidR="00333063" w:rsidRPr="00333063" w:rsidRDefault="00333063" w:rsidP="00333063">
      <w:pPr>
        <w:ind w:firstLine="709"/>
        <w:rPr>
          <w:szCs w:val="24"/>
        </w:rPr>
      </w:pPr>
      <w:r w:rsidRPr="00333063">
        <w:rPr>
          <w:szCs w:val="24"/>
        </w:rPr>
        <w:t xml:space="preserve">• RF 029: Carregar plataforma mercado  </w:t>
      </w:r>
    </w:p>
    <w:p w14:paraId="33CF8392" w14:textId="77777777" w:rsidR="00333063" w:rsidRPr="00333063" w:rsidRDefault="00333063" w:rsidP="00333063">
      <w:pPr>
        <w:ind w:firstLine="709"/>
        <w:rPr>
          <w:szCs w:val="24"/>
        </w:rPr>
      </w:pPr>
      <w:r w:rsidRPr="00333063">
        <w:rPr>
          <w:szCs w:val="24"/>
        </w:rPr>
        <w:t xml:space="preserve">• RF 030: Carregar plataforma cliente  </w:t>
      </w:r>
    </w:p>
    <w:p w14:paraId="3AF74956" w14:textId="77777777" w:rsidR="00333063" w:rsidRPr="00333063" w:rsidRDefault="00333063" w:rsidP="00333063">
      <w:pPr>
        <w:ind w:firstLine="709"/>
        <w:rPr>
          <w:szCs w:val="24"/>
        </w:rPr>
      </w:pPr>
      <w:r w:rsidRPr="00333063">
        <w:rPr>
          <w:szCs w:val="24"/>
        </w:rPr>
        <w:t xml:space="preserve">• RF 031: Abrir menu mercado  </w:t>
      </w:r>
    </w:p>
    <w:p w14:paraId="3BC54527" w14:textId="77777777" w:rsidR="00333063" w:rsidRPr="00333063" w:rsidRDefault="00333063" w:rsidP="00333063">
      <w:pPr>
        <w:ind w:firstLine="709"/>
        <w:rPr>
          <w:szCs w:val="24"/>
        </w:rPr>
      </w:pPr>
      <w:r w:rsidRPr="00333063">
        <w:rPr>
          <w:szCs w:val="24"/>
        </w:rPr>
        <w:t xml:space="preserve">• RF 032: Finalizar pedido  </w:t>
      </w:r>
    </w:p>
    <w:p w14:paraId="19FACC00" w14:textId="77777777" w:rsidR="00333063" w:rsidRPr="00333063" w:rsidRDefault="00333063" w:rsidP="00333063">
      <w:pPr>
        <w:ind w:firstLine="709"/>
        <w:rPr>
          <w:szCs w:val="24"/>
        </w:rPr>
      </w:pPr>
      <w:r w:rsidRPr="00333063">
        <w:rPr>
          <w:szCs w:val="24"/>
        </w:rPr>
        <w:t xml:space="preserve">• RF 033: Atualizar lista de pedidos  </w:t>
      </w:r>
    </w:p>
    <w:p w14:paraId="4570E5E1" w14:textId="77777777" w:rsidR="00333063" w:rsidRPr="00333063" w:rsidRDefault="00333063" w:rsidP="00333063">
      <w:pPr>
        <w:ind w:firstLine="709"/>
        <w:rPr>
          <w:szCs w:val="24"/>
        </w:rPr>
      </w:pPr>
      <w:r w:rsidRPr="00333063">
        <w:rPr>
          <w:szCs w:val="24"/>
        </w:rPr>
        <w:t xml:space="preserve">• RF 034: Atualizar status pedido  </w:t>
      </w:r>
    </w:p>
    <w:p w14:paraId="172FC654" w14:textId="77777777" w:rsidR="00333063" w:rsidRPr="00333063" w:rsidRDefault="00333063" w:rsidP="00333063">
      <w:pPr>
        <w:ind w:firstLine="709"/>
        <w:rPr>
          <w:szCs w:val="24"/>
        </w:rPr>
      </w:pPr>
      <w:r w:rsidRPr="00333063">
        <w:rPr>
          <w:szCs w:val="24"/>
        </w:rPr>
        <w:t xml:space="preserve">• RF 035: Selecionar plataforma  </w:t>
      </w:r>
    </w:p>
    <w:p w14:paraId="1ED832F9" w14:textId="77777777" w:rsidR="00333063" w:rsidRPr="00333063" w:rsidRDefault="00333063" w:rsidP="00333063">
      <w:pPr>
        <w:ind w:firstLine="709"/>
        <w:rPr>
          <w:szCs w:val="24"/>
        </w:rPr>
      </w:pPr>
      <w:r w:rsidRPr="00333063">
        <w:rPr>
          <w:szCs w:val="24"/>
        </w:rPr>
        <w:t xml:space="preserve">• RF 036: Enviar form cadastro  </w:t>
      </w:r>
    </w:p>
    <w:p w14:paraId="6728459C" w14:textId="77777777" w:rsidR="00333063" w:rsidRPr="00333063" w:rsidRDefault="00333063" w:rsidP="00333063">
      <w:pPr>
        <w:ind w:firstLine="709"/>
        <w:rPr>
          <w:szCs w:val="24"/>
        </w:rPr>
      </w:pPr>
      <w:r w:rsidRPr="00333063">
        <w:rPr>
          <w:szCs w:val="24"/>
        </w:rPr>
        <w:t xml:space="preserve">• RF 037: Enviar form login  </w:t>
      </w:r>
    </w:p>
    <w:p w14:paraId="53E4F77E" w14:textId="0F0352A2" w:rsidR="00333063" w:rsidRDefault="00333063" w:rsidP="00333063">
      <w:pPr>
        <w:ind w:firstLine="709"/>
        <w:rPr>
          <w:szCs w:val="24"/>
        </w:rPr>
      </w:pPr>
      <w:r w:rsidRPr="00333063">
        <w:rPr>
          <w:szCs w:val="24"/>
        </w:rPr>
        <w:lastRenderedPageBreak/>
        <w:t>• RF 038: Separar produtos</w:t>
      </w:r>
    </w:p>
    <w:p w14:paraId="4A58A58B" w14:textId="70077E7B" w:rsidR="007F3A18" w:rsidRDefault="007F3A18" w:rsidP="007F3A18">
      <w:pPr>
        <w:ind w:firstLine="709"/>
        <w:rPr>
          <w:szCs w:val="24"/>
        </w:rPr>
      </w:pPr>
    </w:p>
    <w:p w14:paraId="1C0745FB" w14:textId="74F3F508" w:rsidR="00333063" w:rsidRDefault="00333063" w:rsidP="00333063">
      <w:pPr>
        <w:ind w:firstLine="709"/>
        <w:jc w:val="center"/>
        <w:rPr>
          <w:sz w:val="20"/>
        </w:rPr>
      </w:pPr>
      <w:r>
        <w:rPr>
          <w:b/>
          <w:bCs/>
          <w:sz w:val="20"/>
        </w:rPr>
        <w:t xml:space="preserve">Quadro 1 – </w:t>
      </w:r>
      <w:r>
        <w:rPr>
          <w:sz w:val="20"/>
        </w:rPr>
        <w:t>Requisitos Funcionais</w:t>
      </w:r>
    </w:p>
    <w:tbl>
      <w:tblPr>
        <w:tblStyle w:val="Tabelacomgrade5"/>
        <w:tblW w:w="0" w:type="auto"/>
        <w:tblLook w:val="04A0" w:firstRow="1" w:lastRow="0" w:firstColumn="1" w:lastColumn="0" w:noHBand="0" w:noVBand="1"/>
      </w:tblPr>
      <w:tblGrid>
        <w:gridCol w:w="4247"/>
        <w:gridCol w:w="4247"/>
      </w:tblGrid>
      <w:tr w:rsidR="00DB0BAA" w:rsidRPr="00DB0BAA" w14:paraId="0F4C75D5" w14:textId="77777777" w:rsidTr="009C280B">
        <w:tc>
          <w:tcPr>
            <w:tcW w:w="4247" w:type="dxa"/>
            <w:tcBorders>
              <w:top w:val="single" w:sz="4" w:space="0" w:color="auto"/>
              <w:left w:val="single" w:sz="4" w:space="0" w:color="auto"/>
              <w:bottom w:val="single" w:sz="4" w:space="0" w:color="auto"/>
              <w:right w:val="single" w:sz="4" w:space="0" w:color="auto"/>
            </w:tcBorders>
            <w:hideMark/>
          </w:tcPr>
          <w:p w14:paraId="55B4C9B2"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ID: RF001</w:t>
            </w:r>
          </w:p>
        </w:tc>
        <w:tc>
          <w:tcPr>
            <w:tcW w:w="4247" w:type="dxa"/>
            <w:tcBorders>
              <w:top w:val="single" w:sz="4" w:space="0" w:color="auto"/>
              <w:left w:val="single" w:sz="4" w:space="0" w:color="auto"/>
              <w:bottom w:val="single" w:sz="4" w:space="0" w:color="auto"/>
              <w:right w:val="single" w:sz="4" w:space="0" w:color="auto"/>
            </w:tcBorders>
            <w:hideMark/>
          </w:tcPr>
          <w:p w14:paraId="13AA8211"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 xml:space="preserve">Nome: </w:t>
            </w:r>
            <w:r w:rsidRPr="00DB0BAA">
              <w:rPr>
                <w:rFonts w:cs="Arial"/>
                <w:sz w:val="22"/>
                <w:lang w:eastAsia="en-US"/>
              </w:rPr>
              <w:t>Cadastrar Usuários</w:t>
            </w:r>
          </w:p>
        </w:tc>
      </w:tr>
      <w:tr w:rsidR="00DB0BAA" w:rsidRPr="00DB0BAA" w14:paraId="52271986" w14:textId="77777777" w:rsidTr="009C280B">
        <w:tc>
          <w:tcPr>
            <w:tcW w:w="4247" w:type="dxa"/>
            <w:tcBorders>
              <w:top w:val="single" w:sz="4" w:space="0" w:color="auto"/>
              <w:left w:val="single" w:sz="4" w:space="0" w:color="auto"/>
              <w:bottom w:val="single" w:sz="4" w:space="0" w:color="auto"/>
              <w:right w:val="single" w:sz="4" w:space="0" w:color="auto"/>
            </w:tcBorders>
            <w:hideMark/>
          </w:tcPr>
          <w:p w14:paraId="035133F1"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 xml:space="preserve">Categoria: </w:t>
            </w:r>
            <w:r w:rsidRPr="00DB0BAA">
              <w:rPr>
                <w:rFonts w:cs="Arial"/>
                <w:sz w:val="22"/>
                <w:lang w:eastAsia="en-US"/>
              </w:rPr>
              <w:t>Evidente</w:t>
            </w:r>
          </w:p>
        </w:tc>
        <w:tc>
          <w:tcPr>
            <w:tcW w:w="4247" w:type="dxa"/>
            <w:tcBorders>
              <w:top w:val="single" w:sz="4" w:space="0" w:color="auto"/>
              <w:left w:val="single" w:sz="4" w:space="0" w:color="auto"/>
              <w:bottom w:val="single" w:sz="4" w:space="0" w:color="auto"/>
              <w:right w:val="single" w:sz="4" w:space="0" w:color="auto"/>
            </w:tcBorders>
            <w:hideMark/>
          </w:tcPr>
          <w:p w14:paraId="5D424392"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 xml:space="preserve">Prioridade: </w:t>
            </w:r>
            <w:r w:rsidRPr="00DB0BAA">
              <w:rPr>
                <w:rFonts w:cs="Arial"/>
                <w:sz w:val="22"/>
                <w:lang w:eastAsia="en-US"/>
              </w:rPr>
              <w:t>essencial</w:t>
            </w:r>
          </w:p>
        </w:tc>
      </w:tr>
      <w:tr w:rsidR="00DB0BAA" w:rsidRPr="00DB0BAA" w14:paraId="4E344E1C" w14:textId="77777777" w:rsidTr="009C280B">
        <w:tc>
          <w:tcPr>
            <w:tcW w:w="4247" w:type="dxa"/>
            <w:tcBorders>
              <w:top w:val="single" w:sz="4" w:space="0" w:color="auto"/>
              <w:left w:val="single" w:sz="4" w:space="0" w:color="auto"/>
              <w:bottom w:val="single" w:sz="4" w:space="0" w:color="auto"/>
              <w:right w:val="single" w:sz="4" w:space="0" w:color="auto"/>
            </w:tcBorders>
            <w:hideMark/>
          </w:tcPr>
          <w:p w14:paraId="410B0039"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Descrição </w:t>
            </w:r>
            <w:r w:rsidRPr="00DB0BAA">
              <w:rPr>
                <w:rFonts w:cs="Arial"/>
                <w:b/>
                <w:bCs/>
                <w:sz w:val="22"/>
                <w:lang w:eastAsia="en-US"/>
              </w:rPr>
              <w:sym w:font="Wingdings" w:char="F0E0"/>
            </w:r>
          </w:p>
        </w:tc>
        <w:tc>
          <w:tcPr>
            <w:tcW w:w="4247" w:type="dxa"/>
            <w:tcBorders>
              <w:top w:val="single" w:sz="4" w:space="0" w:color="auto"/>
              <w:left w:val="single" w:sz="4" w:space="0" w:color="auto"/>
              <w:bottom w:val="single" w:sz="4" w:space="0" w:color="auto"/>
              <w:right w:val="single" w:sz="4" w:space="0" w:color="auto"/>
            </w:tcBorders>
          </w:tcPr>
          <w:p w14:paraId="5E145CAD" w14:textId="77777777" w:rsidR="00DB0BAA" w:rsidRPr="00DB0BAA" w:rsidRDefault="00DB0BAA" w:rsidP="00DB0BAA">
            <w:pPr>
              <w:spacing w:line="240" w:lineRule="auto"/>
              <w:ind w:firstLine="0"/>
              <w:rPr>
                <w:rFonts w:cs="Arial"/>
                <w:color w:val="000000"/>
                <w:sz w:val="22"/>
                <w:lang w:eastAsia="en-US"/>
              </w:rPr>
            </w:pPr>
            <w:r w:rsidRPr="00DB0BAA">
              <w:rPr>
                <w:rFonts w:cs="Arial"/>
                <w:color w:val="000000"/>
                <w:sz w:val="22"/>
                <w:lang w:eastAsia="en-US"/>
              </w:rPr>
              <w:t>O sistema deverá permitir aos usuários do mercado e usuários clientes do mercado, criar cadastro para acesso a plataforma.</w:t>
            </w:r>
          </w:p>
        </w:tc>
      </w:tr>
      <w:tr w:rsidR="00DB0BAA" w:rsidRPr="00DB0BAA" w14:paraId="62F66340" w14:textId="77777777" w:rsidTr="009C280B">
        <w:tc>
          <w:tcPr>
            <w:tcW w:w="4247" w:type="dxa"/>
            <w:tcBorders>
              <w:top w:val="single" w:sz="4" w:space="0" w:color="auto"/>
              <w:left w:val="single" w:sz="4" w:space="0" w:color="auto"/>
              <w:bottom w:val="single" w:sz="4" w:space="0" w:color="auto"/>
              <w:right w:val="single" w:sz="4" w:space="0" w:color="auto"/>
            </w:tcBorders>
            <w:hideMark/>
          </w:tcPr>
          <w:p w14:paraId="47A56C47"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Informações </w:t>
            </w:r>
            <w:r w:rsidRPr="00DB0BAA">
              <w:rPr>
                <w:rFonts w:cs="Arial"/>
                <w:b/>
                <w:bCs/>
                <w:sz w:val="22"/>
                <w:lang w:eastAsia="en-US"/>
              </w:rPr>
              <w:sym w:font="Wingdings" w:char="F0E0"/>
            </w:r>
          </w:p>
        </w:tc>
        <w:tc>
          <w:tcPr>
            <w:tcW w:w="4247" w:type="dxa"/>
            <w:tcBorders>
              <w:top w:val="single" w:sz="4" w:space="0" w:color="auto"/>
              <w:left w:val="single" w:sz="4" w:space="0" w:color="auto"/>
              <w:bottom w:val="single" w:sz="4" w:space="0" w:color="auto"/>
              <w:right w:val="single" w:sz="4" w:space="0" w:color="auto"/>
            </w:tcBorders>
          </w:tcPr>
          <w:p w14:paraId="3037AD0C" w14:textId="77777777" w:rsidR="00DB0BAA" w:rsidRPr="00DB0BAA" w:rsidRDefault="00DB0BAA" w:rsidP="00DB0BAA">
            <w:pPr>
              <w:spacing w:line="240" w:lineRule="auto"/>
              <w:ind w:firstLine="0"/>
              <w:rPr>
                <w:rFonts w:cs="Arial"/>
                <w:color w:val="000000"/>
                <w:sz w:val="22"/>
                <w:lang w:eastAsia="en-US"/>
              </w:rPr>
            </w:pPr>
            <w:r w:rsidRPr="00DB0BAA">
              <w:rPr>
                <w:rFonts w:cs="Arial"/>
                <w:color w:val="000000"/>
                <w:sz w:val="22"/>
                <w:lang w:eastAsia="en-US"/>
              </w:rPr>
              <w:t>Campos necessários no formulário de cadastro: nome, endereço (logradouro, bairro, cep e cidade), telefone, CPF/CNPJ, email(opcional) e senha.</w:t>
            </w:r>
          </w:p>
        </w:tc>
      </w:tr>
      <w:tr w:rsidR="00DB0BAA" w:rsidRPr="00DB0BAA" w14:paraId="4535B3F7" w14:textId="77777777" w:rsidTr="009C280B">
        <w:tc>
          <w:tcPr>
            <w:tcW w:w="4247" w:type="dxa"/>
            <w:tcBorders>
              <w:top w:val="single" w:sz="4" w:space="0" w:color="auto"/>
              <w:left w:val="single" w:sz="4" w:space="0" w:color="auto"/>
              <w:bottom w:val="single" w:sz="4" w:space="0" w:color="auto"/>
              <w:right w:val="single" w:sz="4" w:space="0" w:color="auto"/>
            </w:tcBorders>
            <w:hideMark/>
          </w:tcPr>
          <w:p w14:paraId="214A6971"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Regra do negócio </w:t>
            </w:r>
            <w:r w:rsidRPr="00DB0BAA">
              <w:rPr>
                <w:rFonts w:cs="Arial"/>
                <w:b/>
                <w:bCs/>
                <w:sz w:val="22"/>
                <w:lang w:eastAsia="en-US"/>
              </w:rPr>
              <w:sym w:font="Wingdings" w:char="F0E0"/>
            </w:r>
          </w:p>
        </w:tc>
        <w:tc>
          <w:tcPr>
            <w:tcW w:w="4247" w:type="dxa"/>
            <w:tcBorders>
              <w:top w:val="single" w:sz="4" w:space="0" w:color="auto"/>
              <w:left w:val="single" w:sz="4" w:space="0" w:color="auto"/>
              <w:bottom w:val="single" w:sz="4" w:space="0" w:color="auto"/>
              <w:right w:val="single" w:sz="4" w:space="0" w:color="auto"/>
            </w:tcBorders>
          </w:tcPr>
          <w:p w14:paraId="3EBBC9B3" w14:textId="77777777" w:rsidR="00DB0BAA" w:rsidRPr="00DB0BAA" w:rsidRDefault="00DB0BAA" w:rsidP="00DB0BAA">
            <w:pPr>
              <w:spacing w:line="240" w:lineRule="auto"/>
              <w:ind w:firstLine="0"/>
              <w:rPr>
                <w:rFonts w:cs="Arial"/>
                <w:color w:val="000000"/>
                <w:sz w:val="22"/>
                <w:lang w:eastAsia="en-US"/>
              </w:rPr>
            </w:pPr>
            <w:r w:rsidRPr="00DB0BAA">
              <w:rPr>
                <w:rFonts w:cs="Arial"/>
                <w:color w:val="000000"/>
                <w:sz w:val="22"/>
                <w:lang w:eastAsia="en-US"/>
              </w:rPr>
              <w:t>Não há regra.</w:t>
            </w:r>
          </w:p>
        </w:tc>
      </w:tr>
      <w:tr w:rsidR="00DB0BAA" w:rsidRPr="00DB0BAA" w14:paraId="0181EA9E" w14:textId="77777777" w:rsidTr="009C280B">
        <w:tc>
          <w:tcPr>
            <w:tcW w:w="4247" w:type="dxa"/>
            <w:hideMark/>
          </w:tcPr>
          <w:p w14:paraId="3845DFB3"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ID: RF002</w:t>
            </w:r>
          </w:p>
        </w:tc>
        <w:tc>
          <w:tcPr>
            <w:tcW w:w="4247" w:type="dxa"/>
            <w:hideMark/>
          </w:tcPr>
          <w:p w14:paraId="6BA3AF1D"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 xml:space="preserve">Nome: </w:t>
            </w:r>
            <w:r w:rsidRPr="00DB0BAA">
              <w:rPr>
                <w:rFonts w:cs="Arial"/>
                <w:sz w:val="22"/>
                <w:lang w:eastAsia="en-US"/>
              </w:rPr>
              <w:t>Validar cadastro</w:t>
            </w:r>
          </w:p>
        </w:tc>
      </w:tr>
      <w:tr w:rsidR="00DB0BAA" w:rsidRPr="00DB0BAA" w14:paraId="5530D6CA" w14:textId="77777777" w:rsidTr="009C280B">
        <w:tc>
          <w:tcPr>
            <w:tcW w:w="4247" w:type="dxa"/>
            <w:hideMark/>
          </w:tcPr>
          <w:p w14:paraId="70126545"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 xml:space="preserve">Categoria: </w:t>
            </w:r>
            <w:r w:rsidRPr="00DB0BAA">
              <w:rPr>
                <w:rFonts w:cs="Arial"/>
                <w:sz w:val="22"/>
                <w:lang w:eastAsia="en-US"/>
              </w:rPr>
              <w:t>Oculto</w:t>
            </w:r>
          </w:p>
        </w:tc>
        <w:tc>
          <w:tcPr>
            <w:tcW w:w="4247" w:type="dxa"/>
            <w:hideMark/>
          </w:tcPr>
          <w:p w14:paraId="0CC3F8EA"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 xml:space="preserve">Prioridade: </w:t>
            </w:r>
            <w:r w:rsidRPr="00DB0BAA">
              <w:rPr>
                <w:rFonts w:cs="Arial"/>
                <w:sz w:val="22"/>
                <w:lang w:eastAsia="en-US"/>
              </w:rPr>
              <w:t>essencial</w:t>
            </w:r>
          </w:p>
        </w:tc>
      </w:tr>
      <w:tr w:rsidR="00DB0BAA" w:rsidRPr="00DB0BAA" w14:paraId="3BEE9A9D" w14:textId="77777777" w:rsidTr="009C280B">
        <w:tc>
          <w:tcPr>
            <w:tcW w:w="4247" w:type="dxa"/>
            <w:hideMark/>
          </w:tcPr>
          <w:p w14:paraId="4DACDC8C"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Descrição </w:t>
            </w:r>
            <w:r w:rsidRPr="00DB0BAA">
              <w:rPr>
                <w:rFonts w:cs="Arial"/>
                <w:b/>
                <w:bCs/>
                <w:sz w:val="22"/>
                <w:lang w:eastAsia="en-US"/>
              </w:rPr>
              <w:sym w:font="Wingdings" w:char="F0E0"/>
            </w:r>
          </w:p>
        </w:tc>
        <w:tc>
          <w:tcPr>
            <w:tcW w:w="4247" w:type="dxa"/>
          </w:tcPr>
          <w:p w14:paraId="7B95C68A" w14:textId="77777777" w:rsidR="00DB0BAA" w:rsidRPr="00DB0BAA" w:rsidRDefault="00DB0BAA" w:rsidP="00DB0BAA">
            <w:pPr>
              <w:spacing w:line="240" w:lineRule="auto"/>
              <w:ind w:firstLine="0"/>
              <w:rPr>
                <w:rFonts w:cs="Arial"/>
                <w:color w:val="000000"/>
                <w:sz w:val="22"/>
                <w:lang w:eastAsia="en-US"/>
              </w:rPr>
            </w:pPr>
            <w:r w:rsidRPr="00DB0BAA">
              <w:rPr>
                <w:rFonts w:cs="Arial"/>
                <w:color w:val="000000"/>
                <w:sz w:val="22"/>
                <w:lang w:eastAsia="en-US"/>
              </w:rPr>
              <w:t>O sistema deverá validar todos os novos cadastros realizados, permitindo ou não prosseguir.</w:t>
            </w:r>
          </w:p>
        </w:tc>
      </w:tr>
      <w:tr w:rsidR="00DB0BAA" w:rsidRPr="00DB0BAA" w14:paraId="0300449F" w14:textId="77777777" w:rsidTr="009C280B">
        <w:tc>
          <w:tcPr>
            <w:tcW w:w="4247" w:type="dxa"/>
            <w:hideMark/>
          </w:tcPr>
          <w:p w14:paraId="4BAE43E3"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Informações </w:t>
            </w:r>
            <w:r w:rsidRPr="00DB0BAA">
              <w:rPr>
                <w:rFonts w:cs="Arial"/>
                <w:b/>
                <w:bCs/>
                <w:sz w:val="22"/>
                <w:lang w:eastAsia="en-US"/>
              </w:rPr>
              <w:sym w:font="Wingdings" w:char="F0E0"/>
            </w:r>
          </w:p>
        </w:tc>
        <w:tc>
          <w:tcPr>
            <w:tcW w:w="4247" w:type="dxa"/>
          </w:tcPr>
          <w:p w14:paraId="776F46E9" w14:textId="77777777" w:rsidR="00DB0BAA" w:rsidRPr="00DB0BAA" w:rsidRDefault="00DB0BAA" w:rsidP="00DB0BAA">
            <w:pPr>
              <w:spacing w:line="240" w:lineRule="auto"/>
              <w:ind w:firstLine="0"/>
              <w:rPr>
                <w:rFonts w:cs="Arial"/>
                <w:color w:val="000000"/>
                <w:sz w:val="22"/>
                <w:lang w:eastAsia="en-US"/>
              </w:rPr>
            </w:pPr>
            <w:r w:rsidRPr="00DB0BAA">
              <w:rPr>
                <w:rFonts w:cs="Arial"/>
                <w:color w:val="000000"/>
                <w:sz w:val="22"/>
                <w:lang w:eastAsia="en-US"/>
              </w:rPr>
              <w:t>Consulta no banco de dados de duplicidade de cadastro; os campos nome, endereço, telefone, CPF/CNPJ e senha são obrigatórios; o campo email é opicional.</w:t>
            </w:r>
          </w:p>
        </w:tc>
      </w:tr>
      <w:tr w:rsidR="00DB0BAA" w:rsidRPr="00DB0BAA" w14:paraId="053D69FD" w14:textId="77777777" w:rsidTr="009C280B">
        <w:tc>
          <w:tcPr>
            <w:tcW w:w="4247" w:type="dxa"/>
            <w:hideMark/>
          </w:tcPr>
          <w:p w14:paraId="3C55317F"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Regra do negócio </w:t>
            </w:r>
            <w:r w:rsidRPr="00DB0BAA">
              <w:rPr>
                <w:rFonts w:cs="Arial"/>
                <w:b/>
                <w:bCs/>
                <w:sz w:val="22"/>
                <w:lang w:eastAsia="en-US"/>
              </w:rPr>
              <w:sym w:font="Wingdings" w:char="F0E0"/>
            </w:r>
          </w:p>
        </w:tc>
        <w:tc>
          <w:tcPr>
            <w:tcW w:w="4247" w:type="dxa"/>
          </w:tcPr>
          <w:p w14:paraId="2B58B5A6" w14:textId="77777777" w:rsidR="00DB0BAA" w:rsidRPr="00DB0BAA" w:rsidRDefault="00DB0BAA" w:rsidP="00DB0BAA">
            <w:pPr>
              <w:spacing w:line="240" w:lineRule="auto"/>
              <w:ind w:firstLine="0"/>
              <w:rPr>
                <w:rFonts w:cs="Arial"/>
                <w:color w:val="000000"/>
                <w:sz w:val="22"/>
                <w:lang w:eastAsia="en-US"/>
              </w:rPr>
            </w:pPr>
            <w:r w:rsidRPr="00DB0BAA">
              <w:rPr>
                <w:rFonts w:cs="Arial"/>
                <w:color w:val="000000"/>
                <w:sz w:val="22"/>
                <w:lang w:eastAsia="en-US"/>
              </w:rPr>
              <w:t>Não há regra.</w:t>
            </w:r>
          </w:p>
        </w:tc>
      </w:tr>
      <w:tr w:rsidR="00DB0BAA" w:rsidRPr="00DB0BAA" w14:paraId="40D0CCE4" w14:textId="77777777" w:rsidTr="009C280B">
        <w:tc>
          <w:tcPr>
            <w:tcW w:w="4247" w:type="dxa"/>
            <w:hideMark/>
          </w:tcPr>
          <w:p w14:paraId="2017C9BB"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ID: RF003</w:t>
            </w:r>
          </w:p>
        </w:tc>
        <w:tc>
          <w:tcPr>
            <w:tcW w:w="4247" w:type="dxa"/>
            <w:hideMark/>
          </w:tcPr>
          <w:p w14:paraId="4BA2D4F6"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 xml:space="preserve">Nome: </w:t>
            </w:r>
            <w:r w:rsidRPr="00DB0BAA">
              <w:rPr>
                <w:rFonts w:cs="Arial"/>
                <w:sz w:val="22"/>
                <w:lang w:eastAsia="en-US"/>
              </w:rPr>
              <w:t>Logar no sistema</w:t>
            </w:r>
          </w:p>
        </w:tc>
      </w:tr>
      <w:tr w:rsidR="00DB0BAA" w:rsidRPr="00DB0BAA" w14:paraId="7F8B3B7C" w14:textId="77777777" w:rsidTr="009C280B">
        <w:tc>
          <w:tcPr>
            <w:tcW w:w="4247" w:type="dxa"/>
            <w:hideMark/>
          </w:tcPr>
          <w:p w14:paraId="25511368"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 xml:space="preserve">Categoria: </w:t>
            </w:r>
            <w:r w:rsidRPr="00DB0BAA">
              <w:rPr>
                <w:rFonts w:cs="Arial"/>
                <w:sz w:val="22"/>
                <w:lang w:eastAsia="en-US"/>
              </w:rPr>
              <w:t>Evidente</w:t>
            </w:r>
          </w:p>
        </w:tc>
        <w:tc>
          <w:tcPr>
            <w:tcW w:w="4247" w:type="dxa"/>
            <w:hideMark/>
          </w:tcPr>
          <w:p w14:paraId="326248AF"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 xml:space="preserve">Prioridade: </w:t>
            </w:r>
            <w:r w:rsidRPr="00DB0BAA">
              <w:rPr>
                <w:rFonts w:cs="Arial"/>
                <w:sz w:val="22"/>
                <w:lang w:eastAsia="en-US"/>
              </w:rPr>
              <w:t>essencial</w:t>
            </w:r>
          </w:p>
        </w:tc>
      </w:tr>
      <w:tr w:rsidR="00DB0BAA" w:rsidRPr="00DB0BAA" w14:paraId="0DFD64BF" w14:textId="77777777" w:rsidTr="009C280B">
        <w:tc>
          <w:tcPr>
            <w:tcW w:w="4247" w:type="dxa"/>
            <w:hideMark/>
          </w:tcPr>
          <w:p w14:paraId="1B76030E"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Descrição </w:t>
            </w:r>
            <w:r w:rsidRPr="00DB0BAA">
              <w:rPr>
                <w:rFonts w:cs="Arial"/>
                <w:b/>
                <w:bCs/>
                <w:sz w:val="22"/>
                <w:lang w:eastAsia="en-US"/>
              </w:rPr>
              <w:sym w:font="Wingdings" w:char="F0E0"/>
            </w:r>
          </w:p>
        </w:tc>
        <w:tc>
          <w:tcPr>
            <w:tcW w:w="4247" w:type="dxa"/>
          </w:tcPr>
          <w:p w14:paraId="195FDF12" w14:textId="77777777" w:rsidR="00DB0BAA" w:rsidRPr="00DB0BAA" w:rsidRDefault="00DB0BAA" w:rsidP="00DB0BAA">
            <w:pPr>
              <w:spacing w:line="240" w:lineRule="auto"/>
              <w:ind w:firstLine="0"/>
              <w:rPr>
                <w:rFonts w:cs="Arial"/>
                <w:color w:val="000000"/>
                <w:sz w:val="22"/>
                <w:lang w:eastAsia="en-US"/>
              </w:rPr>
            </w:pPr>
            <w:r w:rsidRPr="00DB0BAA">
              <w:rPr>
                <w:rFonts w:cs="Arial"/>
                <w:color w:val="000000"/>
                <w:sz w:val="22"/>
                <w:lang w:eastAsia="en-US"/>
              </w:rPr>
              <w:t>O usuário deverá logar no sistema para ter acesso aos recursos da plataforma;</w:t>
            </w:r>
          </w:p>
        </w:tc>
      </w:tr>
      <w:tr w:rsidR="00DB0BAA" w:rsidRPr="00DB0BAA" w14:paraId="18798D20" w14:textId="77777777" w:rsidTr="009C280B">
        <w:tc>
          <w:tcPr>
            <w:tcW w:w="4247" w:type="dxa"/>
            <w:hideMark/>
          </w:tcPr>
          <w:p w14:paraId="4D0EB77F"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Informações </w:t>
            </w:r>
            <w:r w:rsidRPr="00DB0BAA">
              <w:rPr>
                <w:rFonts w:cs="Arial"/>
                <w:b/>
                <w:bCs/>
                <w:sz w:val="22"/>
                <w:lang w:eastAsia="en-US"/>
              </w:rPr>
              <w:sym w:font="Wingdings" w:char="F0E0"/>
            </w:r>
          </w:p>
        </w:tc>
        <w:tc>
          <w:tcPr>
            <w:tcW w:w="4247" w:type="dxa"/>
          </w:tcPr>
          <w:p w14:paraId="48A2613F" w14:textId="77777777" w:rsidR="00DB0BAA" w:rsidRPr="00DB0BAA" w:rsidRDefault="00DB0BAA" w:rsidP="00DB0BAA">
            <w:pPr>
              <w:spacing w:line="240" w:lineRule="auto"/>
              <w:ind w:firstLine="0"/>
              <w:rPr>
                <w:rFonts w:cs="Arial"/>
                <w:b/>
                <w:bCs/>
                <w:sz w:val="22"/>
                <w:lang w:eastAsia="en-US"/>
              </w:rPr>
            </w:pPr>
            <w:r w:rsidRPr="00DB0BAA">
              <w:rPr>
                <w:rFonts w:cs="Arial"/>
                <w:color w:val="000000"/>
                <w:sz w:val="22"/>
                <w:lang w:eastAsia="en-US"/>
              </w:rPr>
              <w:t>Formulário de login: CPF/CNPJ, senha, botão de entrar.</w:t>
            </w:r>
          </w:p>
        </w:tc>
      </w:tr>
      <w:tr w:rsidR="00DB0BAA" w:rsidRPr="00DB0BAA" w14:paraId="465AC0D5" w14:textId="77777777" w:rsidTr="009C280B">
        <w:tc>
          <w:tcPr>
            <w:tcW w:w="4247" w:type="dxa"/>
            <w:hideMark/>
          </w:tcPr>
          <w:p w14:paraId="0A27B2EF"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Regra do negócio </w:t>
            </w:r>
            <w:r w:rsidRPr="00DB0BAA">
              <w:rPr>
                <w:rFonts w:cs="Arial"/>
                <w:b/>
                <w:bCs/>
                <w:sz w:val="22"/>
                <w:lang w:eastAsia="en-US"/>
              </w:rPr>
              <w:sym w:font="Wingdings" w:char="F0E0"/>
            </w:r>
          </w:p>
        </w:tc>
        <w:tc>
          <w:tcPr>
            <w:tcW w:w="4247" w:type="dxa"/>
          </w:tcPr>
          <w:p w14:paraId="3008380B" w14:textId="77777777" w:rsidR="00DB0BAA" w:rsidRPr="00DB0BAA" w:rsidRDefault="00DB0BAA" w:rsidP="00DB0BAA">
            <w:pPr>
              <w:spacing w:line="240" w:lineRule="auto"/>
              <w:ind w:firstLine="0"/>
              <w:rPr>
                <w:rFonts w:cs="Arial"/>
                <w:b/>
                <w:bCs/>
                <w:sz w:val="22"/>
                <w:lang w:eastAsia="en-US"/>
              </w:rPr>
            </w:pPr>
            <w:r w:rsidRPr="00DB0BAA">
              <w:rPr>
                <w:rFonts w:cs="Arial"/>
                <w:color w:val="000000"/>
                <w:sz w:val="22"/>
                <w:lang w:eastAsia="en-US"/>
              </w:rPr>
              <w:t>Não há regra.</w:t>
            </w:r>
          </w:p>
        </w:tc>
      </w:tr>
      <w:tr w:rsidR="00DB0BAA" w:rsidRPr="00DB0BAA" w14:paraId="27707488" w14:textId="77777777" w:rsidTr="009C280B">
        <w:tc>
          <w:tcPr>
            <w:tcW w:w="4247" w:type="dxa"/>
            <w:hideMark/>
          </w:tcPr>
          <w:p w14:paraId="22A4861F"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ID: RF004</w:t>
            </w:r>
          </w:p>
        </w:tc>
        <w:tc>
          <w:tcPr>
            <w:tcW w:w="4247" w:type="dxa"/>
            <w:hideMark/>
          </w:tcPr>
          <w:p w14:paraId="1CBA0577"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 xml:space="preserve">Nome: </w:t>
            </w:r>
            <w:r w:rsidRPr="00DB0BAA">
              <w:rPr>
                <w:rFonts w:cs="Arial"/>
                <w:sz w:val="22"/>
                <w:lang w:eastAsia="en-US"/>
              </w:rPr>
              <w:t>Validar login</w:t>
            </w:r>
          </w:p>
        </w:tc>
      </w:tr>
      <w:tr w:rsidR="00DB0BAA" w:rsidRPr="00DB0BAA" w14:paraId="6A5B8CB9" w14:textId="77777777" w:rsidTr="009C280B">
        <w:tc>
          <w:tcPr>
            <w:tcW w:w="4247" w:type="dxa"/>
            <w:hideMark/>
          </w:tcPr>
          <w:p w14:paraId="20335821"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 xml:space="preserve">Categoria: </w:t>
            </w:r>
            <w:r w:rsidRPr="00DB0BAA">
              <w:rPr>
                <w:rFonts w:cs="Arial"/>
                <w:sz w:val="22"/>
                <w:lang w:eastAsia="en-US"/>
              </w:rPr>
              <w:t>Oculto</w:t>
            </w:r>
          </w:p>
        </w:tc>
        <w:tc>
          <w:tcPr>
            <w:tcW w:w="4247" w:type="dxa"/>
            <w:hideMark/>
          </w:tcPr>
          <w:p w14:paraId="6CC8B1D8"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 xml:space="preserve">Prioridade: </w:t>
            </w:r>
            <w:r w:rsidRPr="00DB0BAA">
              <w:rPr>
                <w:rFonts w:cs="Arial"/>
                <w:sz w:val="22"/>
                <w:lang w:eastAsia="en-US"/>
              </w:rPr>
              <w:t>essencial</w:t>
            </w:r>
          </w:p>
        </w:tc>
      </w:tr>
      <w:tr w:rsidR="00DB0BAA" w:rsidRPr="00DB0BAA" w14:paraId="21496600" w14:textId="77777777" w:rsidTr="009C280B">
        <w:tc>
          <w:tcPr>
            <w:tcW w:w="4247" w:type="dxa"/>
            <w:hideMark/>
          </w:tcPr>
          <w:p w14:paraId="55328CB7"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Descrição </w:t>
            </w:r>
            <w:r w:rsidRPr="00DB0BAA">
              <w:rPr>
                <w:rFonts w:cs="Arial"/>
                <w:b/>
                <w:bCs/>
                <w:sz w:val="22"/>
                <w:lang w:eastAsia="en-US"/>
              </w:rPr>
              <w:sym w:font="Wingdings" w:char="F0E0"/>
            </w:r>
          </w:p>
        </w:tc>
        <w:tc>
          <w:tcPr>
            <w:tcW w:w="4247" w:type="dxa"/>
          </w:tcPr>
          <w:p w14:paraId="0F4D3DD2" w14:textId="77777777" w:rsidR="00DB0BAA" w:rsidRPr="00DB0BAA" w:rsidRDefault="00DB0BAA" w:rsidP="00DB0BAA">
            <w:pPr>
              <w:spacing w:line="240" w:lineRule="auto"/>
              <w:ind w:firstLine="0"/>
              <w:rPr>
                <w:rFonts w:cs="Arial"/>
                <w:color w:val="000000"/>
                <w:sz w:val="22"/>
                <w:lang w:eastAsia="en-US"/>
              </w:rPr>
            </w:pPr>
            <w:r w:rsidRPr="00DB0BAA">
              <w:rPr>
                <w:rFonts w:cs="Arial"/>
                <w:color w:val="000000"/>
                <w:sz w:val="22"/>
                <w:lang w:eastAsia="en-US"/>
              </w:rPr>
              <w:t>O sistema deverá verificar validade do login acessando a base de dados, liberar ou não o acesso.</w:t>
            </w:r>
          </w:p>
        </w:tc>
      </w:tr>
      <w:tr w:rsidR="00DB0BAA" w:rsidRPr="00DB0BAA" w14:paraId="4AF11210" w14:textId="77777777" w:rsidTr="009C280B">
        <w:tc>
          <w:tcPr>
            <w:tcW w:w="4247" w:type="dxa"/>
            <w:hideMark/>
          </w:tcPr>
          <w:p w14:paraId="17DAD722"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Informações </w:t>
            </w:r>
            <w:r w:rsidRPr="00DB0BAA">
              <w:rPr>
                <w:rFonts w:cs="Arial"/>
                <w:b/>
                <w:bCs/>
                <w:sz w:val="22"/>
                <w:lang w:eastAsia="en-US"/>
              </w:rPr>
              <w:sym w:font="Wingdings" w:char="F0E0"/>
            </w:r>
          </w:p>
        </w:tc>
        <w:tc>
          <w:tcPr>
            <w:tcW w:w="4247" w:type="dxa"/>
          </w:tcPr>
          <w:p w14:paraId="417BF19E" w14:textId="77777777" w:rsidR="00DB0BAA" w:rsidRPr="00DB0BAA" w:rsidRDefault="00DB0BAA" w:rsidP="00DB0BAA">
            <w:pPr>
              <w:spacing w:line="240" w:lineRule="auto"/>
              <w:ind w:firstLine="0"/>
              <w:rPr>
                <w:rFonts w:cs="Arial"/>
                <w:b/>
                <w:bCs/>
                <w:sz w:val="22"/>
                <w:lang w:eastAsia="en-US"/>
              </w:rPr>
            </w:pPr>
            <w:r w:rsidRPr="00DB0BAA">
              <w:rPr>
                <w:rFonts w:cs="Arial"/>
                <w:color w:val="000000"/>
                <w:sz w:val="22"/>
                <w:lang w:eastAsia="en-US"/>
              </w:rPr>
              <w:t xml:space="preserve">Consulta no banco de dados do CPF/CNPJ e senha para verificar autenticação de usuário. </w:t>
            </w:r>
          </w:p>
        </w:tc>
      </w:tr>
      <w:tr w:rsidR="00DB0BAA" w:rsidRPr="00DB0BAA" w14:paraId="6C31F9DF" w14:textId="77777777" w:rsidTr="009C280B">
        <w:tc>
          <w:tcPr>
            <w:tcW w:w="4247" w:type="dxa"/>
            <w:hideMark/>
          </w:tcPr>
          <w:p w14:paraId="1D4EDD96"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Regra do negócio </w:t>
            </w:r>
            <w:r w:rsidRPr="00DB0BAA">
              <w:rPr>
                <w:rFonts w:cs="Arial"/>
                <w:b/>
                <w:bCs/>
                <w:sz w:val="22"/>
                <w:lang w:eastAsia="en-US"/>
              </w:rPr>
              <w:sym w:font="Wingdings" w:char="F0E0"/>
            </w:r>
          </w:p>
        </w:tc>
        <w:tc>
          <w:tcPr>
            <w:tcW w:w="4247" w:type="dxa"/>
          </w:tcPr>
          <w:p w14:paraId="75977AF0" w14:textId="77777777" w:rsidR="00DB0BAA" w:rsidRPr="00DB0BAA" w:rsidRDefault="00DB0BAA" w:rsidP="00DB0BAA">
            <w:pPr>
              <w:spacing w:line="240" w:lineRule="auto"/>
              <w:ind w:firstLine="0"/>
              <w:rPr>
                <w:rFonts w:cs="Arial"/>
                <w:color w:val="000000"/>
                <w:sz w:val="22"/>
                <w:lang w:eastAsia="en-US"/>
              </w:rPr>
            </w:pPr>
            <w:r w:rsidRPr="00DB0BAA">
              <w:rPr>
                <w:rFonts w:cs="Arial"/>
                <w:color w:val="000000"/>
                <w:sz w:val="22"/>
                <w:lang w:eastAsia="en-US"/>
              </w:rPr>
              <w:t>Não há regra.</w:t>
            </w:r>
          </w:p>
          <w:p w14:paraId="4F5432E9" w14:textId="77777777" w:rsidR="00DB0BAA" w:rsidRPr="00DB0BAA" w:rsidRDefault="00DB0BAA" w:rsidP="00DB0BAA">
            <w:pPr>
              <w:spacing w:line="240" w:lineRule="auto"/>
              <w:ind w:firstLine="0"/>
              <w:rPr>
                <w:rFonts w:cs="Arial"/>
                <w:b/>
                <w:bCs/>
                <w:sz w:val="22"/>
                <w:lang w:eastAsia="en-US"/>
              </w:rPr>
            </w:pPr>
          </w:p>
        </w:tc>
      </w:tr>
      <w:tr w:rsidR="00DB0BAA" w:rsidRPr="00DB0BAA" w14:paraId="4B012295" w14:textId="77777777" w:rsidTr="009C280B">
        <w:tc>
          <w:tcPr>
            <w:tcW w:w="4247" w:type="dxa"/>
            <w:hideMark/>
          </w:tcPr>
          <w:p w14:paraId="544BC90F"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ID: RF005</w:t>
            </w:r>
          </w:p>
        </w:tc>
        <w:tc>
          <w:tcPr>
            <w:tcW w:w="4247" w:type="dxa"/>
            <w:hideMark/>
          </w:tcPr>
          <w:p w14:paraId="7A6D37C3"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 xml:space="preserve">Nome: </w:t>
            </w:r>
            <w:r w:rsidRPr="00DB0BAA">
              <w:rPr>
                <w:rFonts w:cs="Arial"/>
                <w:sz w:val="22"/>
                <w:lang w:eastAsia="en-US"/>
              </w:rPr>
              <w:t>Atualizar lista de produtos</w:t>
            </w:r>
          </w:p>
        </w:tc>
      </w:tr>
      <w:tr w:rsidR="00DB0BAA" w:rsidRPr="00DB0BAA" w14:paraId="0304AC5B" w14:textId="77777777" w:rsidTr="009C280B">
        <w:tc>
          <w:tcPr>
            <w:tcW w:w="4247" w:type="dxa"/>
            <w:hideMark/>
          </w:tcPr>
          <w:p w14:paraId="059899F4"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 xml:space="preserve">Categoria: </w:t>
            </w:r>
            <w:r w:rsidRPr="00DB0BAA">
              <w:rPr>
                <w:rFonts w:cs="Arial"/>
                <w:sz w:val="22"/>
                <w:lang w:eastAsia="en-US"/>
              </w:rPr>
              <w:t>Evidente</w:t>
            </w:r>
          </w:p>
        </w:tc>
        <w:tc>
          <w:tcPr>
            <w:tcW w:w="4247" w:type="dxa"/>
            <w:hideMark/>
          </w:tcPr>
          <w:p w14:paraId="4A56E7BA"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 xml:space="preserve">Prioridade: </w:t>
            </w:r>
            <w:r w:rsidRPr="00DB0BAA">
              <w:rPr>
                <w:rFonts w:cs="Arial"/>
                <w:sz w:val="22"/>
                <w:lang w:eastAsia="en-US"/>
              </w:rPr>
              <w:t>essencial</w:t>
            </w:r>
          </w:p>
        </w:tc>
      </w:tr>
      <w:tr w:rsidR="00DB0BAA" w:rsidRPr="00DB0BAA" w14:paraId="51DAC625" w14:textId="77777777" w:rsidTr="009C280B">
        <w:tc>
          <w:tcPr>
            <w:tcW w:w="4247" w:type="dxa"/>
            <w:hideMark/>
          </w:tcPr>
          <w:p w14:paraId="6554D41B"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Descrição </w:t>
            </w:r>
            <w:r w:rsidRPr="00DB0BAA">
              <w:rPr>
                <w:rFonts w:cs="Arial"/>
                <w:b/>
                <w:bCs/>
                <w:sz w:val="22"/>
                <w:lang w:eastAsia="en-US"/>
              </w:rPr>
              <w:sym w:font="Wingdings" w:char="F0E0"/>
            </w:r>
          </w:p>
        </w:tc>
        <w:tc>
          <w:tcPr>
            <w:tcW w:w="4247" w:type="dxa"/>
          </w:tcPr>
          <w:p w14:paraId="025A00BB" w14:textId="77777777" w:rsidR="00DB0BAA" w:rsidRPr="00DB0BAA" w:rsidRDefault="00DB0BAA" w:rsidP="00DB0BAA">
            <w:pPr>
              <w:spacing w:line="240" w:lineRule="auto"/>
              <w:ind w:firstLine="0"/>
              <w:rPr>
                <w:rFonts w:cs="Arial"/>
                <w:color w:val="000000"/>
                <w:sz w:val="22"/>
                <w:lang w:eastAsia="en-US"/>
              </w:rPr>
            </w:pPr>
            <w:r w:rsidRPr="00DB0BAA">
              <w:rPr>
                <w:rFonts w:cs="Arial"/>
                <w:color w:val="000000"/>
                <w:sz w:val="22"/>
                <w:lang w:eastAsia="en-US"/>
              </w:rPr>
              <w:t>O sistema deverá permitir que o usuário do mercado realize cadastro e atualização de produtos na base de dados.</w:t>
            </w:r>
          </w:p>
        </w:tc>
      </w:tr>
      <w:tr w:rsidR="00DB0BAA" w:rsidRPr="00DB0BAA" w14:paraId="41F79D6B" w14:textId="77777777" w:rsidTr="009C280B">
        <w:tc>
          <w:tcPr>
            <w:tcW w:w="4247" w:type="dxa"/>
            <w:hideMark/>
          </w:tcPr>
          <w:p w14:paraId="50F06CD5"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Informações </w:t>
            </w:r>
            <w:r w:rsidRPr="00DB0BAA">
              <w:rPr>
                <w:rFonts w:cs="Arial"/>
                <w:b/>
                <w:bCs/>
                <w:sz w:val="22"/>
                <w:lang w:eastAsia="en-US"/>
              </w:rPr>
              <w:sym w:font="Wingdings" w:char="F0E0"/>
            </w:r>
          </w:p>
        </w:tc>
        <w:tc>
          <w:tcPr>
            <w:tcW w:w="4247" w:type="dxa"/>
          </w:tcPr>
          <w:p w14:paraId="328C0DBB" w14:textId="77777777" w:rsidR="00DB0BAA" w:rsidRPr="00DB0BAA" w:rsidRDefault="00DB0BAA" w:rsidP="00DB0BAA">
            <w:pPr>
              <w:spacing w:line="240" w:lineRule="auto"/>
              <w:ind w:firstLine="0"/>
              <w:rPr>
                <w:rFonts w:cs="Arial"/>
                <w:b/>
                <w:bCs/>
                <w:sz w:val="22"/>
                <w:lang w:eastAsia="en-US"/>
              </w:rPr>
            </w:pPr>
            <w:r w:rsidRPr="00DB0BAA">
              <w:rPr>
                <w:rFonts w:cs="Arial"/>
                <w:color w:val="000000"/>
                <w:sz w:val="22"/>
                <w:lang w:eastAsia="en-US"/>
              </w:rPr>
              <w:t xml:space="preserve">Formulário para atualizar/cadastrar produto: código, nome, quantidade, preço, imagem. </w:t>
            </w:r>
          </w:p>
        </w:tc>
      </w:tr>
      <w:tr w:rsidR="00DB0BAA" w:rsidRPr="00DB0BAA" w14:paraId="0F0B540B" w14:textId="77777777" w:rsidTr="009C280B">
        <w:tc>
          <w:tcPr>
            <w:tcW w:w="4247" w:type="dxa"/>
            <w:hideMark/>
          </w:tcPr>
          <w:p w14:paraId="535EED95"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ID: RF006</w:t>
            </w:r>
          </w:p>
        </w:tc>
        <w:tc>
          <w:tcPr>
            <w:tcW w:w="4247" w:type="dxa"/>
            <w:hideMark/>
          </w:tcPr>
          <w:p w14:paraId="7BCD538D"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 xml:space="preserve">Nome: </w:t>
            </w:r>
            <w:r w:rsidRPr="00DB0BAA">
              <w:rPr>
                <w:rFonts w:cs="Arial"/>
                <w:sz w:val="22"/>
                <w:lang w:eastAsia="en-US"/>
              </w:rPr>
              <w:t>Listar pedidos</w:t>
            </w:r>
          </w:p>
        </w:tc>
      </w:tr>
      <w:tr w:rsidR="00DB0BAA" w:rsidRPr="00DB0BAA" w14:paraId="1B9330F1" w14:textId="77777777" w:rsidTr="009C280B">
        <w:tc>
          <w:tcPr>
            <w:tcW w:w="4247" w:type="dxa"/>
            <w:hideMark/>
          </w:tcPr>
          <w:p w14:paraId="40A3DB60"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 xml:space="preserve">Categoria: </w:t>
            </w:r>
            <w:r w:rsidRPr="00DB0BAA">
              <w:rPr>
                <w:rFonts w:cs="Arial"/>
                <w:sz w:val="22"/>
                <w:lang w:eastAsia="en-US"/>
              </w:rPr>
              <w:t>Evidente</w:t>
            </w:r>
          </w:p>
        </w:tc>
        <w:tc>
          <w:tcPr>
            <w:tcW w:w="4247" w:type="dxa"/>
            <w:hideMark/>
          </w:tcPr>
          <w:p w14:paraId="6923C03F"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 xml:space="preserve">Prioridade: </w:t>
            </w:r>
            <w:r w:rsidRPr="00DB0BAA">
              <w:rPr>
                <w:rFonts w:cs="Arial"/>
                <w:sz w:val="22"/>
                <w:lang w:eastAsia="en-US"/>
              </w:rPr>
              <w:t>essencial</w:t>
            </w:r>
          </w:p>
        </w:tc>
      </w:tr>
      <w:tr w:rsidR="00DB0BAA" w:rsidRPr="00DB0BAA" w14:paraId="61C388B8" w14:textId="77777777" w:rsidTr="009C280B">
        <w:tc>
          <w:tcPr>
            <w:tcW w:w="4247" w:type="dxa"/>
            <w:hideMark/>
          </w:tcPr>
          <w:p w14:paraId="78C95148"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lastRenderedPageBreak/>
              <w:t xml:space="preserve">Descrição </w:t>
            </w:r>
            <w:r w:rsidRPr="00DB0BAA">
              <w:rPr>
                <w:rFonts w:cs="Arial"/>
                <w:b/>
                <w:bCs/>
                <w:sz w:val="22"/>
                <w:lang w:eastAsia="en-US"/>
              </w:rPr>
              <w:sym w:font="Wingdings" w:char="F0E0"/>
            </w:r>
          </w:p>
        </w:tc>
        <w:tc>
          <w:tcPr>
            <w:tcW w:w="4247" w:type="dxa"/>
          </w:tcPr>
          <w:p w14:paraId="5E403F26" w14:textId="77777777" w:rsidR="00DB0BAA" w:rsidRPr="00DB0BAA" w:rsidRDefault="00DB0BAA" w:rsidP="00DB0BAA">
            <w:pPr>
              <w:spacing w:line="240" w:lineRule="auto"/>
              <w:ind w:firstLine="0"/>
              <w:rPr>
                <w:rFonts w:cs="Arial"/>
                <w:color w:val="000000"/>
                <w:sz w:val="22"/>
                <w:lang w:eastAsia="en-US"/>
              </w:rPr>
            </w:pPr>
            <w:r w:rsidRPr="00DB0BAA">
              <w:rPr>
                <w:rFonts w:cs="Arial"/>
                <w:color w:val="000000"/>
                <w:sz w:val="22"/>
                <w:lang w:eastAsia="en-US"/>
              </w:rPr>
              <w:t>O sistema deverá permitir que o usuário do mercado liste os pedidos recebidos.</w:t>
            </w:r>
          </w:p>
        </w:tc>
      </w:tr>
      <w:tr w:rsidR="00DB0BAA" w:rsidRPr="00DB0BAA" w14:paraId="572B5362" w14:textId="77777777" w:rsidTr="009C280B">
        <w:tc>
          <w:tcPr>
            <w:tcW w:w="4247" w:type="dxa"/>
            <w:hideMark/>
          </w:tcPr>
          <w:p w14:paraId="2560D49C"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Informações </w:t>
            </w:r>
            <w:r w:rsidRPr="00DB0BAA">
              <w:rPr>
                <w:rFonts w:cs="Arial"/>
                <w:b/>
                <w:bCs/>
                <w:sz w:val="22"/>
                <w:lang w:eastAsia="en-US"/>
              </w:rPr>
              <w:sym w:font="Wingdings" w:char="F0E0"/>
            </w:r>
          </w:p>
        </w:tc>
        <w:tc>
          <w:tcPr>
            <w:tcW w:w="4247" w:type="dxa"/>
          </w:tcPr>
          <w:p w14:paraId="0EC92F61" w14:textId="77777777" w:rsidR="00DB0BAA" w:rsidRPr="00DB0BAA" w:rsidRDefault="00DB0BAA" w:rsidP="00DB0BAA">
            <w:pPr>
              <w:spacing w:line="240" w:lineRule="auto"/>
              <w:ind w:firstLine="0"/>
              <w:rPr>
                <w:rFonts w:cs="Arial"/>
                <w:sz w:val="22"/>
                <w:lang w:eastAsia="en-US"/>
              </w:rPr>
            </w:pPr>
            <w:r w:rsidRPr="00DB0BAA">
              <w:rPr>
                <w:rFonts w:cs="Arial"/>
                <w:sz w:val="22"/>
                <w:lang w:eastAsia="en-US"/>
              </w:rPr>
              <w:t>Cada pedido contém além da lista de produtos: nome solicitante, endereço, telefone, valor pedido, horário pedido, observação de entrega e status do pedido (pendente, em processo, concluído).</w:t>
            </w:r>
          </w:p>
        </w:tc>
      </w:tr>
      <w:tr w:rsidR="00DB0BAA" w:rsidRPr="00DB0BAA" w14:paraId="49BD1C1C" w14:textId="77777777" w:rsidTr="009C280B">
        <w:tc>
          <w:tcPr>
            <w:tcW w:w="4247" w:type="dxa"/>
            <w:hideMark/>
          </w:tcPr>
          <w:p w14:paraId="342ACAD1"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Regra do negócio </w:t>
            </w:r>
            <w:r w:rsidRPr="00DB0BAA">
              <w:rPr>
                <w:rFonts w:cs="Arial"/>
                <w:b/>
                <w:bCs/>
                <w:sz w:val="22"/>
                <w:lang w:eastAsia="en-US"/>
              </w:rPr>
              <w:sym w:font="Wingdings" w:char="F0E0"/>
            </w:r>
          </w:p>
        </w:tc>
        <w:tc>
          <w:tcPr>
            <w:tcW w:w="4247" w:type="dxa"/>
          </w:tcPr>
          <w:p w14:paraId="68B38333" w14:textId="77777777" w:rsidR="00DB0BAA" w:rsidRPr="00DB0BAA" w:rsidRDefault="00DB0BAA" w:rsidP="00DB0BAA">
            <w:pPr>
              <w:spacing w:line="240" w:lineRule="auto"/>
              <w:ind w:firstLine="0"/>
              <w:rPr>
                <w:rFonts w:cs="Arial"/>
                <w:b/>
                <w:bCs/>
                <w:sz w:val="22"/>
                <w:lang w:eastAsia="en-US"/>
              </w:rPr>
            </w:pPr>
            <w:r w:rsidRPr="00DB0BAA">
              <w:rPr>
                <w:rFonts w:cs="Arial"/>
                <w:color w:val="000000"/>
                <w:sz w:val="22"/>
                <w:lang w:eastAsia="en-US"/>
              </w:rPr>
              <w:t>Não há regra.</w:t>
            </w:r>
          </w:p>
        </w:tc>
      </w:tr>
      <w:tr w:rsidR="00DB0BAA" w:rsidRPr="00DB0BAA" w14:paraId="2CDE48C3" w14:textId="77777777" w:rsidTr="009C280B">
        <w:tc>
          <w:tcPr>
            <w:tcW w:w="4247" w:type="dxa"/>
            <w:hideMark/>
          </w:tcPr>
          <w:p w14:paraId="76EC3D2E"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ID: RF007</w:t>
            </w:r>
          </w:p>
        </w:tc>
        <w:tc>
          <w:tcPr>
            <w:tcW w:w="4247" w:type="dxa"/>
            <w:hideMark/>
          </w:tcPr>
          <w:p w14:paraId="5FF3F3D6"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 xml:space="preserve">Nome: </w:t>
            </w:r>
            <w:r w:rsidRPr="00DB0BAA">
              <w:rPr>
                <w:rFonts w:cs="Arial"/>
                <w:sz w:val="22"/>
                <w:lang w:eastAsia="en-US"/>
              </w:rPr>
              <w:t>Aceitar pedido</w:t>
            </w:r>
          </w:p>
        </w:tc>
      </w:tr>
      <w:tr w:rsidR="00DB0BAA" w:rsidRPr="00DB0BAA" w14:paraId="4B145C87" w14:textId="77777777" w:rsidTr="009C280B">
        <w:tc>
          <w:tcPr>
            <w:tcW w:w="4247" w:type="dxa"/>
            <w:hideMark/>
          </w:tcPr>
          <w:p w14:paraId="669A2985"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 xml:space="preserve">Categoria: </w:t>
            </w:r>
            <w:r w:rsidRPr="00DB0BAA">
              <w:rPr>
                <w:rFonts w:cs="Arial"/>
                <w:sz w:val="22"/>
                <w:lang w:eastAsia="en-US"/>
              </w:rPr>
              <w:t>Evidente</w:t>
            </w:r>
          </w:p>
        </w:tc>
        <w:tc>
          <w:tcPr>
            <w:tcW w:w="4247" w:type="dxa"/>
            <w:hideMark/>
          </w:tcPr>
          <w:p w14:paraId="4337B480"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 xml:space="preserve">Prioridade: </w:t>
            </w:r>
            <w:r w:rsidRPr="00DB0BAA">
              <w:rPr>
                <w:rFonts w:cs="Arial"/>
                <w:sz w:val="22"/>
                <w:lang w:eastAsia="en-US"/>
              </w:rPr>
              <w:t>essencial</w:t>
            </w:r>
          </w:p>
        </w:tc>
      </w:tr>
      <w:tr w:rsidR="00DB0BAA" w:rsidRPr="00DB0BAA" w14:paraId="6A063683" w14:textId="77777777" w:rsidTr="009C280B">
        <w:tc>
          <w:tcPr>
            <w:tcW w:w="4247" w:type="dxa"/>
            <w:hideMark/>
          </w:tcPr>
          <w:p w14:paraId="672E9290"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Descrição </w:t>
            </w:r>
            <w:r w:rsidRPr="00DB0BAA">
              <w:rPr>
                <w:rFonts w:cs="Arial"/>
                <w:b/>
                <w:bCs/>
                <w:sz w:val="22"/>
                <w:lang w:eastAsia="en-US"/>
              </w:rPr>
              <w:sym w:font="Wingdings" w:char="F0E0"/>
            </w:r>
          </w:p>
        </w:tc>
        <w:tc>
          <w:tcPr>
            <w:tcW w:w="4247" w:type="dxa"/>
          </w:tcPr>
          <w:p w14:paraId="00B99142" w14:textId="77777777" w:rsidR="00DB0BAA" w:rsidRPr="00DB0BAA" w:rsidRDefault="00DB0BAA" w:rsidP="00DB0BAA">
            <w:pPr>
              <w:spacing w:line="240" w:lineRule="auto"/>
              <w:ind w:firstLine="0"/>
              <w:rPr>
                <w:rFonts w:cs="Arial"/>
                <w:color w:val="000000"/>
                <w:sz w:val="22"/>
                <w:lang w:eastAsia="en-US"/>
              </w:rPr>
            </w:pPr>
            <w:r w:rsidRPr="00DB0BAA">
              <w:rPr>
                <w:rFonts w:cs="Arial"/>
                <w:color w:val="000000"/>
                <w:sz w:val="22"/>
                <w:lang w:eastAsia="en-US"/>
              </w:rPr>
              <w:t>O sistema deverá permitir que o usuário do mercado aceite pedidos recebidos.</w:t>
            </w:r>
          </w:p>
        </w:tc>
      </w:tr>
      <w:tr w:rsidR="00DB0BAA" w:rsidRPr="00DB0BAA" w14:paraId="45A8B85D" w14:textId="77777777" w:rsidTr="009C280B">
        <w:tc>
          <w:tcPr>
            <w:tcW w:w="4247" w:type="dxa"/>
            <w:hideMark/>
          </w:tcPr>
          <w:p w14:paraId="0B663FDF"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Informações </w:t>
            </w:r>
            <w:r w:rsidRPr="00DB0BAA">
              <w:rPr>
                <w:rFonts w:cs="Arial"/>
                <w:b/>
                <w:bCs/>
                <w:sz w:val="22"/>
                <w:lang w:eastAsia="en-US"/>
              </w:rPr>
              <w:sym w:font="Wingdings" w:char="F0E0"/>
            </w:r>
          </w:p>
        </w:tc>
        <w:tc>
          <w:tcPr>
            <w:tcW w:w="4247" w:type="dxa"/>
          </w:tcPr>
          <w:p w14:paraId="6CAD0BC0" w14:textId="77777777" w:rsidR="00DB0BAA" w:rsidRPr="00DB0BAA" w:rsidRDefault="00DB0BAA" w:rsidP="00DB0BAA">
            <w:pPr>
              <w:spacing w:line="240" w:lineRule="auto"/>
              <w:ind w:firstLine="0"/>
              <w:rPr>
                <w:rFonts w:cs="Arial"/>
                <w:sz w:val="22"/>
                <w:lang w:eastAsia="en-US"/>
              </w:rPr>
            </w:pPr>
            <w:r w:rsidRPr="00DB0BAA">
              <w:rPr>
                <w:rFonts w:cs="Arial"/>
                <w:sz w:val="22"/>
                <w:lang w:eastAsia="en-US"/>
              </w:rPr>
              <w:t>Lista de pedidos e botão para aceitar pedido. Após confirmação de aceite do pedido, o sistema deverá enviar mensagens para plataforma do cliente alterando o status do pedido.</w:t>
            </w:r>
          </w:p>
        </w:tc>
      </w:tr>
      <w:tr w:rsidR="00DB0BAA" w:rsidRPr="00DB0BAA" w14:paraId="089FFFEF" w14:textId="77777777" w:rsidTr="009C280B">
        <w:tc>
          <w:tcPr>
            <w:tcW w:w="4247" w:type="dxa"/>
            <w:hideMark/>
          </w:tcPr>
          <w:p w14:paraId="74B5AC1C"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Regra do negócio </w:t>
            </w:r>
            <w:r w:rsidRPr="00DB0BAA">
              <w:rPr>
                <w:rFonts w:cs="Arial"/>
                <w:b/>
                <w:bCs/>
                <w:sz w:val="22"/>
                <w:lang w:eastAsia="en-US"/>
              </w:rPr>
              <w:sym w:font="Wingdings" w:char="F0E0"/>
            </w:r>
          </w:p>
        </w:tc>
        <w:tc>
          <w:tcPr>
            <w:tcW w:w="4247" w:type="dxa"/>
          </w:tcPr>
          <w:p w14:paraId="7898B6B0" w14:textId="77777777" w:rsidR="00DB0BAA" w:rsidRPr="00DB0BAA" w:rsidRDefault="00DB0BAA" w:rsidP="00DB0BAA">
            <w:pPr>
              <w:spacing w:line="240" w:lineRule="auto"/>
              <w:ind w:firstLine="0"/>
              <w:rPr>
                <w:rFonts w:cs="Arial"/>
                <w:color w:val="000000"/>
                <w:sz w:val="22"/>
                <w:lang w:eastAsia="en-US"/>
              </w:rPr>
            </w:pPr>
            <w:r w:rsidRPr="00DB0BAA">
              <w:rPr>
                <w:rFonts w:cs="Arial"/>
                <w:sz w:val="22"/>
                <w:lang w:eastAsia="en-US"/>
              </w:rPr>
              <w:t>Não há regra.</w:t>
            </w:r>
          </w:p>
          <w:p w14:paraId="15A57C58" w14:textId="77777777" w:rsidR="00DB0BAA" w:rsidRPr="00DB0BAA" w:rsidRDefault="00DB0BAA" w:rsidP="00DB0BAA">
            <w:pPr>
              <w:spacing w:line="240" w:lineRule="auto"/>
              <w:ind w:firstLine="0"/>
              <w:rPr>
                <w:rFonts w:cs="Arial"/>
                <w:b/>
                <w:bCs/>
                <w:sz w:val="22"/>
                <w:lang w:eastAsia="en-US"/>
              </w:rPr>
            </w:pPr>
          </w:p>
        </w:tc>
      </w:tr>
      <w:tr w:rsidR="00DB0BAA" w:rsidRPr="00DB0BAA" w14:paraId="7CE8E582" w14:textId="77777777" w:rsidTr="009C280B">
        <w:tc>
          <w:tcPr>
            <w:tcW w:w="4247" w:type="dxa"/>
            <w:hideMark/>
          </w:tcPr>
          <w:p w14:paraId="7D2A1DA1"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ID: RF008</w:t>
            </w:r>
          </w:p>
        </w:tc>
        <w:tc>
          <w:tcPr>
            <w:tcW w:w="4247" w:type="dxa"/>
            <w:hideMark/>
          </w:tcPr>
          <w:p w14:paraId="53BFB754"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 xml:space="preserve">Nome: </w:t>
            </w:r>
            <w:r w:rsidRPr="00DB0BAA">
              <w:rPr>
                <w:rFonts w:cs="Arial"/>
                <w:sz w:val="22"/>
                <w:lang w:eastAsia="en-US"/>
              </w:rPr>
              <w:t>Informar entrega</w:t>
            </w:r>
          </w:p>
        </w:tc>
      </w:tr>
      <w:tr w:rsidR="00DB0BAA" w:rsidRPr="00DB0BAA" w14:paraId="7D597C8F" w14:textId="77777777" w:rsidTr="009C280B">
        <w:tc>
          <w:tcPr>
            <w:tcW w:w="4247" w:type="dxa"/>
            <w:hideMark/>
          </w:tcPr>
          <w:p w14:paraId="0DB99DD2"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 xml:space="preserve">Categoria: </w:t>
            </w:r>
            <w:r w:rsidRPr="00DB0BAA">
              <w:rPr>
                <w:rFonts w:cs="Arial"/>
                <w:sz w:val="22"/>
                <w:lang w:eastAsia="en-US"/>
              </w:rPr>
              <w:t>oculto</w:t>
            </w:r>
          </w:p>
        </w:tc>
        <w:tc>
          <w:tcPr>
            <w:tcW w:w="4247" w:type="dxa"/>
            <w:hideMark/>
          </w:tcPr>
          <w:p w14:paraId="24E842DA"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 xml:space="preserve">Prioridade: </w:t>
            </w:r>
            <w:r w:rsidRPr="00DB0BAA">
              <w:rPr>
                <w:rFonts w:cs="Arial"/>
                <w:sz w:val="22"/>
                <w:lang w:eastAsia="en-US"/>
              </w:rPr>
              <w:t>essencial</w:t>
            </w:r>
          </w:p>
        </w:tc>
      </w:tr>
      <w:tr w:rsidR="00DB0BAA" w:rsidRPr="00DB0BAA" w14:paraId="67C34807" w14:textId="77777777" w:rsidTr="009C280B">
        <w:tc>
          <w:tcPr>
            <w:tcW w:w="4247" w:type="dxa"/>
            <w:hideMark/>
          </w:tcPr>
          <w:p w14:paraId="6D0C7235"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Descrição </w:t>
            </w:r>
            <w:r w:rsidRPr="00DB0BAA">
              <w:rPr>
                <w:rFonts w:cs="Arial"/>
                <w:b/>
                <w:bCs/>
                <w:sz w:val="22"/>
                <w:lang w:eastAsia="en-US"/>
              </w:rPr>
              <w:sym w:font="Wingdings" w:char="F0E0"/>
            </w:r>
          </w:p>
        </w:tc>
        <w:tc>
          <w:tcPr>
            <w:tcW w:w="4247" w:type="dxa"/>
          </w:tcPr>
          <w:p w14:paraId="118649A0" w14:textId="77777777" w:rsidR="00DB0BAA" w:rsidRPr="00DB0BAA" w:rsidRDefault="00DB0BAA" w:rsidP="00DB0BAA">
            <w:pPr>
              <w:spacing w:line="240" w:lineRule="auto"/>
              <w:ind w:firstLine="0"/>
              <w:rPr>
                <w:rFonts w:cs="Arial"/>
                <w:color w:val="000000"/>
                <w:sz w:val="22"/>
                <w:lang w:eastAsia="en-US"/>
              </w:rPr>
            </w:pPr>
            <w:r w:rsidRPr="00DB0BAA">
              <w:rPr>
                <w:rFonts w:cs="Arial"/>
                <w:color w:val="000000"/>
                <w:sz w:val="22"/>
                <w:lang w:eastAsia="en-US"/>
              </w:rPr>
              <w:t>O sistema deverá enviar notificação para a plataforma do usuário cliente após confirmado que os produtos foram separados e estão prontos para entrega. RF038.</w:t>
            </w:r>
          </w:p>
        </w:tc>
      </w:tr>
      <w:tr w:rsidR="00DB0BAA" w:rsidRPr="00DB0BAA" w14:paraId="78B52299" w14:textId="77777777" w:rsidTr="009C280B">
        <w:tc>
          <w:tcPr>
            <w:tcW w:w="4247" w:type="dxa"/>
            <w:hideMark/>
          </w:tcPr>
          <w:p w14:paraId="49AF2AA1"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Informações </w:t>
            </w:r>
            <w:r w:rsidRPr="00DB0BAA">
              <w:rPr>
                <w:rFonts w:cs="Arial"/>
                <w:b/>
                <w:bCs/>
                <w:sz w:val="22"/>
                <w:lang w:eastAsia="en-US"/>
              </w:rPr>
              <w:sym w:font="Wingdings" w:char="F0E0"/>
            </w:r>
          </w:p>
        </w:tc>
        <w:tc>
          <w:tcPr>
            <w:tcW w:w="4247" w:type="dxa"/>
          </w:tcPr>
          <w:p w14:paraId="60034684" w14:textId="77777777" w:rsidR="00DB0BAA" w:rsidRPr="00DB0BAA" w:rsidRDefault="00DB0BAA" w:rsidP="00DB0BAA">
            <w:pPr>
              <w:spacing w:line="240" w:lineRule="auto"/>
              <w:ind w:firstLine="0"/>
              <w:rPr>
                <w:rFonts w:cs="Arial"/>
                <w:sz w:val="22"/>
                <w:lang w:eastAsia="en-US"/>
              </w:rPr>
            </w:pPr>
            <w:r w:rsidRPr="00DB0BAA">
              <w:rPr>
                <w:rFonts w:cs="Arial"/>
                <w:sz w:val="22"/>
                <w:lang w:eastAsia="en-US"/>
              </w:rPr>
              <w:t>A notificação deverá alterar o status do pedido (pedido separado e pronto para entrega), e terá o tempo estimado/agendamento e nome do entregador.</w:t>
            </w:r>
          </w:p>
        </w:tc>
      </w:tr>
      <w:tr w:rsidR="00DB0BAA" w:rsidRPr="00DB0BAA" w14:paraId="5A5A73F0" w14:textId="77777777" w:rsidTr="009C280B">
        <w:tc>
          <w:tcPr>
            <w:tcW w:w="4247" w:type="dxa"/>
            <w:hideMark/>
          </w:tcPr>
          <w:p w14:paraId="57FD2FF5"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Regra do negócio </w:t>
            </w:r>
            <w:r w:rsidRPr="00DB0BAA">
              <w:rPr>
                <w:rFonts w:cs="Arial"/>
                <w:b/>
                <w:bCs/>
                <w:sz w:val="22"/>
                <w:lang w:eastAsia="en-US"/>
              </w:rPr>
              <w:sym w:font="Wingdings" w:char="F0E0"/>
            </w:r>
          </w:p>
        </w:tc>
        <w:tc>
          <w:tcPr>
            <w:tcW w:w="4247" w:type="dxa"/>
          </w:tcPr>
          <w:p w14:paraId="2725A4E5" w14:textId="77777777" w:rsidR="00DB0BAA" w:rsidRPr="00DB0BAA" w:rsidRDefault="00DB0BAA" w:rsidP="00DB0BAA">
            <w:pPr>
              <w:spacing w:line="240" w:lineRule="auto"/>
              <w:ind w:firstLine="0"/>
              <w:rPr>
                <w:rFonts w:cs="Arial"/>
                <w:color w:val="000000"/>
                <w:sz w:val="22"/>
                <w:lang w:eastAsia="en-US"/>
              </w:rPr>
            </w:pPr>
            <w:r w:rsidRPr="00DB0BAA">
              <w:rPr>
                <w:rFonts w:cs="Arial"/>
                <w:sz w:val="22"/>
                <w:lang w:eastAsia="en-US"/>
              </w:rPr>
              <w:t>Não há regra.</w:t>
            </w:r>
          </w:p>
          <w:p w14:paraId="6A33A554" w14:textId="77777777" w:rsidR="00DB0BAA" w:rsidRPr="00DB0BAA" w:rsidRDefault="00DB0BAA" w:rsidP="00DB0BAA">
            <w:pPr>
              <w:spacing w:line="240" w:lineRule="auto"/>
              <w:ind w:firstLine="0"/>
              <w:rPr>
                <w:rFonts w:cs="Arial"/>
                <w:b/>
                <w:bCs/>
                <w:sz w:val="22"/>
                <w:lang w:eastAsia="en-US"/>
              </w:rPr>
            </w:pPr>
          </w:p>
        </w:tc>
      </w:tr>
      <w:tr w:rsidR="00DB0BAA" w:rsidRPr="00DB0BAA" w14:paraId="69EEECA9" w14:textId="77777777" w:rsidTr="009C280B">
        <w:tc>
          <w:tcPr>
            <w:tcW w:w="4247" w:type="dxa"/>
            <w:hideMark/>
          </w:tcPr>
          <w:p w14:paraId="5B1E91A8"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ID: RF009</w:t>
            </w:r>
          </w:p>
        </w:tc>
        <w:tc>
          <w:tcPr>
            <w:tcW w:w="4247" w:type="dxa"/>
            <w:hideMark/>
          </w:tcPr>
          <w:p w14:paraId="3EC6C135"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 xml:space="preserve">Nome: </w:t>
            </w:r>
            <w:r w:rsidRPr="00DB0BAA">
              <w:rPr>
                <w:rFonts w:cs="Arial"/>
                <w:sz w:val="22"/>
                <w:lang w:eastAsia="en-US"/>
              </w:rPr>
              <w:t>Abrir menu cliente</w:t>
            </w:r>
          </w:p>
        </w:tc>
      </w:tr>
      <w:tr w:rsidR="00DB0BAA" w:rsidRPr="00DB0BAA" w14:paraId="4221A070" w14:textId="77777777" w:rsidTr="009C280B">
        <w:tc>
          <w:tcPr>
            <w:tcW w:w="4247" w:type="dxa"/>
            <w:hideMark/>
          </w:tcPr>
          <w:p w14:paraId="0DFA0A81"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Categoria:</w:t>
            </w:r>
            <w:r w:rsidRPr="00DB0BAA">
              <w:rPr>
                <w:rFonts w:cs="Arial"/>
                <w:sz w:val="22"/>
                <w:lang w:eastAsia="en-US"/>
              </w:rPr>
              <w:t xml:space="preserve"> evidente</w:t>
            </w:r>
          </w:p>
        </w:tc>
        <w:tc>
          <w:tcPr>
            <w:tcW w:w="4247" w:type="dxa"/>
            <w:hideMark/>
          </w:tcPr>
          <w:p w14:paraId="4C71BB0C"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 xml:space="preserve">Prioridade: </w:t>
            </w:r>
            <w:r w:rsidRPr="00DB0BAA">
              <w:rPr>
                <w:rFonts w:cs="Arial"/>
                <w:sz w:val="22"/>
                <w:lang w:eastAsia="en-US"/>
              </w:rPr>
              <w:t>essencial</w:t>
            </w:r>
          </w:p>
        </w:tc>
      </w:tr>
      <w:tr w:rsidR="00DB0BAA" w:rsidRPr="00DB0BAA" w14:paraId="2924FC03" w14:textId="77777777" w:rsidTr="009C280B">
        <w:tc>
          <w:tcPr>
            <w:tcW w:w="4247" w:type="dxa"/>
            <w:hideMark/>
          </w:tcPr>
          <w:p w14:paraId="1F14C3CD"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Descrição </w:t>
            </w:r>
            <w:r w:rsidRPr="00DB0BAA">
              <w:rPr>
                <w:rFonts w:cs="Arial"/>
                <w:b/>
                <w:bCs/>
                <w:sz w:val="22"/>
                <w:lang w:eastAsia="en-US"/>
              </w:rPr>
              <w:sym w:font="Wingdings" w:char="F0E0"/>
            </w:r>
          </w:p>
        </w:tc>
        <w:tc>
          <w:tcPr>
            <w:tcW w:w="4247" w:type="dxa"/>
          </w:tcPr>
          <w:p w14:paraId="7AA86483" w14:textId="77777777" w:rsidR="00DB0BAA" w:rsidRPr="00DB0BAA" w:rsidRDefault="00DB0BAA" w:rsidP="00DB0BAA">
            <w:pPr>
              <w:spacing w:line="240" w:lineRule="auto"/>
              <w:ind w:firstLine="0"/>
              <w:rPr>
                <w:rFonts w:cs="Arial"/>
                <w:color w:val="000000"/>
                <w:sz w:val="22"/>
                <w:lang w:eastAsia="en-US"/>
              </w:rPr>
            </w:pPr>
            <w:r w:rsidRPr="00DB0BAA">
              <w:rPr>
                <w:rFonts w:cs="Arial"/>
                <w:color w:val="000000"/>
                <w:sz w:val="22"/>
                <w:lang w:eastAsia="en-US"/>
              </w:rPr>
              <w:t>O sistema deverá renderizar a tela de menu inicial após carregada plataforma cliente RF030.</w:t>
            </w:r>
          </w:p>
        </w:tc>
      </w:tr>
      <w:tr w:rsidR="00DB0BAA" w:rsidRPr="00DB0BAA" w14:paraId="0C88752E" w14:textId="77777777" w:rsidTr="009C280B">
        <w:tc>
          <w:tcPr>
            <w:tcW w:w="4247" w:type="dxa"/>
            <w:hideMark/>
          </w:tcPr>
          <w:p w14:paraId="0AE4D3D6"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Informações </w:t>
            </w:r>
            <w:r w:rsidRPr="00DB0BAA">
              <w:rPr>
                <w:rFonts w:cs="Arial"/>
                <w:b/>
                <w:bCs/>
                <w:sz w:val="22"/>
                <w:lang w:eastAsia="en-US"/>
              </w:rPr>
              <w:sym w:font="Wingdings" w:char="F0E0"/>
            </w:r>
          </w:p>
        </w:tc>
        <w:tc>
          <w:tcPr>
            <w:tcW w:w="4247" w:type="dxa"/>
          </w:tcPr>
          <w:p w14:paraId="079F7CEE" w14:textId="77777777" w:rsidR="00DB0BAA" w:rsidRPr="00DB0BAA" w:rsidRDefault="00DB0BAA" w:rsidP="00DB0BAA">
            <w:pPr>
              <w:spacing w:line="240" w:lineRule="auto"/>
              <w:ind w:firstLine="0"/>
              <w:rPr>
                <w:rFonts w:cs="Arial"/>
                <w:sz w:val="22"/>
                <w:lang w:eastAsia="en-US"/>
              </w:rPr>
            </w:pPr>
            <w:r w:rsidRPr="00DB0BAA">
              <w:rPr>
                <w:rFonts w:cs="Arial"/>
                <w:sz w:val="22"/>
                <w:lang w:eastAsia="en-US"/>
              </w:rPr>
              <w:t>Tela de menu deve conter as opções: ver cadastro, visualizar setores, visualizar listas, revisar pedido/carrinho, ver/acompanhar pedido.</w:t>
            </w:r>
          </w:p>
        </w:tc>
      </w:tr>
      <w:tr w:rsidR="00DB0BAA" w:rsidRPr="00DB0BAA" w14:paraId="56908CFC" w14:textId="77777777" w:rsidTr="009C280B">
        <w:tc>
          <w:tcPr>
            <w:tcW w:w="4247" w:type="dxa"/>
            <w:hideMark/>
          </w:tcPr>
          <w:p w14:paraId="6A041A75"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Regra do negócio </w:t>
            </w:r>
            <w:r w:rsidRPr="00DB0BAA">
              <w:rPr>
                <w:rFonts w:cs="Arial"/>
                <w:b/>
                <w:bCs/>
                <w:sz w:val="22"/>
                <w:lang w:eastAsia="en-US"/>
              </w:rPr>
              <w:sym w:font="Wingdings" w:char="F0E0"/>
            </w:r>
          </w:p>
        </w:tc>
        <w:tc>
          <w:tcPr>
            <w:tcW w:w="4247" w:type="dxa"/>
          </w:tcPr>
          <w:p w14:paraId="3A77F5E9" w14:textId="77777777" w:rsidR="00DB0BAA" w:rsidRPr="00DB0BAA" w:rsidRDefault="00DB0BAA" w:rsidP="00DB0BAA">
            <w:pPr>
              <w:spacing w:line="240" w:lineRule="auto"/>
              <w:ind w:firstLine="0"/>
              <w:rPr>
                <w:rFonts w:cs="Arial"/>
                <w:color w:val="000000"/>
                <w:sz w:val="22"/>
                <w:lang w:eastAsia="en-US"/>
              </w:rPr>
            </w:pPr>
            <w:r w:rsidRPr="00DB0BAA">
              <w:rPr>
                <w:rFonts w:cs="Arial"/>
                <w:sz w:val="22"/>
                <w:lang w:eastAsia="en-US"/>
              </w:rPr>
              <w:t>Não há regra.</w:t>
            </w:r>
          </w:p>
          <w:p w14:paraId="2721CBB4" w14:textId="77777777" w:rsidR="00DB0BAA" w:rsidRPr="00DB0BAA" w:rsidRDefault="00DB0BAA" w:rsidP="00DB0BAA">
            <w:pPr>
              <w:spacing w:line="240" w:lineRule="auto"/>
              <w:ind w:firstLine="0"/>
              <w:rPr>
                <w:rFonts w:cs="Arial"/>
                <w:b/>
                <w:bCs/>
                <w:sz w:val="22"/>
                <w:lang w:eastAsia="en-US"/>
              </w:rPr>
            </w:pPr>
          </w:p>
        </w:tc>
      </w:tr>
      <w:tr w:rsidR="00DB0BAA" w:rsidRPr="00DB0BAA" w14:paraId="5D01408F" w14:textId="77777777" w:rsidTr="009C280B">
        <w:tc>
          <w:tcPr>
            <w:tcW w:w="4247" w:type="dxa"/>
            <w:hideMark/>
          </w:tcPr>
          <w:p w14:paraId="027D7C2A"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ID: RF010</w:t>
            </w:r>
          </w:p>
        </w:tc>
        <w:tc>
          <w:tcPr>
            <w:tcW w:w="4247" w:type="dxa"/>
            <w:hideMark/>
          </w:tcPr>
          <w:p w14:paraId="2310F7DB"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 xml:space="preserve">Nome: </w:t>
            </w:r>
            <w:r w:rsidRPr="00DB0BAA">
              <w:rPr>
                <w:rFonts w:cs="Arial"/>
                <w:sz w:val="22"/>
                <w:lang w:eastAsia="en-US"/>
              </w:rPr>
              <w:t>Ver cadastro</w:t>
            </w:r>
          </w:p>
        </w:tc>
      </w:tr>
      <w:tr w:rsidR="00DB0BAA" w:rsidRPr="00DB0BAA" w14:paraId="2A2CB1A1" w14:textId="77777777" w:rsidTr="009C280B">
        <w:tc>
          <w:tcPr>
            <w:tcW w:w="4247" w:type="dxa"/>
            <w:hideMark/>
          </w:tcPr>
          <w:p w14:paraId="1416A10B"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Categoria:</w:t>
            </w:r>
            <w:r w:rsidRPr="00DB0BAA">
              <w:rPr>
                <w:rFonts w:cs="Arial"/>
                <w:sz w:val="22"/>
                <w:lang w:eastAsia="en-US"/>
              </w:rPr>
              <w:t xml:space="preserve"> evidente</w:t>
            </w:r>
          </w:p>
        </w:tc>
        <w:tc>
          <w:tcPr>
            <w:tcW w:w="4247" w:type="dxa"/>
            <w:hideMark/>
          </w:tcPr>
          <w:p w14:paraId="432CD679"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 xml:space="preserve">Prioridade: </w:t>
            </w:r>
            <w:r w:rsidRPr="00DB0BAA">
              <w:rPr>
                <w:rFonts w:cs="Arial"/>
                <w:sz w:val="22"/>
                <w:lang w:eastAsia="en-US"/>
              </w:rPr>
              <w:t>essencial</w:t>
            </w:r>
          </w:p>
        </w:tc>
      </w:tr>
      <w:tr w:rsidR="00DB0BAA" w:rsidRPr="00DB0BAA" w14:paraId="65DA167B" w14:textId="77777777" w:rsidTr="009C280B">
        <w:tc>
          <w:tcPr>
            <w:tcW w:w="4247" w:type="dxa"/>
            <w:hideMark/>
          </w:tcPr>
          <w:p w14:paraId="0FA746E2"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Descrição </w:t>
            </w:r>
            <w:r w:rsidRPr="00DB0BAA">
              <w:rPr>
                <w:rFonts w:cs="Arial"/>
                <w:b/>
                <w:bCs/>
                <w:sz w:val="22"/>
                <w:lang w:eastAsia="en-US"/>
              </w:rPr>
              <w:sym w:font="Wingdings" w:char="F0E0"/>
            </w:r>
          </w:p>
        </w:tc>
        <w:tc>
          <w:tcPr>
            <w:tcW w:w="4247" w:type="dxa"/>
          </w:tcPr>
          <w:p w14:paraId="1F56F3F7" w14:textId="77777777" w:rsidR="00DB0BAA" w:rsidRPr="00DB0BAA" w:rsidRDefault="00DB0BAA" w:rsidP="00DB0BAA">
            <w:pPr>
              <w:spacing w:line="240" w:lineRule="auto"/>
              <w:ind w:firstLine="0"/>
              <w:rPr>
                <w:rFonts w:cs="Arial"/>
                <w:color w:val="000000"/>
                <w:sz w:val="22"/>
                <w:lang w:eastAsia="en-US"/>
              </w:rPr>
            </w:pPr>
            <w:r w:rsidRPr="00DB0BAA">
              <w:rPr>
                <w:rFonts w:cs="Arial"/>
                <w:color w:val="000000"/>
                <w:sz w:val="22"/>
                <w:lang w:eastAsia="en-US"/>
              </w:rPr>
              <w:t>O sistema deverá permitir que o usuário cliente veja os seus dados cadastrados.</w:t>
            </w:r>
          </w:p>
        </w:tc>
      </w:tr>
      <w:tr w:rsidR="00DB0BAA" w:rsidRPr="00DB0BAA" w14:paraId="504D1C68" w14:textId="77777777" w:rsidTr="009C280B">
        <w:tc>
          <w:tcPr>
            <w:tcW w:w="4247" w:type="dxa"/>
            <w:hideMark/>
          </w:tcPr>
          <w:p w14:paraId="7A9D5F05"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Informações </w:t>
            </w:r>
            <w:r w:rsidRPr="00DB0BAA">
              <w:rPr>
                <w:rFonts w:cs="Arial"/>
                <w:b/>
                <w:bCs/>
                <w:sz w:val="22"/>
                <w:lang w:eastAsia="en-US"/>
              </w:rPr>
              <w:sym w:font="Wingdings" w:char="F0E0"/>
            </w:r>
          </w:p>
        </w:tc>
        <w:tc>
          <w:tcPr>
            <w:tcW w:w="4247" w:type="dxa"/>
          </w:tcPr>
          <w:p w14:paraId="02534A11" w14:textId="77777777" w:rsidR="00DB0BAA" w:rsidRPr="00DB0BAA" w:rsidRDefault="00DB0BAA" w:rsidP="00DB0BAA">
            <w:pPr>
              <w:spacing w:line="240" w:lineRule="auto"/>
              <w:ind w:firstLine="0"/>
              <w:rPr>
                <w:rFonts w:cs="Arial"/>
                <w:sz w:val="22"/>
                <w:lang w:eastAsia="en-US"/>
              </w:rPr>
            </w:pPr>
            <w:r w:rsidRPr="00DB0BAA">
              <w:rPr>
                <w:rFonts w:cs="Arial"/>
                <w:sz w:val="22"/>
                <w:lang w:eastAsia="en-US"/>
              </w:rPr>
              <w:t xml:space="preserve">Formulário com os campos preenchidos: </w:t>
            </w:r>
            <w:r w:rsidRPr="00DB0BAA">
              <w:rPr>
                <w:rFonts w:cs="Arial"/>
                <w:color w:val="000000"/>
                <w:sz w:val="22"/>
                <w:lang w:eastAsia="en-US"/>
              </w:rPr>
              <w:t>nome, endereço, telefone, CPF, email e senha(oculto); criar botão para editar cadastro.</w:t>
            </w:r>
          </w:p>
        </w:tc>
      </w:tr>
      <w:tr w:rsidR="00DB0BAA" w:rsidRPr="00DB0BAA" w14:paraId="5732E5F7" w14:textId="77777777" w:rsidTr="009C280B">
        <w:tc>
          <w:tcPr>
            <w:tcW w:w="4247" w:type="dxa"/>
            <w:hideMark/>
          </w:tcPr>
          <w:p w14:paraId="39479E65"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ID: RF011</w:t>
            </w:r>
          </w:p>
        </w:tc>
        <w:tc>
          <w:tcPr>
            <w:tcW w:w="4247" w:type="dxa"/>
            <w:hideMark/>
          </w:tcPr>
          <w:p w14:paraId="0B9466A8"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 xml:space="preserve">Nome: </w:t>
            </w:r>
            <w:r w:rsidRPr="00DB0BAA">
              <w:rPr>
                <w:rFonts w:cs="Arial"/>
                <w:sz w:val="22"/>
                <w:lang w:eastAsia="en-US"/>
              </w:rPr>
              <w:t>Editar cadastro</w:t>
            </w:r>
          </w:p>
        </w:tc>
      </w:tr>
      <w:tr w:rsidR="00DB0BAA" w:rsidRPr="00DB0BAA" w14:paraId="09ABBD07" w14:textId="77777777" w:rsidTr="009C280B">
        <w:tc>
          <w:tcPr>
            <w:tcW w:w="4247" w:type="dxa"/>
            <w:hideMark/>
          </w:tcPr>
          <w:p w14:paraId="56AD11A4"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Categoria:</w:t>
            </w:r>
            <w:r w:rsidRPr="00DB0BAA">
              <w:rPr>
                <w:rFonts w:cs="Arial"/>
                <w:sz w:val="22"/>
                <w:lang w:eastAsia="en-US"/>
              </w:rPr>
              <w:t xml:space="preserve"> evidente</w:t>
            </w:r>
          </w:p>
        </w:tc>
        <w:tc>
          <w:tcPr>
            <w:tcW w:w="4247" w:type="dxa"/>
            <w:hideMark/>
          </w:tcPr>
          <w:p w14:paraId="488AA369"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 xml:space="preserve">Prioridade: </w:t>
            </w:r>
            <w:r w:rsidRPr="00DB0BAA">
              <w:rPr>
                <w:rFonts w:cs="Arial"/>
                <w:sz w:val="22"/>
                <w:lang w:eastAsia="en-US"/>
              </w:rPr>
              <w:t>essencial</w:t>
            </w:r>
          </w:p>
        </w:tc>
      </w:tr>
      <w:tr w:rsidR="00DB0BAA" w:rsidRPr="00DB0BAA" w14:paraId="43E26155" w14:textId="77777777" w:rsidTr="009C280B">
        <w:tc>
          <w:tcPr>
            <w:tcW w:w="4247" w:type="dxa"/>
            <w:hideMark/>
          </w:tcPr>
          <w:p w14:paraId="1C7F6CC5"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lastRenderedPageBreak/>
              <w:t xml:space="preserve">Descrição </w:t>
            </w:r>
            <w:r w:rsidRPr="00DB0BAA">
              <w:rPr>
                <w:rFonts w:cs="Arial"/>
                <w:b/>
                <w:bCs/>
                <w:sz w:val="22"/>
                <w:lang w:eastAsia="en-US"/>
              </w:rPr>
              <w:sym w:font="Wingdings" w:char="F0E0"/>
            </w:r>
          </w:p>
        </w:tc>
        <w:tc>
          <w:tcPr>
            <w:tcW w:w="4247" w:type="dxa"/>
          </w:tcPr>
          <w:p w14:paraId="5F7C7005" w14:textId="77777777" w:rsidR="00DB0BAA" w:rsidRPr="00DB0BAA" w:rsidRDefault="00DB0BAA" w:rsidP="00DB0BAA">
            <w:pPr>
              <w:spacing w:line="240" w:lineRule="auto"/>
              <w:ind w:firstLine="0"/>
              <w:rPr>
                <w:rFonts w:cs="Arial"/>
                <w:color w:val="000000"/>
                <w:sz w:val="22"/>
                <w:lang w:eastAsia="en-US"/>
              </w:rPr>
            </w:pPr>
            <w:r w:rsidRPr="00DB0BAA">
              <w:rPr>
                <w:rFonts w:cs="Arial"/>
                <w:color w:val="000000"/>
                <w:sz w:val="22"/>
                <w:lang w:eastAsia="en-US"/>
              </w:rPr>
              <w:t>O sistema deverá permitir que o cliente faça a edição dos dados cadastrados.</w:t>
            </w:r>
          </w:p>
        </w:tc>
      </w:tr>
      <w:tr w:rsidR="00DB0BAA" w:rsidRPr="00DB0BAA" w14:paraId="1ACEEBF5" w14:textId="77777777" w:rsidTr="009C280B">
        <w:tc>
          <w:tcPr>
            <w:tcW w:w="4247" w:type="dxa"/>
            <w:hideMark/>
          </w:tcPr>
          <w:p w14:paraId="5EBCDAD6"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Informações </w:t>
            </w:r>
            <w:r w:rsidRPr="00DB0BAA">
              <w:rPr>
                <w:rFonts w:cs="Arial"/>
                <w:b/>
                <w:bCs/>
                <w:sz w:val="22"/>
                <w:lang w:eastAsia="en-US"/>
              </w:rPr>
              <w:sym w:font="Wingdings" w:char="F0E0"/>
            </w:r>
          </w:p>
        </w:tc>
        <w:tc>
          <w:tcPr>
            <w:tcW w:w="4247" w:type="dxa"/>
          </w:tcPr>
          <w:p w14:paraId="0E241F3C" w14:textId="77777777" w:rsidR="00DB0BAA" w:rsidRPr="00DB0BAA" w:rsidRDefault="00DB0BAA" w:rsidP="00DB0BAA">
            <w:pPr>
              <w:spacing w:line="240" w:lineRule="auto"/>
              <w:ind w:firstLine="0"/>
              <w:rPr>
                <w:rFonts w:cs="Arial"/>
                <w:sz w:val="22"/>
                <w:lang w:eastAsia="en-US"/>
              </w:rPr>
            </w:pPr>
            <w:r w:rsidRPr="00DB0BAA">
              <w:rPr>
                <w:rFonts w:cs="Arial"/>
                <w:sz w:val="22"/>
                <w:lang w:eastAsia="en-US"/>
              </w:rPr>
              <w:t xml:space="preserve">Carregar formulário com os campos: </w:t>
            </w:r>
            <w:r w:rsidRPr="00DB0BAA">
              <w:rPr>
                <w:rFonts w:cs="Arial"/>
                <w:color w:val="000000"/>
                <w:sz w:val="22"/>
                <w:lang w:eastAsia="en-US"/>
              </w:rPr>
              <w:t>nome, endereço, telefone, CPF, email e senha. Mostrar botão para confirmar e solicitar a confirmação dos dados inseridos.</w:t>
            </w:r>
          </w:p>
        </w:tc>
      </w:tr>
      <w:tr w:rsidR="00DB0BAA" w:rsidRPr="00DB0BAA" w14:paraId="239483F7" w14:textId="77777777" w:rsidTr="009C280B">
        <w:tc>
          <w:tcPr>
            <w:tcW w:w="4247" w:type="dxa"/>
            <w:hideMark/>
          </w:tcPr>
          <w:p w14:paraId="0F3EE176"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Regra do negócio </w:t>
            </w:r>
            <w:r w:rsidRPr="00DB0BAA">
              <w:rPr>
                <w:rFonts w:cs="Arial"/>
                <w:b/>
                <w:bCs/>
                <w:sz w:val="22"/>
                <w:lang w:eastAsia="en-US"/>
              </w:rPr>
              <w:sym w:font="Wingdings" w:char="F0E0"/>
            </w:r>
          </w:p>
        </w:tc>
        <w:tc>
          <w:tcPr>
            <w:tcW w:w="4247" w:type="dxa"/>
          </w:tcPr>
          <w:p w14:paraId="7A5C1BF8" w14:textId="77777777" w:rsidR="00DB0BAA" w:rsidRPr="00DB0BAA" w:rsidRDefault="00DB0BAA" w:rsidP="00DB0BAA">
            <w:pPr>
              <w:spacing w:line="240" w:lineRule="auto"/>
              <w:ind w:firstLine="0"/>
              <w:rPr>
                <w:rFonts w:cs="Arial"/>
                <w:color w:val="000000"/>
                <w:sz w:val="22"/>
                <w:lang w:eastAsia="en-US"/>
              </w:rPr>
            </w:pPr>
            <w:r w:rsidRPr="00DB0BAA">
              <w:rPr>
                <w:rFonts w:cs="Arial"/>
                <w:sz w:val="22"/>
                <w:lang w:eastAsia="en-US"/>
              </w:rPr>
              <w:t>Não há regra.</w:t>
            </w:r>
          </w:p>
          <w:p w14:paraId="3AA9EA76" w14:textId="77777777" w:rsidR="00DB0BAA" w:rsidRPr="00DB0BAA" w:rsidRDefault="00DB0BAA" w:rsidP="00DB0BAA">
            <w:pPr>
              <w:spacing w:line="240" w:lineRule="auto"/>
              <w:ind w:firstLine="0"/>
              <w:rPr>
                <w:rFonts w:cs="Arial"/>
                <w:b/>
                <w:bCs/>
                <w:sz w:val="22"/>
                <w:lang w:eastAsia="en-US"/>
              </w:rPr>
            </w:pPr>
          </w:p>
        </w:tc>
      </w:tr>
      <w:tr w:rsidR="00DB0BAA" w:rsidRPr="00DB0BAA" w14:paraId="3ACC26E3" w14:textId="77777777" w:rsidTr="009C280B">
        <w:tc>
          <w:tcPr>
            <w:tcW w:w="4247" w:type="dxa"/>
            <w:hideMark/>
          </w:tcPr>
          <w:p w14:paraId="13975F11"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ID: RF012</w:t>
            </w:r>
          </w:p>
        </w:tc>
        <w:tc>
          <w:tcPr>
            <w:tcW w:w="4247" w:type="dxa"/>
            <w:hideMark/>
          </w:tcPr>
          <w:p w14:paraId="3126DBD4"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 xml:space="preserve">Nome: </w:t>
            </w:r>
            <w:r w:rsidRPr="00DB0BAA">
              <w:rPr>
                <w:rFonts w:cs="Arial"/>
                <w:sz w:val="22"/>
                <w:lang w:eastAsia="en-US"/>
              </w:rPr>
              <w:t>Atualizar cadastro</w:t>
            </w:r>
          </w:p>
        </w:tc>
      </w:tr>
      <w:tr w:rsidR="00DB0BAA" w:rsidRPr="00DB0BAA" w14:paraId="5CC51605" w14:textId="77777777" w:rsidTr="009C280B">
        <w:tc>
          <w:tcPr>
            <w:tcW w:w="4247" w:type="dxa"/>
            <w:hideMark/>
          </w:tcPr>
          <w:p w14:paraId="44FCA842"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Categoria:</w:t>
            </w:r>
            <w:r w:rsidRPr="00DB0BAA">
              <w:rPr>
                <w:rFonts w:cs="Arial"/>
                <w:sz w:val="22"/>
                <w:lang w:eastAsia="en-US"/>
              </w:rPr>
              <w:t xml:space="preserve"> oculto</w:t>
            </w:r>
          </w:p>
        </w:tc>
        <w:tc>
          <w:tcPr>
            <w:tcW w:w="4247" w:type="dxa"/>
            <w:hideMark/>
          </w:tcPr>
          <w:p w14:paraId="2BCFC4FE"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 xml:space="preserve">Prioridade: </w:t>
            </w:r>
            <w:r w:rsidRPr="00DB0BAA">
              <w:rPr>
                <w:rFonts w:cs="Arial"/>
                <w:sz w:val="22"/>
                <w:lang w:eastAsia="en-US"/>
              </w:rPr>
              <w:t>essencial</w:t>
            </w:r>
          </w:p>
        </w:tc>
      </w:tr>
      <w:tr w:rsidR="00DB0BAA" w:rsidRPr="00DB0BAA" w14:paraId="6F42A444" w14:textId="77777777" w:rsidTr="009C280B">
        <w:tc>
          <w:tcPr>
            <w:tcW w:w="4247" w:type="dxa"/>
            <w:hideMark/>
          </w:tcPr>
          <w:p w14:paraId="0FEA9E2D"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Descrição </w:t>
            </w:r>
            <w:r w:rsidRPr="00DB0BAA">
              <w:rPr>
                <w:rFonts w:cs="Arial"/>
                <w:b/>
                <w:bCs/>
                <w:sz w:val="22"/>
                <w:lang w:eastAsia="en-US"/>
              </w:rPr>
              <w:sym w:font="Wingdings" w:char="F0E0"/>
            </w:r>
          </w:p>
        </w:tc>
        <w:tc>
          <w:tcPr>
            <w:tcW w:w="4247" w:type="dxa"/>
          </w:tcPr>
          <w:p w14:paraId="36C2EE74" w14:textId="77777777" w:rsidR="00DB0BAA" w:rsidRPr="00DB0BAA" w:rsidRDefault="00DB0BAA" w:rsidP="00DB0BAA">
            <w:pPr>
              <w:spacing w:line="240" w:lineRule="auto"/>
              <w:ind w:firstLine="0"/>
              <w:rPr>
                <w:rFonts w:cs="Arial"/>
                <w:color w:val="000000"/>
                <w:sz w:val="22"/>
                <w:lang w:eastAsia="en-US"/>
              </w:rPr>
            </w:pPr>
            <w:r w:rsidRPr="00DB0BAA">
              <w:rPr>
                <w:rFonts w:cs="Arial"/>
                <w:color w:val="000000"/>
                <w:sz w:val="22"/>
                <w:lang w:eastAsia="en-US"/>
              </w:rPr>
              <w:t>O sistema deverá atualizar a base de dados do usuário após evento de click no botão opção confirmar do formulário de editar dados do cadastro.</w:t>
            </w:r>
          </w:p>
        </w:tc>
      </w:tr>
      <w:tr w:rsidR="00DB0BAA" w:rsidRPr="00DB0BAA" w14:paraId="37DD5845" w14:textId="77777777" w:rsidTr="009C280B">
        <w:tc>
          <w:tcPr>
            <w:tcW w:w="4247" w:type="dxa"/>
            <w:hideMark/>
          </w:tcPr>
          <w:p w14:paraId="6AA4B385"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Informações </w:t>
            </w:r>
            <w:r w:rsidRPr="00DB0BAA">
              <w:rPr>
                <w:rFonts w:cs="Arial"/>
                <w:b/>
                <w:bCs/>
                <w:sz w:val="22"/>
                <w:lang w:eastAsia="en-US"/>
              </w:rPr>
              <w:sym w:font="Wingdings" w:char="F0E0"/>
            </w:r>
          </w:p>
        </w:tc>
        <w:tc>
          <w:tcPr>
            <w:tcW w:w="4247" w:type="dxa"/>
          </w:tcPr>
          <w:p w14:paraId="4B87E808" w14:textId="77777777" w:rsidR="00DB0BAA" w:rsidRPr="00DB0BAA" w:rsidRDefault="00DB0BAA" w:rsidP="00DB0BAA">
            <w:pPr>
              <w:spacing w:line="240" w:lineRule="auto"/>
              <w:ind w:firstLine="0"/>
              <w:rPr>
                <w:rFonts w:cs="Arial"/>
                <w:sz w:val="22"/>
                <w:lang w:eastAsia="en-US"/>
              </w:rPr>
            </w:pPr>
            <w:r w:rsidRPr="00DB0BAA">
              <w:rPr>
                <w:rFonts w:cs="Arial"/>
                <w:sz w:val="22"/>
                <w:lang w:eastAsia="en-US"/>
              </w:rPr>
              <w:t>Atualizar base de dados do usuário.</w:t>
            </w:r>
          </w:p>
        </w:tc>
      </w:tr>
      <w:tr w:rsidR="00DB0BAA" w:rsidRPr="00DB0BAA" w14:paraId="6006E1F9" w14:textId="77777777" w:rsidTr="009C280B">
        <w:tc>
          <w:tcPr>
            <w:tcW w:w="4247" w:type="dxa"/>
            <w:hideMark/>
          </w:tcPr>
          <w:p w14:paraId="41900EFB"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Regra do negócio </w:t>
            </w:r>
            <w:r w:rsidRPr="00DB0BAA">
              <w:rPr>
                <w:rFonts w:cs="Arial"/>
                <w:b/>
                <w:bCs/>
                <w:sz w:val="22"/>
                <w:lang w:eastAsia="en-US"/>
              </w:rPr>
              <w:sym w:font="Wingdings" w:char="F0E0"/>
            </w:r>
          </w:p>
        </w:tc>
        <w:tc>
          <w:tcPr>
            <w:tcW w:w="4247" w:type="dxa"/>
          </w:tcPr>
          <w:p w14:paraId="4E9B8AB3" w14:textId="77777777" w:rsidR="00DB0BAA" w:rsidRPr="00DB0BAA" w:rsidRDefault="00DB0BAA" w:rsidP="00DB0BAA">
            <w:pPr>
              <w:spacing w:line="240" w:lineRule="auto"/>
              <w:ind w:firstLine="0"/>
              <w:rPr>
                <w:rFonts w:cs="Arial"/>
                <w:color w:val="000000"/>
                <w:sz w:val="22"/>
                <w:lang w:eastAsia="en-US"/>
              </w:rPr>
            </w:pPr>
            <w:r w:rsidRPr="00DB0BAA">
              <w:rPr>
                <w:rFonts w:cs="Arial"/>
                <w:sz w:val="22"/>
                <w:lang w:eastAsia="en-US"/>
              </w:rPr>
              <w:t>Não há regra.</w:t>
            </w:r>
          </w:p>
          <w:p w14:paraId="4024D4DC" w14:textId="77777777" w:rsidR="00DB0BAA" w:rsidRPr="00DB0BAA" w:rsidRDefault="00DB0BAA" w:rsidP="00DB0BAA">
            <w:pPr>
              <w:spacing w:line="240" w:lineRule="auto"/>
              <w:ind w:firstLine="0"/>
              <w:rPr>
                <w:rFonts w:cs="Arial"/>
                <w:b/>
                <w:bCs/>
                <w:sz w:val="22"/>
                <w:lang w:eastAsia="en-US"/>
              </w:rPr>
            </w:pPr>
          </w:p>
        </w:tc>
      </w:tr>
      <w:tr w:rsidR="00DB0BAA" w:rsidRPr="00DB0BAA" w14:paraId="7A9FD175" w14:textId="77777777" w:rsidTr="009C280B">
        <w:tc>
          <w:tcPr>
            <w:tcW w:w="4247" w:type="dxa"/>
            <w:hideMark/>
          </w:tcPr>
          <w:p w14:paraId="0317F670"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ID: RF013</w:t>
            </w:r>
          </w:p>
        </w:tc>
        <w:tc>
          <w:tcPr>
            <w:tcW w:w="4247" w:type="dxa"/>
            <w:hideMark/>
          </w:tcPr>
          <w:p w14:paraId="4955C628"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 xml:space="preserve">Nome: </w:t>
            </w:r>
            <w:r w:rsidRPr="00DB0BAA">
              <w:rPr>
                <w:rFonts w:cs="Arial"/>
                <w:sz w:val="22"/>
                <w:lang w:eastAsia="en-US"/>
              </w:rPr>
              <w:t>Visualizar setores</w:t>
            </w:r>
          </w:p>
        </w:tc>
      </w:tr>
      <w:tr w:rsidR="00DB0BAA" w:rsidRPr="00DB0BAA" w14:paraId="29258DC5" w14:textId="77777777" w:rsidTr="009C280B">
        <w:tc>
          <w:tcPr>
            <w:tcW w:w="4247" w:type="dxa"/>
            <w:hideMark/>
          </w:tcPr>
          <w:p w14:paraId="6033800B"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Categoria:</w:t>
            </w:r>
            <w:r w:rsidRPr="00DB0BAA">
              <w:rPr>
                <w:rFonts w:cs="Arial"/>
                <w:sz w:val="22"/>
                <w:lang w:eastAsia="en-US"/>
              </w:rPr>
              <w:t xml:space="preserve"> evidente</w:t>
            </w:r>
          </w:p>
        </w:tc>
        <w:tc>
          <w:tcPr>
            <w:tcW w:w="4247" w:type="dxa"/>
            <w:hideMark/>
          </w:tcPr>
          <w:p w14:paraId="32C420A8"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 xml:space="preserve">Prioridade: </w:t>
            </w:r>
            <w:r w:rsidRPr="00DB0BAA">
              <w:rPr>
                <w:rFonts w:cs="Arial"/>
                <w:sz w:val="22"/>
                <w:lang w:eastAsia="en-US"/>
              </w:rPr>
              <w:t>essencial</w:t>
            </w:r>
          </w:p>
        </w:tc>
      </w:tr>
      <w:tr w:rsidR="00DB0BAA" w:rsidRPr="00DB0BAA" w14:paraId="3B37C208" w14:textId="77777777" w:rsidTr="009C280B">
        <w:tc>
          <w:tcPr>
            <w:tcW w:w="4247" w:type="dxa"/>
            <w:hideMark/>
          </w:tcPr>
          <w:p w14:paraId="20BC9603"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Descrição </w:t>
            </w:r>
            <w:r w:rsidRPr="00DB0BAA">
              <w:rPr>
                <w:rFonts w:cs="Arial"/>
                <w:b/>
                <w:bCs/>
                <w:sz w:val="22"/>
                <w:lang w:eastAsia="en-US"/>
              </w:rPr>
              <w:sym w:font="Wingdings" w:char="F0E0"/>
            </w:r>
          </w:p>
        </w:tc>
        <w:tc>
          <w:tcPr>
            <w:tcW w:w="4247" w:type="dxa"/>
          </w:tcPr>
          <w:p w14:paraId="7DD3A397" w14:textId="77777777" w:rsidR="00DB0BAA" w:rsidRPr="00DB0BAA" w:rsidRDefault="00DB0BAA" w:rsidP="00DB0BAA">
            <w:pPr>
              <w:spacing w:line="240" w:lineRule="auto"/>
              <w:ind w:firstLine="0"/>
              <w:rPr>
                <w:rFonts w:cs="Arial"/>
                <w:color w:val="000000"/>
                <w:sz w:val="22"/>
                <w:lang w:eastAsia="en-US"/>
              </w:rPr>
            </w:pPr>
            <w:r w:rsidRPr="00DB0BAA">
              <w:rPr>
                <w:rFonts w:cs="Arial"/>
                <w:color w:val="000000"/>
                <w:sz w:val="22"/>
                <w:lang w:eastAsia="en-US"/>
              </w:rPr>
              <w:t>O sistema deverá permitir que o cliente carregue a lista de setores.</w:t>
            </w:r>
          </w:p>
        </w:tc>
      </w:tr>
      <w:tr w:rsidR="00DB0BAA" w:rsidRPr="00DB0BAA" w14:paraId="0C0F7A2D" w14:textId="77777777" w:rsidTr="009C280B">
        <w:tc>
          <w:tcPr>
            <w:tcW w:w="4247" w:type="dxa"/>
            <w:hideMark/>
          </w:tcPr>
          <w:p w14:paraId="651B6F37"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Informações </w:t>
            </w:r>
            <w:r w:rsidRPr="00DB0BAA">
              <w:rPr>
                <w:rFonts w:cs="Arial"/>
                <w:b/>
                <w:bCs/>
                <w:sz w:val="22"/>
                <w:lang w:eastAsia="en-US"/>
              </w:rPr>
              <w:sym w:font="Wingdings" w:char="F0E0"/>
            </w:r>
          </w:p>
        </w:tc>
        <w:tc>
          <w:tcPr>
            <w:tcW w:w="4247" w:type="dxa"/>
          </w:tcPr>
          <w:p w14:paraId="688687AA" w14:textId="77777777" w:rsidR="00DB0BAA" w:rsidRPr="00DB0BAA" w:rsidRDefault="00DB0BAA" w:rsidP="00DB0BAA">
            <w:pPr>
              <w:spacing w:line="240" w:lineRule="auto"/>
              <w:ind w:firstLine="0"/>
              <w:rPr>
                <w:rFonts w:cs="Arial"/>
                <w:sz w:val="22"/>
                <w:lang w:eastAsia="en-US"/>
              </w:rPr>
            </w:pPr>
            <w:r w:rsidRPr="00DB0BAA">
              <w:rPr>
                <w:rFonts w:cs="Arial"/>
                <w:sz w:val="22"/>
                <w:lang w:eastAsia="en-US"/>
              </w:rPr>
              <w:t>Setores: hortfruti, enlatados, grãos, massas, limpeza, padaria, açougue.</w:t>
            </w:r>
          </w:p>
        </w:tc>
      </w:tr>
      <w:tr w:rsidR="00DB0BAA" w:rsidRPr="00DB0BAA" w14:paraId="26C5B066" w14:textId="77777777" w:rsidTr="009C280B">
        <w:tc>
          <w:tcPr>
            <w:tcW w:w="4247" w:type="dxa"/>
            <w:hideMark/>
          </w:tcPr>
          <w:p w14:paraId="48CEB5A9"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Regra do negócio </w:t>
            </w:r>
            <w:r w:rsidRPr="00DB0BAA">
              <w:rPr>
                <w:rFonts w:cs="Arial"/>
                <w:b/>
                <w:bCs/>
                <w:sz w:val="22"/>
                <w:lang w:eastAsia="en-US"/>
              </w:rPr>
              <w:sym w:font="Wingdings" w:char="F0E0"/>
            </w:r>
          </w:p>
        </w:tc>
        <w:tc>
          <w:tcPr>
            <w:tcW w:w="4247" w:type="dxa"/>
          </w:tcPr>
          <w:p w14:paraId="3D1BFFC4" w14:textId="77777777" w:rsidR="00DB0BAA" w:rsidRPr="00DB0BAA" w:rsidRDefault="00DB0BAA" w:rsidP="00DB0BAA">
            <w:pPr>
              <w:spacing w:line="240" w:lineRule="auto"/>
              <w:ind w:firstLine="0"/>
              <w:rPr>
                <w:rFonts w:cs="Arial"/>
                <w:color w:val="000000"/>
                <w:sz w:val="22"/>
                <w:lang w:eastAsia="en-US"/>
              </w:rPr>
            </w:pPr>
            <w:r w:rsidRPr="00DB0BAA">
              <w:rPr>
                <w:rFonts w:cs="Arial"/>
                <w:sz w:val="22"/>
                <w:lang w:eastAsia="en-US"/>
              </w:rPr>
              <w:t>Não há regra.</w:t>
            </w:r>
          </w:p>
          <w:p w14:paraId="762FE734" w14:textId="77777777" w:rsidR="00DB0BAA" w:rsidRPr="00DB0BAA" w:rsidRDefault="00DB0BAA" w:rsidP="00DB0BAA">
            <w:pPr>
              <w:spacing w:line="240" w:lineRule="auto"/>
              <w:ind w:firstLine="0"/>
              <w:rPr>
                <w:rFonts w:cs="Arial"/>
                <w:b/>
                <w:bCs/>
                <w:sz w:val="22"/>
                <w:lang w:eastAsia="en-US"/>
              </w:rPr>
            </w:pPr>
          </w:p>
        </w:tc>
      </w:tr>
      <w:tr w:rsidR="00DB0BAA" w:rsidRPr="00DB0BAA" w14:paraId="37B3248D" w14:textId="77777777" w:rsidTr="009C280B">
        <w:tc>
          <w:tcPr>
            <w:tcW w:w="4247" w:type="dxa"/>
            <w:hideMark/>
          </w:tcPr>
          <w:p w14:paraId="090D124C"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ID: RF014</w:t>
            </w:r>
          </w:p>
        </w:tc>
        <w:tc>
          <w:tcPr>
            <w:tcW w:w="4247" w:type="dxa"/>
            <w:hideMark/>
          </w:tcPr>
          <w:p w14:paraId="5583ADE6"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 xml:space="preserve">Nome: </w:t>
            </w:r>
            <w:r w:rsidRPr="00DB0BAA">
              <w:rPr>
                <w:rFonts w:cs="Arial"/>
                <w:sz w:val="22"/>
                <w:lang w:eastAsia="en-US"/>
              </w:rPr>
              <w:t>Buscar Produtos</w:t>
            </w:r>
          </w:p>
        </w:tc>
      </w:tr>
      <w:tr w:rsidR="00DB0BAA" w:rsidRPr="00DB0BAA" w14:paraId="11CA87D6" w14:textId="77777777" w:rsidTr="009C280B">
        <w:tc>
          <w:tcPr>
            <w:tcW w:w="4247" w:type="dxa"/>
            <w:hideMark/>
          </w:tcPr>
          <w:p w14:paraId="6E8E0073"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Categoria:</w:t>
            </w:r>
            <w:r w:rsidRPr="00DB0BAA">
              <w:rPr>
                <w:rFonts w:cs="Arial"/>
                <w:sz w:val="22"/>
                <w:lang w:eastAsia="en-US"/>
              </w:rPr>
              <w:t xml:space="preserve"> evidente</w:t>
            </w:r>
          </w:p>
        </w:tc>
        <w:tc>
          <w:tcPr>
            <w:tcW w:w="4247" w:type="dxa"/>
            <w:hideMark/>
          </w:tcPr>
          <w:p w14:paraId="58B423B4"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 xml:space="preserve">Prioridade: </w:t>
            </w:r>
            <w:r w:rsidRPr="00DB0BAA">
              <w:rPr>
                <w:rFonts w:cs="Arial"/>
                <w:sz w:val="22"/>
                <w:lang w:eastAsia="en-US"/>
              </w:rPr>
              <w:t>essencial</w:t>
            </w:r>
          </w:p>
        </w:tc>
      </w:tr>
      <w:tr w:rsidR="00DB0BAA" w:rsidRPr="00DB0BAA" w14:paraId="34370044" w14:textId="77777777" w:rsidTr="009C280B">
        <w:tc>
          <w:tcPr>
            <w:tcW w:w="4247" w:type="dxa"/>
            <w:hideMark/>
          </w:tcPr>
          <w:p w14:paraId="21C9CF3F"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Descrição </w:t>
            </w:r>
            <w:r w:rsidRPr="00DB0BAA">
              <w:rPr>
                <w:rFonts w:cs="Arial"/>
                <w:b/>
                <w:bCs/>
                <w:sz w:val="22"/>
                <w:lang w:eastAsia="en-US"/>
              </w:rPr>
              <w:sym w:font="Wingdings" w:char="F0E0"/>
            </w:r>
          </w:p>
        </w:tc>
        <w:tc>
          <w:tcPr>
            <w:tcW w:w="4247" w:type="dxa"/>
          </w:tcPr>
          <w:p w14:paraId="562067B2" w14:textId="77777777" w:rsidR="00DB0BAA" w:rsidRPr="00DB0BAA" w:rsidRDefault="00DB0BAA" w:rsidP="00DB0BAA">
            <w:pPr>
              <w:spacing w:line="240" w:lineRule="auto"/>
              <w:ind w:firstLine="0"/>
              <w:rPr>
                <w:rFonts w:cs="Arial"/>
                <w:color w:val="000000"/>
                <w:sz w:val="22"/>
                <w:lang w:eastAsia="en-US"/>
              </w:rPr>
            </w:pPr>
            <w:r w:rsidRPr="00DB0BAA">
              <w:rPr>
                <w:rFonts w:cs="Arial"/>
                <w:color w:val="000000"/>
                <w:sz w:val="22"/>
                <w:lang w:eastAsia="en-US"/>
              </w:rPr>
              <w:t>O sistema deverá permitir a busca de produtos pelo usuário cliente.</w:t>
            </w:r>
          </w:p>
        </w:tc>
      </w:tr>
      <w:tr w:rsidR="00DB0BAA" w:rsidRPr="00DB0BAA" w14:paraId="6AF97310" w14:textId="77777777" w:rsidTr="009C280B">
        <w:tc>
          <w:tcPr>
            <w:tcW w:w="4247" w:type="dxa"/>
            <w:hideMark/>
          </w:tcPr>
          <w:p w14:paraId="3D11FA0F"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Informações </w:t>
            </w:r>
            <w:r w:rsidRPr="00DB0BAA">
              <w:rPr>
                <w:rFonts w:cs="Arial"/>
                <w:b/>
                <w:bCs/>
                <w:sz w:val="22"/>
                <w:lang w:eastAsia="en-US"/>
              </w:rPr>
              <w:sym w:font="Wingdings" w:char="F0E0"/>
            </w:r>
          </w:p>
        </w:tc>
        <w:tc>
          <w:tcPr>
            <w:tcW w:w="4247" w:type="dxa"/>
          </w:tcPr>
          <w:p w14:paraId="75B2E49E" w14:textId="77777777" w:rsidR="00DB0BAA" w:rsidRPr="00DB0BAA" w:rsidRDefault="00DB0BAA" w:rsidP="00DB0BAA">
            <w:pPr>
              <w:spacing w:line="240" w:lineRule="auto"/>
              <w:ind w:firstLine="0"/>
              <w:rPr>
                <w:rFonts w:cs="Arial"/>
                <w:sz w:val="22"/>
                <w:lang w:eastAsia="en-US"/>
              </w:rPr>
            </w:pPr>
            <w:r w:rsidRPr="00DB0BAA">
              <w:rPr>
                <w:rFonts w:cs="Arial"/>
                <w:sz w:val="22"/>
                <w:lang w:eastAsia="en-US"/>
              </w:rPr>
              <w:t>Criar barra de pesquisa intuitiva com uma lupinha.</w:t>
            </w:r>
          </w:p>
        </w:tc>
      </w:tr>
      <w:tr w:rsidR="00DB0BAA" w:rsidRPr="00DB0BAA" w14:paraId="351E77CE" w14:textId="77777777" w:rsidTr="009C280B">
        <w:tc>
          <w:tcPr>
            <w:tcW w:w="4247" w:type="dxa"/>
            <w:hideMark/>
          </w:tcPr>
          <w:p w14:paraId="7EC01BC7"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Regra do negócio </w:t>
            </w:r>
            <w:r w:rsidRPr="00DB0BAA">
              <w:rPr>
                <w:rFonts w:cs="Arial"/>
                <w:b/>
                <w:bCs/>
                <w:sz w:val="22"/>
                <w:lang w:eastAsia="en-US"/>
              </w:rPr>
              <w:sym w:font="Wingdings" w:char="F0E0"/>
            </w:r>
          </w:p>
        </w:tc>
        <w:tc>
          <w:tcPr>
            <w:tcW w:w="4247" w:type="dxa"/>
          </w:tcPr>
          <w:p w14:paraId="2AF6A1F2" w14:textId="77777777" w:rsidR="00DB0BAA" w:rsidRPr="00DB0BAA" w:rsidRDefault="00DB0BAA" w:rsidP="00DB0BAA">
            <w:pPr>
              <w:spacing w:line="240" w:lineRule="auto"/>
              <w:ind w:firstLine="0"/>
              <w:rPr>
                <w:rFonts w:cs="Arial"/>
                <w:color w:val="000000"/>
                <w:sz w:val="22"/>
                <w:lang w:eastAsia="en-US"/>
              </w:rPr>
            </w:pPr>
            <w:r w:rsidRPr="00DB0BAA">
              <w:rPr>
                <w:rFonts w:cs="Arial"/>
                <w:sz w:val="22"/>
                <w:lang w:eastAsia="en-US"/>
              </w:rPr>
              <w:t>Não há regra.</w:t>
            </w:r>
          </w:p>
          <w:p w14:paraId="52AF961B" w14:textId="77777777" w:rsidR="00DB0BAA" w:rsidRPr="00DB0BAA" w:rsidRDefault="00DB0BAA" w:rsidP="00DB0BAA">
            <w:pPr>
              <w:spacing w:line="240" w:lineRule="auto"/>
              <w:ind w:firstLine="0"/>
              <w:rPr>
                <w:rFonts w:cs="Arial"/>
                <w:b/>
                <w:bCs/>
                <w:sz w:val="22"/>
                <w:lang w:eastAsia="en-US"/>
              </w:rPr>
            </w:pPr>
          </w:p>
        </w:tc>
      </w:tr>
      <w:tr w:rsidR="00DB0BAA" w:rsidRPr="00DB0BAA" w14:paraId="7EA12488" w14:textId="77777777" w:rsidTr="009C280B">
        <w:tc>
          <w:tcPr>
            <w:tcW w:w="4247" w:type="dxa"/>
            <w:hideMark/>
          </w:tcPr>
          <w:p w14:paraId="6CE6E62F"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ID: RF015</w:t>
            </w:r>
          </w:p>
        </w:tc>
        <w:tc>
          <w:tcPr>
            <w:tcW w:w="4247" w:type="dxa"/>
            <w:hideMark/>
          </w:tcPr>
          <w:p w14:paraId="71199CCC"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 xml:space="preserve">Nome: </w:t>
            </w:r>
            <w:r w:rsidRPr="00DB0BAA">
              <w:rPr>
                <w:rFonts w:cs="Arial"/>
                <w:sz w:val="22"/>
                <w:lang w:eastAsia="en-US"/>
              </w:rPr>
              <w:t>Adicionar no carrinho</w:t>
            </w:r>
          </w:p>
        </w:tc>
      </w:tr>
      <w:tr w:rsidR="00DB0BAA" w:rsidRPr="00DB0BAA" w14:paraId="63AF772C" w14:textId="77777777" w:rsidTr="009C280B">
        <w:tc>
          <w:tcPr>
            <w:tcW w:w="4247" w:type="dxa"/>
            <w:hideMark/>
          </w:tcPr>
          <w:p w14:paraId="0703814D"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Categoria:</w:t>
            </w:r>
            <w:r w:rsidRPr="00DB0BAA">
              <w:rPr>
                <w:rFonts w:cs="Arial"/>
                <w:sz w:val="22"/>
                <w:lang w:eastAsia="en-US"/>
              </w:rPr>
              <w:t xml:space="preserve"> evidente</w:t>
            </w:r>
          </w:p>
        </w:tc>
        <w:tc>
          <w:tcPr>
            <w:tcW w:w="4247" w:type="dxa"/>
            <w:hideMark/>
          </w:tcPr>
          <w:p w14:paraId="2C841F3F"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 xml:space="preserve">Prioridade: </w:t>
            </w:r>
            <w:r w:rsidRPr="00DB0BAA">
              <w:rPr>
                <w:rFonts w:cs="Arial"/>
                <w:sz w:val="22"/>
                <w:lang w:eastAsia="en-US"/>
              </w:rPr>
              <w:t>essencial</w:t>
            </w:r>
          </w:p>
        </w:tc>
      </w:tr>
      <w:tr w:rsidR="00DB0BAA" w:rsidRPr="00DB0BAA" w14:paraId="16E80334" w14:textId="77777777" w:rsidTr="009C280B">
        <w:tc>
          <w:tcPr>
            <w:tcW w:w="4247" w:type="dxa"/>
            <w:hideMark/>
          </w:tcPr>
          <w:p w14:paraId="5D7BB12B"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Descrição </w:t>
            </w:r>
            <w:r w:rsidRPr="00DB0BAA">
              <w:rPr>
                <w:rFonts w:cs="Arial"/>
                <w:b/>
                <w:bCs/>
                <w:sz w:val="22"/>
                <w:lang w:eastAsia="en-US"/>
              </w:rPr>
              <w:sym w:font="Wingdings" w:char="F0E0"/>
            </w:r>
          </w:p>
        </w:tc>
        <w:tc>
          <w:tcPr>
            <w:tcW w:w="4247" w:type="dxa"/>
          </w:tcPr>
          <w:p w14:paraId="6D48A4D2" w14:textId="77777777" w:rsidR="00DB0BAA" w:rsidRPr="00DB0BAA" w:rsidRDefault="00DB0BAA" w:rsidP="00DB0BAA">
            <w:pPr>
              <w:spacing w:line="240" w:lineRule="auto"/>
              <w:ind w:firstLine="0"/>
              <w:rPr>
                <w:rFonts w:cs="Arial"/>
                <w:color w:val="000000"/>
                <w:sz w:val="22"/>
                <w:lang w:eastAsia="en-US"/>
              </w:rPr>
            </w:pPr>
            <w:r w:rsidRPr="00DB0BAA">
              <w:rPr>
                <w:rFonts w:cs="Arial"/>
                <w:color w:val="000000"/>
                <w:sz w:val="22"/>
                <w:lang w:eastAsia="en-US"/>
              </w:rPr>
              <w:t>O sistema deverá permitir o cliente selecionar produtos e sua quantidade.</w:t>
            </w:r>
          </w:p>
        </w:tc>
      </w:tr>
      <w:tr w:rsidR="00DB0BAA" w:rsidRPr="00DB0BAA" w14:paraId="1BA17AD0" w14:textId="77777777" w:rsidTr="009C280B">
        <w:tc>
          <w:tcPr>
            <w:tcW w:w="4247" w:type="dxa"/>
            <w:hideMark/>
          </w:tcPr>
          <w:p w14:paraId="5DCF9F8E"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Informações </w:t>
            </w:r>
            <w:r w:rsidRPr="00DB0BAA">
              <w:rPr>
                <w:rFonts w:cs="Arial"/>
                <w:b/>
                <w:bCs/>
                <w:sz w:val="22"/>
                <w:lang w:eastAsia="en-US"/>
              </w:rPr>
              <w:sym w:font="Wingdings" w:char="F0E0"/>
            </w:r>
          </w:p>
        </w:tc>
        <w:tc>
          <w:tcPr>
            <w:tcW w:w="4247" w:type="dxa"/>
          </w:tcPr>
          <w:p w14:paraId="0128F73C" w14:textId="77777777" w:rsidR="00DB0BAA" w:rsidRPr="00DB0BAA" w:rsidRDefault="00DB0BAA" w:rsidP="00DB0BAA">
            <w:pPr>
              <w:spacing w:line="240" w:lineRule="auto"/>
              <w:ind w:firstLine="0"/>
              <w:rPr>
                <w:rFonts w:cs="Arial"/>
                <w:sz w:val="22"/>
                <w:lang w:eastAsia="en-US"/>
              </w:rPr>
            </w:pPr>
            <w:r w:rsidRPr="00DB0BAA">
              <w:rPr>
                <w:rFonts w:cs="Arial"/>
                <w:sz w:val="22"/>
                <w:lang w:eastAsia="en-US"/>
              </w:rPr>
              <w:t>Criar caixa de seleção nos produtos ou carrinho de compras (adicionar no carrinho).</w:t>
            </w:r>
          </w:p>
        </w:tc>
      </w:tr>
      <w:tr w:rsidR="00DB0BAA" w:rsidRPr="00DB0BAA" w14:paraId="028991B1" w14:textId="77777777" w:rsidTr="009C280B">
        <w:tc>
          <w:tcPr>
            <w:tcW w:w="4247" w:type="dxa"/>
            <w:hideMark/>
          </w:tcPr>
          <w:p w14:paraId="1CF13204"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Regra do negócio </w:t>
            </w:r>
            <w:r w:rsidRPr="00DB0BAA">
              <w:rPr>
                <w:rFonts w:cs="Arial"/>
                <w:b/>
                <w:bCs/>
                <w:sz w:val="22"/>
                <w:lang w:eastAsia="en-US"/>
              </w:rPr>
              <w:sym w:font="Wingdings" w:char="F0E0"/>
            </w:r>
          </w:p>
        </w:tc>
        <w:tc>
          <w:tcPr>
            <w:tcW w:w="4247" w:type="dxa"/>
          </w:tcPr>
          <w:p w14:paraId="6C18881F" w14:textId="77777777" w:rsidR="00DB0BAA" w:rsidRPr="00DB0BAA" w:rsidRDefault="00DB0BAA" w:rsidP="00DB0BAA">
            <w:pPr>
              <w:spacing w:line="240" w:lineRule="auto"/>
              <w:ind w:firstLine="0"/>
              <w:rPr>
                <w:rFonts w:cs="Arial"/>
                <w:color w:val="000000"/>
                <w:sz w:val="22"/>
                <w:lang w:eastAsia="en-US"/>
              </w:rPr>
            </w:pPr>
            <w:r w:rsidRPr="00DB0BAA">
              <w:rPr>
                <w:rFonts w:cs="Arial"/>
                <w:sz w:val="22"/>
                <w:lang w:eastAsia="en-US"/>
              </w:rPr>
              <w:t>Não há regra.</w:t>
            </w:r>
          </w:p>
          <w:p w14:paraId="042B0C75" w14:textId="77777777" w:rsidR="00DB0BAA" w:rsidRPr="00DB0BAA" w:rsidRDefault="00DB0BAA" w:rsidP="00DB0BAA">
            <w:pPr>
              <w:spacing w:line="240" w:lineRule="auto"/>
              <w:ind w:firstLine="0"/>
              <w:rPr>
                <w:rFonts w:cs="Arial"/>
                <w:b/>
                <w:bCs/>
                <w:sz w:val="22"/>
                <w:lang w:eastAsia="en-US"/>
              </w:rPr>
            </w:pPr>
          </w:p>
        </w:tc>
      </w:tr>
      <w:tr w:rsidR="00DB0BAA" w:rsidRPr="00DB0BAA" w14:paraId="54701179" w14:textId="77777777" w:rsidTr="009C280B">
        <w:tc>
          <w:tcPr>
            <w:tcW w:w="4247" w:type="dxa"/>
            <w:hideMark/>
          </w:tcPr>
          <w:p w14:paraId="72A6D4B7"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ID: RF016</w:t>
            </w:r>
          </w:p>
        </w:tc>
        <w:tc>
          <w:tcPr>
            <w:tcW w:w="4247" w:type="dxa"/>
            <w:hideMark/>
          </w:tcPr>
          <w:p w14:paraId="053B7123"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 xml:space="preserve">Nome: </w:t>
            </w:r>
            <w:r w:rsidRPr="00DB0BAA">
              <w:rPr>
                <w:rFonts w:cs="Arial"/>
                <w:sz w:val="22"/>
                <w:lang w:eastAsia="en-US"/>
              </w:rPr>
              <w:t>Criar lista</w:t>
            </w:r>
          </w:p>
        </w:tc>
      </w:tr>
      <w:tr w:rsidR="00DB0BAA" w:rsidRPr="00DB0BAA" w14:paraId="41DAF108" w14:textId="77777777" w:rsidTr="009C280B">
        <w:tc>
          <w:tcPr>
            <w:tcW w:w="4247" w:type="dxa"/>
            <w:hideMark/>
          </w:tcPr>
          <w:p w14:paraId="6A5B2CEA"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Categoria:</w:t>
            </w:r>
            <w:r w:rsidRPr="00DB0BAA">
              <w:rPr>
                <w:rFonts w:cs="Arial"/>
                <w:sz w:val="22"/>
                <w:lang w:eastAsia="en-US"/>
              </w:rPr>
              <w:t xml:space="preserve"> evidente</w:t>
            </w:r>
          </w:p>
        </w:tc>
        <w:tc>
          <w:tcPr>
            <w:tcW w:w="4247" w:type="dxa"/>
            <w:hideMark/>
          </w:tcPr>
          <w:p w14:paraId="46D704AB"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 xml:space="preserve">Prioridade: </w:t>
            </w:r>
            <w:r w:rsidRPr="00DB0BAA">
              <w:rPr>
                <w:rFonts w:cs="Arial"/>
                <w:sz w:val="22"/>
                <w:lang w:eastAsia="en-US"/>
              </w:rPr>
              <w:t>essencial</w:t>
            </w:r>
          </w:p>
        </w:tc>
      </w:tr>
      <w:tr w:rsidR="00DB0BAA" w:rsidRPr="00DB0BAA" w14:paraId="5A56E9B8" w14:textId="77777777" w:rsidTr="009C280B">
        <w:tc>
          <w:tcPr>
            <w:tcW w:w="4247" w:type="dxa"/>
            <w:hideMark/>
          </w:tcPr>
          <w:p w14:paraId="075DA2BE"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Descrição </w:t>
            </w:r>
            <w:r w:rsidRPr="00DB0BAA">
              <w:rPr>
                <w:rFonts w:cs="Arial"/>
                <w:b/>
                <w:bCs/>
                <w:sz w:val="22"/>
                <w:lang w:eastAsia="en-US"/>
              </w:rPr>
              <w:sym w:font="Wingdings" w:char="F0E0"/>
            </w:r>
          </w:p>
        </w:tc>
        <w:tc>
          <w:tcPr>
            <w:tcW w:w="4247" w:type="dxa"/>
          </w:tcPr>
          <w:p w14:paraId="2E38F68A" w14:textId="77777777" w:rsidR="00DB0BAA" w:rsidRPr="00DB0BAA" w:rsidRDefault="00DB0BAA" w:rsidP="00DB0BAA">
            <w:pPr>
              <w:spacing w:line="240" w:lineRule="auto"/>
              <w:ind w:firstLine="0"/>
              <w:rPr>
                <w:rFonts w:cs="Arial"/>
                <w:color w:val="000000"/>
                <w:sz w:val="22"/>
                <w:lang w:eastAsia="en-US"/>
              </w:rPr>
            </w:pPr>
            <w:r w:rsidRPr="00DB0BAA">
              <w:rPr>
                <w:rFonts w:cs="Arial"/>
                <w:color w:val="000000"/>
                <w:sz w:val="22"/>
                <w:lang w:eastAsia="en-US"/>
              </w:rPr>
              <w:t>O sistema deverá permitir o usuário cliente, criar listas a partir dos produtos selecionados/carrinho de compras.</w:t>
            </w:r>
          </w:p>
        </w:tc>
      </w:tr>
      <w:tr w:rsidR="00DB0BAA" w:rsidRPr="00DB0BAA" w14:paraId="5AACEB9A" w14:textId="77777777" w:rsidTr="009C280B">
        <w:tc>
          <w:tcPr>
            <w:tcW w:w="4247" w:type="dxa"/>
            <w:hideMark/>
          </w:tcPr>
          <w:p w14:paraId="53510CA9"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Informações </w:t>
            </w:r>
            <w:r w:rsidRPr="00DB0BAA">
              <w:rPr>
                <w:rFonts w:cs="Arial"/>
                <w:b/>
                <w:bCs/>
                <w:sz w:val="22"/>
                <w:lang w:eastAsia="en-US"/>
              </w:rPr>
              <w:sym w:font="Wingdings" w:char="F0E0"/>
            </w:r>
          </w:p>
        </w:tc>
        <w:tc>
          <w:tcPr>
            <w:tcW w:w="4247" w:type="dxa"/>
          </w:tcPr>
          <w:p w14:paraId="675FA0E9" w14:textId="77777777" w:rsidR="00DB0BAA" w:rsidRPr="00DB0BAA" w:rsidRDefault="00DB0BAA" w:rsidP="00DB0BAA">
            <w:pPr>
              <w:spacing w:line="240" w:lineRule="auto"/>
              <w:ind w:firstLine="0"/>
              <w:jc w:val="left"/>
              <w:rPr>
                <w:rFonts w:cs="Arial"/>
                <w:sz w:val="22"/>
                <w:lang w:eastAsia="en-US"/>
              </w:rPr>
            </w:pPr>
            <w:r w:rsidRPr="00DB0BAA">
              <w:rPr>
                <w:rFonts w:cs="Arial"/>
                <w:sz w:val="22"/>
                <w:lang w:eastAsia="en-US"/>
              </w:rPr>
              <w:t>Se houver mais de um produto selecionado, mostrar botão de criar lista. Requisitos para lista, nome, identificador dos produtos, quantidade, valor total, valor por produto.</w:t>
            </w:r>
          </w:p>
        </w:tc>
      </w:tr>
      <w:tr w:rsidR="00DB0BAA" w:rsidRPr="00DB0BAA" w14:paraId="0994554A" w14:textId="77777777" w:rsidTr="009C280B">
        <w:tc>
          <w:tcPr>
            <w:tcW w:w="4247" w:type="dxa"/>
            <w:hideMark/>
          </w:tcPr>
          <w:p w14:paraId="36D74E6F"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Regra do negócio </w:t>
            </w:r>
            <w:r w:rsidRPr="00DB0BAA">
              <w:rPr>
                <w:rFonts w:cs="Arial"/>
                <w:b/>
                <w:bCs/>
                <w:sz w:val="22"/>
                <w:lang w:eastAsia="en-US"/>
              </w:rPr>
              <w:sym w:font="Wingdings" w:char="F0E0"/>
            </w:r>
          </w:p>
        </w:tc>
        <w:tc>
          <w:tcPr>
            <w:tcW w:w="4247" w:type="dxa"/>
          </w:tcPr>
          <w:p w14:paraId="7CE8C9D8" w14:textId="77777777" w:rsidR="00DB0BAA" w:rsidRPr="00DB0BAA" w:rsidRDefault="00DB0BAA" w:rsidP="00DB0BAA">
            <w:pPr>
              <w:spacing w:line="240" w:lineRule="auto"/>
              <w:ind w:firstLine="0"/>
              <w:rPr>
                <w:rFonts w:cs="Arial"/>
                <w:b/>
                <w:bCs/>
                <w:sz w:val="22"/>
                <w:lang w:eastAsia="en-US"/>
              </w:rPr>
            </w:pPr>
            <w:r w:rsidRPr="00DB0BAA">
              <w:rPr>
                <w:rFonts w:cs="Arial"/>
                <w:sz w:val="22"/>
                <w:lang w:eastAsia="en-US"/>
              </w:rPr>
              <w:t>Não há regra.</w:t>
            </w:r>
          </w:p>
        </w:tc>
      </w:tr>
      <w:tr w:rsidR="00DB0BAA" w:rsidRPr="00DB0BAA" w14:paraId="1FBFD0EC" w14:textId="77777777" w:rsidTr="009C280B">
        <w:tc>
          <w:tcPr>
            <w:tcW w:w="4247" w:type="dxa"/>
            <w:hideMark/>
          </w:tcPr>
          <w:p w14:paraId="1A98A810"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lastRenderedPageBreak/>
              <w:t>ID: RF017</w:t>
            </w:r>
          </w:p>
        </w:tc>
        <w:tc>
          <w:tcPr>
            <w:tcW w:w="4247" w:type="dxa"/>
            <w:hideMark/>
          </w:tcPr>
          <w:p w14:paraId="6D743FC8"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 xml:space="preserve">Nome: </w:t>
            </w:r>
            <w:r w:rsidRPr="00DB0BAA">
              <w:rPr>
                <w:rFonts w:cs="Arial"/>
                <w:sz w:val="22"/>
                <w:lang w:eastAsia="en-US"/>
              </w:rPr>
              <w:t>Visualizar listas</w:t>
            </w:r>
          </w:p>
        </w:tc>
      </w:tr>
      <w:tr w:rsidR="00DB0BAA" w:rsidRPr="00DB0BAA" w14:paraId="6BC5132E" w14:textId="77777777" w:rsidTr="009C280B">
        <w:tc>
          <w:tcPr>
            <w:tcW w:w="4247" w:type="dxa"/>
            <w:hideMark/>
          </w:tcPr>
          <w:p w14:paraId="1CBEAB8D"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Categoria:</w:t>
            </w:r>
            <w:r w:rsidRPr="00DB0BAA">
              <w:rPr>
                <w:rFonts w:cs="Arial"/>
                <w:sz w:val="22"/>
                <w:lang w:eastAsia="en-US"/>
              </w:rPr>
              <w:t xml:space="preserve"> evidente</w:t>
            </w:r>
          </w:p>
        </w:tc>
        <w:tc>
          <w:tcPr>
            <w:tcW w:w="4247" w:type="dxa"/>
            <w:hideMark/>
          </w:tcPr>
          <w:p w14:paraId="59C81471"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 xml:space="preserve">Prioridade: </w:t>
            </w:r>
            <w:r w:rsidRPr="00DB0BAA">
              <w:rPr>
                <w:rFonts w:cs="Arial"/>
                <w:sz w:val="22"/>
                <w:lang w:eastAsia="en-US"/>
              </w:rPr>
              <w:t>essencial</w:t>
            </w:r>
          </w:p>
        </w:tc>
      </w:tr>
      <w:tr w:rsidR="00DB0BAA" w:rsidRPr="00DB0BAA" w14:paraId="4814ACD4" w14:textId="77777777" w:rsidTr="009C280B">
        <w:tc>
          <w:tcPr>
            <w:tcW w:w="4247" w:type="dxa"/>
            <w:hideMark/>
          </w:tcPr>
          <w:p w14:paraId="027DCDA4"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Descrição </w:t>
            </w:r>
            <w:r w:rsidRPr="00DB0BAA">
              <w:rPr>
                <w:rFonts w:cs="Arial"/>
                <w:b/>
                <w:bCs/>
                <w:sz w:val="22"/>
                <w:lang w:eastAsia="en-US"/>
              </w:rPr>
              <w:sym w:font="Wingdings" w:char="F0E0"/>
            </w:r>
          </w:p>
        </w:tc>
        <w:tc>
          <w:tcPr>
            <w:tcW w:w="4247" w:type="dxa"/>
          </w:tcPr>
          <w:p w14:paraId="2F46BEDB" w14:textId="77777777" w:rsidR="00DB0BAA" w:rsidRPr="00DB0BAA" w:rsidRDefault="00DB0BAA" w:rsidP="00DB0BAA">
            <w:pPr>
              <w:spacing w:line="240" w:lineRule="auto"/>
              <w:ind w:firstLine="0"/>
              <w:rPr>
                <w:rFonts w:cs="Arial"/>
                <w:color w:val="000000"/>
                <w:sz w:val="22"/>
                <w:lang w:eastAsia="en-US"/>
              </w:rPr>
            </w:pPr>
            <w:r w:rsidRPr="00DB0BAA">
              <w:rPr>
                <w:rFonts w:cs="Arial"/>
                <w:color w:val="000000"/>
                <w:sz w:val="22"/>
                <w:lang w:eastAsia="en-US"/>
              </w:rPr>
              <w:t>O sistema deverá permitir que o usuário cliente veja suas listas criadas.</w:t>
            </w:r>
          </w:p>
        </w:tc>
      </w:tr>
      <w:tr w:rsidR="00DB0BAA" w:rsidRPr="00DB0BAA" w14:paraId="5D8042A8" w14:textId="77777777" w:rsidTr="009C280B">
        <w:tc>
          <w:tcPr>
            <w:tcW w:w="4247" w:type="dxa"/>
            <w:hideMark/>
          </w:tcPr>
          <w:p w14:paraId="5C37269E"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Informações </w:t>
            </w:r>
            <w:r w:rsidRPr="00DB0BAA">
              <w:rPr>
                <w:rFonts w:cs="Arial"/>
                <w:b/>
                <w:bCs/>
                <w:sz w:val="22"/>
                <w:lang w:eastAsia="en-US"/>
              </w:rPr>
              <w:sym w:font="Wingdings" w:char="F0E0"/>
            </w:r>
          </w:p>
        </w:tc>
        <w:tc>
          <w:tcPr>
            <w:tcW w:w="4247" w:type="dxa"/>
          </w:tcPr>
          <w:p w14:paraId="4AD160ED" w14:textId="77777777" w:rsidR="00DB0BAA" w:rsidRPr="00DB0BAA" w:rsidRDefault="00DB0BAA" w:rsidP="00DB0BAA">
            <w:pPr>
              <w:spacing w:line="240" w:lineRule="auto"/>
              <w:ind w:firstLine="0"/>
              <w:rPr>
                <w:rFonts w:cs="Arial"/>
                <w:sz w:val="22"/>
                <w:lang w:eastAsia="en-US"/>
              </w:rPr>
            </w:pPr>
            <w:r w:rsidRPr="00DB0BAA">
              <w:rPr>
                <w:rFonts w:cs="Arial"/>
                <w:sz w:val="22"/>
                <w:lang w:eastAsia="en-US"/>
              </w:rPr>
              <w:t>Carregar lista de listas. Deve ter nome, valor total.</w:t>
            </w:r>
          </w:p>
        </w:tc>
      </w:tr>
      <w:tr w:rsidR="00DB0BAA" w:rsidRPr="00DB0BAA" w14:paraId="66876FF4" w14:textId="77777777" w:rsidTr="009C280B">
        <w:tc>
          <w:tcPr>
            <w:tcW w:w="4247" w:type="dxa"/>
            <w:hideMark/>
          </w:tcPr>
          <w:p w14:paraId="1C8A09B7"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Regra do negócio </w:t>
            </w:r>
            <w:r w:rsidRPr="00DB0BAA">
              <w:rPr>
                <w:rFonts w:cs="Arial"/>
                <w:b/>
                <w:bCs/>
                <w:sz w:val="22"/>
                <w:lang w:eastAsia="en-US"/>
              </w:rPr>
              <w:sym w:font="Wingdings" w:char="F0E0"/>
            </w:r>
          </w:p>
        </w:tc>
        <w:tc>
          <w:tcPr>
            <w:tcW w:w="4247" w:type="dxa"/>
          </w:tcPr>
          <w:p w14:paraId="76A36D6C" w14:textId="77777777" w:rsidR="00DB0BAA" w:rsidRPr="00DB0BAA" w:rsidRDefault="00DB0BAA" w:rsidP="00DB0BAA">
            <w:pPr>
              <w:spacing w:line="240" w:lineRule="auto"/>
              <w:ind w:firstLine="0"/>
              <w:rPr>
                <w:rFonts w:cs="Arial"/>
                <w:color w:val="000000"/>
                <w:sz w:val="22"/>
                <w:lang w:eastAsia="en-US"/>
              </w:rPr>
            </w:pPr>
            <w:r w:rsidRPr="00DB0BAA">
              <w:rPr>
                <w:rFonts w:cs="Arial"/>
                <w:sz w:val="22"/>
                <w:lang w:eastAsia="en-US"/>
              </w:rPr>
              <w:t>Não há regra.</w:t>
            </w:r>
          </w:p>
          <w:p w14:paraId="76A9AE0F" w14:textId="77777777" w:rsidR="00DB0BAA" w:rsidRPr="00DB0BAA" w:rsidRDefault="00DB0BAA" w:rsidP="00DB0BAA">
            <w:pPr>
              <w:spacing w:line="240" w:lineRule="auto"/>
              <w:ind w:firstLine="0"/>
              <w:rPr>
                <w:rFonts w:cs="Arial"/>
                <w:b/>
                <w:bCs/>
                <w:sz w:val="22"/>
                <w:lang w:eastAsia="en-US"/>
              </w:rPr>
            </w:pPr>
          </w:p>
        </w:tc>
      </w:tr>
      <w:tr w:rsidR="00DB0BAA" w:rsidRPr="00DB0BAA" w14:paraId="6B009A7D" w14:textId="77777777" w:rsidTr="009C280B">
        <w:tc>
          <w:tcPr>
            <w:tcW w:w="4247" w:type="dxa"/>
            <w:hideMark/>
          </w:tcPr>
          <w:p w14:paraId="74DEE33E"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ID: RF018</w:t>
            </w:r>
          </w:p>
        </w:tc>
        <w:tc>
          <w:tcPr>
            <w:tcW w:w="4247" w:type="dxa"/>
            <w:hideMark/>
          </w:tcPr>
          <w:p w14:paraId="25C0A82D"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 xml:space="preserve">Nome: </w:t>
            </w:r>
            <w:r w:rsidRPr="00DB0BAA">
              <w:rPr>
                <w:rFonts w:cs="Arial"/>
                <w:sz w:val="22"/>
                <w:lang w:eastAsia="en-US"/>
              </w:rPr>
              <w:t>Selecionar lista</w:t>
            </w:r>
          </w:p>
        </w:tc>
      </w:tr>
      <w:tr w:rsidR="00DB0BAA" w:rsidRPr="00DB0BAA" w14:paraId="3743CCDF" w14:textId="77777777" w:rsidTr="009C280B">
        <w:tc>
          <w:tcPr>
            <w:tcW w:w="4247" w:type="dxa"/>
            <w:hideMark/>
          </w:tcPr>
          <w:p w14:paraId="1133ACF1"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Categoria:</w:t>
            </w:r>
            <w:r w:rsidRPr="00DB0BAA">
              <w:rPr>
                <w:rFonts w:cs="Arial"/>
                <w:sz w:val="22"/>
                <w:lang w:eastAsia="en-US"/>
              </w:rPr>
              <w:t xml:space="preserve"> evidente</w:t>
            </w:r>
          </w:p>
        </w:tc>
        <w:tc>
          <w:tcPr>
            <w:tcW w:w="4247" w:type="dxa"/>
            <w:hideMark/>
          </w:tcPr>
          <w:p w14:paraId="067E5306"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 xml:space="preserve">Prioridade: </w:t>
            </w:r>
            <w:r w:rsidRPr="00DB0BAA">
              <w:rPr>
                <w:rFonts w:cs="Arial"/>
                <w:sz w:val="22"/>
                <w:lang w:eastAsia="en-US"/>
              </w:rPr>
              <w:t>essencial</w:t>
            </w:r>
          </w:p>
        </w:tc>
      </w:tr>
      <w:tr w:rsidR="00DB0BAA" w:rsidRPr="00DB0BAA" w14:paraId="1D124FEF" w14:textId="77777777" w:rsidTr="009C280B">
        <w:tc>
          <w:tcPr>
            <w:tcW w:w="4247" w:type="dxa"/>
            <w:hideMark/>
          </w:tcPr>
          <w:p w14:paraId="3F1749A0"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Descrição </w:t>
            </w:r>
            <w:r w:rsidRPr="00DB0BAA">
              <w:rPr>
                <w:rFonts w:cs="Arial"/>
                <w:b/>
                <w:bCs/>
                <w:sz w:val="22"/>
                <w:lang w:eastAsia="en-US"/>
              </w:rPr>
              <w:sym w:font="Wingdings" w:char="F0E0"/>
            </w:r>
          </w:p>
        </w:tc>
        <w:tc>
          <w:tcPr>
            <w:tcW w:w="4247" w:type="dxa"/>
          </w:tcPr>
          <w:p w14:paraId="7B7044F4" w14:textId="77777777" w:rsidR="00DB0BAA" w:rsidRPr="00DB0BAA" w:rsidRDefault="00DB0BAA" w:rsidP="00DB0BAA">
            <w:pPr>
              <w:spacing w:line="240" w:lineRule="auto"/>
              <w:ind w:firstLine="0"/>
              <w:rPr>
                <w:rFonts w:cs="Arial"/>
                <w:color w:val="000000"/>
                <w:sz w:val="22"/>
                <w:lang w:eastAsia="en-US"/>
              </w:rPr>
            </w:pPr>
            <w:r w:rsidRPr="00DB0BAA">
              <w:rPr>
                <w:rFonts w:cs="Arial"/>
                <w:color w:val="000000"/>
                <w:sz w:val="22"/>
                <w:lang w:eastAsia="en-US"/>
              </w:rPr>
              <w:t>O sistema deverá permitir que o usuário cliente selecione uma lista pronta e continue a compra ou edite a lista.</w:t>
            </w:r>
          </w:p>
        </w:tc>
      </w:tr>
      <w:tr w:rsidR="00DB0BAA" w:rsidRPr="00DB0BAA" w14:paraId="61BE1BB8" w14:textId="77777777" w:rsidTr="009C280B">
        <w:tc>
          <w:tcPr>
            <w:tcW w:w="4247" w:type="dxa"/>
            <w:hideMark/>
          </w:tcPr>
          <w:p w14:paraId="62915113"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Informações </w:t>
            </w:r>
            <w:r w:rsidRPr="00DB0BAA">
              <w:rPr>
                <w:rFonts w:cs="Arial"/>
                <w:b/>
                <w:bCs/>
                <w:sz w:val="22"/>
                <w:lang w:eastAsia="en-US"/>
              </w:rPr>
              <w:sym w:font="Wingdings" w:char="F0E0"/>
            </w:r>
          </w:p>
        </w:tc>
        <w:tc>
          <w:tcPr>
            <w:tcW w:w="4247" w:type="dxa"/>
          </w:tcPr>
          <w:p w14:paraId="7BE02A27" w14:textId="77777777" w:rsidR="00DB0BAA" w:rsidRPr="00DB0BAA" w:rsidRDefault="00DB0BAA" w:rsidP="00DB0BAA">
            <w:pPr>
              <w:spacing w:line="240" w:lineRule="auto"/>
              <w:ind w:firstLine="0"/>
              <w:jc w:val="left"/>
              <w:rPr>
                <w:rFonts w:cs="Arial"/>
                <w:sz w:val="22"/>
                <w:lang w:eastAsia="en-US"/>
              </w:rPr>
            </w:pPr>
            <w:r w:rsidRPr="00DB0BAA">
              <w:rPr>
                <w:rFonts w:cs="Arial"/>
                <w:sz w:val="22"/>
                <w:lang w:eastAsia="en-US"/>
              </w:rPr>
              <w:t>A lista deve conter o seu nome e valor total. Exibir opção de editar e enviar para carrinho.</w:t>
            </w:r>
          </w:p>
        </w:tc>
      </w:tr>
      <w:tr w:rsidR="00DB0BAA" w:rsidRPr="00DB0BAA" w14:paraId="471F841A" w14:textId="77777777" w:rsidTr="009C280B">
        <w:tc>
          <w:tcPr>
            <w:tcW w:w="4247" w:type="dxa"/>
            <w:hideMark/>
          </w:tcPr>
          <w:p w14:paraId="553A3DEE"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Regra do negócio </w:t>
            </w:r>
            <w:r w:rsidRPr="00DB0BAA">
              <w:rPr>
                <w:rFonts w:cs="Arial"/>
                <w:b/>
                <w:bCs/>
                <w:sz w:val="22"/>
                <w:lang w:eastAsia="en-US"/>
              </w:rPr>
              <w:sym w:font="Wingdings" w:char="F0E0"/>
            </w:r>
          </w:p>
        </w:tc>
        <w:tc>
          <w:tcPr>
            <w:tcW w:w="4247" w:type="dxa"/>
          </w:tcPr>
          <w:p w14:paraId="3666B65E" w14:textId="77777777" w:rsidR="00DB0BAA" w:rsidRPr="00DB0BAA" w:rsidRDefault="00DB0BAA" w:rsidP="00DB0BAA">
            <w:pPr>
              <w:spacing w:line="240" w:lineRule="auto"/>
              <w:ind w:firstLine="0"/>
              <w:rPr>
                <w:rFonts w:cs="Arial"/>
                <w:color w:val="000000"/>
                <w:sz w:val="22"/>
                <w:lang w:eastAsia="en-US"/>
              </w:rPr>
            </w:pPr>
            <w:r w:rsidRPr="00DB0BAA">
              <w:rPr>
                <w:rFonts w:cs="Arial"/>
                <w:sz w:val="22"/>
                <w:lang w:eastAsia="en-US"/>
              </w:rPr>
              <w:t>Não há regra.</w:t>
            </w:r>
          </w:p>
          <w:p w14:paraId="1D6F0500" w14:textId="77777777" w:rsidR="00DB0BAA" w:rsidRPr="00DB0BAA" w:rsidRDefault="00DB0BAA" w:rsidP="00DB0BAA">
            <w:pPr>
              <w:spacing w:line="240" w:lineRule="auto"/>
              <w:ind w:firstLine="0"/>
              <w:rPr>
                <w:rFonts w:cs="Arial"/>
                <w:b/>
                <w:bCs/>
                <w:sz w:val="22"/>
                <w:lang w:eastAsia="en-US"/>
              </w:rPr>
            </w:pPr>
          </w:p>
        </w:tc>
      </w:tr>
      <w:tr w:rsidR="00DB0BAA" w:rsidRPr="00DB0BAA" w14:paraId="315A90F8" w14:textId="77777777" w:rsidTr="009C280B">
        <w:tc>
          <w:tcPr>
            <w:tcW w:w="4247" w:type="dxa"/>
            <w:hideMark/>
          </w:tcPr>
          <w:p w14:paraId="1F1BAEA4"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ID: RF019</w:t>
            </w:r>
          </w:p>
        </w:tc>
        <w:tc>
          <w:tcPr>
            <w:tcW w:w="4247" w:type="dxa"/>
            <w:hideMark/>
          </w:tcPr>
          <w:p w14:paraId="04079137"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 xml:space="preserve">Nome: </w:t>
            </w:r>
            <w:r w:rsidRPr="00DB0BAA">
              <w:rPr>
                <w:rFonts w:cs="Arial"/>
                <w:sz w:val="22"/>
                <w:lang w:eastAsia="en-US"/>
              </w:rPr>
              <w:t>Personalizar lista</w:t>
            </w:r>
          </w:p>
        </w:tc>
      </w:tr>
      <w:tr w:rsidR="00DB0BAA" w:rsidRPr="00DB0BAA" w14:paraId="5D845776" w14:textId="77777777" w:rsidTr="009C280B">
        <w:tc>
          <w:tcPr>
            <w:tcW w:w="4247" w:type="dxa"/>
            <w:hideMark/>
          </w:tcPr>
          <w:p w14:paraId="7A785773"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Categoria:</w:t>
            </w:r>
            <w:r w:rsidRPr="00DB0BAA">
              <w:rPr>
                <w:rFonts w:cs="Arial"/>
                <w:sz w:val="22"/>
                <w:lang w:eastAsia="en-US"/>
              </w:rPr>
              <w:t xml:space="preserve"> evidente</w:t>
            </w:r>
          </w:p>
        </w:tc>
        <w:tc>
          <w:tcPr>
            <w:tcW w:w="4247" w:type="dxa"/>
            <w:hideMark/>
          </w:tcPr>
          <w:p w14:paraId="75BFE36A"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 xml:space="preserve">Prioridade: </w:t>
            </w:r>
            <w:r w:rsidRPr="00DB0BAA">
              <w:rPr>
                <w:rFonts w:cs="Arial"/>
                <w:sz w:val="22"/>
                <w:lang w:eastAsia="en-US"/>
              </w:rPr>
              <w:t>essencial</w:t>
            </w:r>
          </w:p>
        </w:tc>
      </w:tr>
      <w:tr w:rsidR="00DB0BAA" w:rsidRPr="00DB0BAA" w14:paraId="14302FF7" w14:textId="77777777" w:rsidTr="009C280B">
        <w:tc>
          <w:tcPr>
            <w:tcW w:w="4247" w:type="dxa"/>
            <w:hideMark/>
          </w:tcPr>
          <w:p w14:paraId="391C30BF"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Descrição </w:t>
            </w:r>
            <w:r w:rsidRPr="00DB0BAA">
              <w:rPr>
                <w:rFonts w:cs="Arial"/>
                <w:b/>
                <w:bCs/>
                <w:sz w:val="22"/>
                <w:lang w:eastAsia="en-US"/>
              </w:rPr>
              <w:sym w:font="Wingdings" w:char="F0E0"/>
            </w:r>
          </w:p>
        </w:tc>
        <w:tc>
          <w:tcPr>
            <w:tcW w:w="4247" w:type="dxa"/>
          </w:tcPr>
          <w:p w14:paraId="0986D1ED" w14:textId="77777777" w:rsidR="00DB0BAA" w:rsidRPr="00DB0BAA" w:rsidRDefault="00DB0BAA" w:rsidP="00DB0BAA">
            <w:pPr>
              <w:spacing w:line="240" w:lineRule="auto"/>
              <w:ind w:firstLine="0"/>
              <w:rPr>
                <w:rFonts w:cs="Arial"/>
                <w:color w:val="000000"/>
                <w:sz w:val="22"/>
                <w:lang w:eastAsia="en-US"/>
              </w:rPr>
            </w:pPr>
            <w:r w:rsidRPr="00DB0BAA">
              <w:rPr>
                <w:rFonts w:cs="Arial"/>
                <w:color w:val="000000"/>
                <w:sz w:val="22"/>
                <w:lang w:eastAsia="en-US"/>
              </w:rPr>
              <w:t>O sistema deverá permitir que o usuário cliente personalize uma lista selecionada.</w:t>
            </w:r>
          </w:p>
        </w:tc>
      </w:tr>
      <w:tr w:rsidR="00DB0BAA" w:rsidRPr="00DB0BAA" w14:paraId="5629694A" w14:textId="77777777" w:rsidTr="009C280B">
        <w:tc>
          <w:tcPr>
            <w:tcW w:w="4247" w:type="dxa"/>
            <w:hideMark/>
          </w:tcPr>
          <w:p w14:paraId="17ACD96B"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Informações </w:t>
            </w:r>
            <w:r w:rsidRPr="00DB0BAA">
              <w:rPr>
                <w:rFonts w:cs="Arial"/>
                <w:b/>
                <w:bCs/>
                <w:sz w:val="22"/>
                <w:lang w:eastAsia="en-US"/>
              </w:rPr>
              <w:sym w:font="Wingdings" w:char="F0E0"/>
            </w:r>
          </w:p>
        </w:tc>
        <w:tc>
          <w:tcPr>
            <w:tcW w:w="4247" w:type="dxa"/>
          </w:tcPr>
          <w:p w14:paraId="5D1DAAAC" w14:textId="77777777" w:rsidR="00DB0BAA" w:rsidRPr="00DB0BAA" w:rsidRDefault="00DB0BAA" w:rsidP="00DB0BAA">
            <w:pPr>
              <w:spacing w:line="240" w:lineRule="auto"/>
              <w:ind w:firstLine="0"/>
              <w:rPr>
                <w:rFonts w:cs="Arial"/>
                <w:sz w:val="22"/>
                <w:lang w:eastAsia="en-US"/>
              </w:rPr>
            </w:pPr>
            <w:r w:rsidRPr="00DB0BAA">
              <w:rPr>
                <w:rFonts w:cs="Arial"/>
                <w:sz w:val="22"/>
                <w:lang w:eastAsia="en-US"/>
              </w:rPr>
              <w:t>Mostrar opções renomear lista, adicionar itens, remover itens.</w:t>
            </w:r>
          </w:p>
        </w:tc>
      </w:tr>
      <w:tr w:rsidR="00DB0BAA" w:rsidRPr="00DB0BAA" w14:paraId="42FB36C7" w14:textId="77777777" w:rsidTr="009C280B">
        <w:tc>
          <w:tcPr>
            <w:tcW w:w="4247" w:type="dxa"/>
            <w:hideMark/>
          </w:tcPr>
          <w:p w14:paraId="0DB92FCD"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Regra do negócio </w:t>
            </w:r>
            <w:r w:rsidRPr="00DB0BAA">
              <w:rPr>
                <w:rFonts w:cs="Arial"/>
                <w:b/>
                <w:bCs/>
                <w:sz w:val="22"/>
                <w:lang w:eastAsia="en-US"/>
              </w:rPr>
              <w:sym w:font="Wingdings" w:char="F0E0"/>
            </w:r>
          </w:p>
        </w:tc>
        <w:tc>
          <w:tcPr>
            <w:tcW w:w="4247" w:type="dxa"/>
          </w:tcPr>
          <w:p w14:paraId="146B7EE0" w14:textId="77777777" w:rsidR="00DB0BAA" w:rsidRPr="00DB0BAA" w:rsidRDefault="00DB0BAA" w:rsidP="00DB0BAA">
            <w:pPr>
              <w:spacing w:line="240" w:lineRule="auto"/>
              <w:ind w:firstLine="0"/>
              <w:rPr>
                <w:rFonts w:cs="Arial"/>
                <w:color w:val="000000"/>
                <w:sz w:val="22"/>
                <w:lang w:eastAsia="en-US"/>
              </w:rPr>
            </w:pPr>
            <w:r w:rsidRPr="00DB0BAA">
              <w:rPr>
                <w:rFonts w:cs="Arial"/>
                <w:sz w:val="22"/>
                <w:lang w:eastAsia="en-US"/>
              </w:rPr>
              <w:t>Não há regra.</w:t>
            </w:r>
          </w:p>
          <w:p w14:paraId="7AEF2213" w14:textId="77777777" w:rsidR="00DB0BAA" w:rsidRPr="00DB0BAA" w:rsidRDefault="00DB0BAA" w:rsidP="00DB0BAA">
            <w:pPr>
              <w:spacing w:line="240" w:lineRule="auto"/>
              <w:ind w:firstLine="0"/>
              <w:rPr>
                <w:rFonts w:cs="Arial"/>
                <w:b/>
                <w:bCs/>
                <w:sz w:val="22"/>
                <w:lang w:eastAsia="en-US"/>
              </w:rPr>
            </w:pPr>
          </w:p>
        </w:tc>
      </w:tr>
      <w:tr w:rsidR="00DB0BAA" w:rsidRPr="00DB0BAA" w14:paraId="69DEAD10" w14:textId="77777777" w:rsidTr="009C280B">
        <w:tc>
          <w:tcPr>
            <w:tcW w:w="4247" w:type="dxa"/>
            <w:hideMark/>
          </w:tcPr>
          <w:p w14:paraId="3A713E25"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ID: RF020</w:t>
            </w:r>
          </w:p>
        </w:tc>
        <w:tc>
          <w:tcPr>
            <w:tcW w:w="4247" w:type="dxa"/>
            <w:hideMark/>
          </w:tcPr>
          <w:p w14:paraId="2569E0B8"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 xml:space="preserve">Nome: </w:t>
            </w:r>
            <w:r w:rsidRPr="00DB0BAA">
              <w:rPr>
                <w:rFonts w:cs="Arial"/>
                <w:sz w:val="22"/>
                <w:lang w:eastAsia="en-US"/>
              </w:rPr>
              <w:t>Renomear lista</w:t>
            </w:r>
          </w:p>
        </w:tc>
      </w:tr>
      <w:tr w:rsidR="00DB0BAA" w:rsidRPr="00DB0BAA" w14:paraId="6FE0BD73" w14:textId="77777777" w:rsidTr="009C280B">
        <w:tc>
          <w:tcPr>
            <w:tcW w:w="4247" w:type="dxa"/>
            <w:hideMark/>
          </w:tcPr>
          <w:p w14:paraId="1EA21DD3"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Categoria:</w:t>
            </w:r>
            <w:r w:rsidRPr="00DB0BAA">
              <w:rPr>
                <w:rFonts w:cs="Arial"/>
                <w:sz w:val="22"/>
                <w:lang w:eastAsia="en-US"/>
              </w:rPr>
              <w:t xml:space="preserve"> evidente</w:t>
            </w:r>
          </w:p>
        </w:tc>
        <w:tc>
          <w:tcPr>
            <w:tcW w:w="4247" w:type="dxa"/>
            <w:hideMark/>
          </w:tcPr>
          <w:p w14:paraId="4C5EE76A"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 xml:space="preserve">Prioridade: </w:t>
            </w:r>
            <w:r w:rsidRPr="00DB0BAA">
              <w:rPr>
                <w:rFonts w:cs="Arial"/>
                <w:sz w:val="22"/>
                <w:lang w:eastAsia="en-US"/>
              </w:rPr>
              <w:t>essencial</w:t>
            </w:r>
          </w:p>
        </w:tc>
      </w:tr>
      <w:tr w:rsidR="00DB0BAA" w:rsidRPr="00DB0BAA" w14:paraId="6F9C5406" w14:textId="77777777" w:rsidTr="009C280B">
        <w:tc>
          <w:tcPr>
            <w:tcW w:w="4247" w:type="dxa"/>
            <w:hideMark/>
          </w:tcPr>
          <w:p w14:paraId="1BD0CCDB"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Descrição </w:t>
            </w:r>
            <w:r w:rsidRPr="00DB0BAA">
              <w:rPr>
                <w:rFonts w:cs="Arial"/>
                <w:b/>
                <w:bCs/>
                <w:sz w:val="22"/>
                <w:lang w:eastAsia="en-US"/>
              </w:rPr>
              <w:sym w:font="Wingdings" w:char="F0E0"/>
            </w:r>
          </w:p>
        </w:tc>
        <w:tc>
          <w:tcPr>
            <w:tcW w:w="4247" w:type="dxa"/>
          </w:tcPr>
          <w:p w14:paraId="344FAC93" w14:textId="77777777" w:rsidR="00DB0BAA" w:rsidRPr="00DB0BAA" w:rsidRDefault="00DB0BAA" w:rsidP="00DB0BAA">
            <w:pPr>
              <w:spacing w:line="240" w:lineRule="auto"/>
              <w:ind w:firstLine="0"/>
              <w:rPr>
                <w:rFonts w:cs="Arial"/>
                <w:color w:val="000000"/>
                <w:sz w:val="22"/>
                <w:lang w:eastAsia="en-US"/>
              </w:rPr>
            </w:pPr>
            <w:r w:rsidRPr="00DB0BAA">
              <w:rPr>
                <w:rFonts w:cs="Arial"/>
                <w:color w:val="000000"/>
                <w:sz w:val="22"/>
                <w:lang w:eastAsia="en-US"/>
              </w:rPr>
              <w:t>O sistema deverá permitir que o usuário cliente renomeie uma lista selecionada.</w:t>
            </w:r>
          </w:p>
        </w:tc>
      </w:tr>
      <w:tr w:rsidR="00DB0BAA" w:rsidRPr="00DB0BAA" w14:paraId="5985D4BE" w14:textId="77777777" w:rsidTr="009C280B">
        <w:tc>
          <w:tcPr>
            <w:tcW w:w="4247" w:type="dxa"/>
            <w:hideMark/>
          </w:tcPr>
          <w:p w14:paraId="5B50551A"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Informações </w:t>
            </w:r>
            <w:r w:rsidRPr="00DB0BAA">
              <w:rPr>
                <w:rFonts w:cs="Arial"/>
                <w:b/>
                <w:bCs/>
                <w:sz w:val="22"/>
                <w:lang w:eastAsia="en-US"/>
              </w:rPr>
              <w:sym w:font="Wingdings" w:char="F0E0"/>
            </w:r>
          </w:p>
        </w:tc>
        <w:tc>
          <w:tcPr>
            <w:tcW w:w="4247" w:type="dxa"/>
          </w:tcPr>
          <w:p w14:paraId="33DDA814" w14:textId="77777777" w:rsidR="00DB0BAA" w:rsidRPr="00DB0BAA" w:rsidRDefault="00DB0BAA" w:rsidP="00DB0BAA">
            <w:pPr>
              <w:spacing w:line="240" w:lineRule="auto"/>
              <w:ind w:firstLine="0"/>
              <w:rPr>
                <w:rFonts w:cs="Arial"/>
                <w:sz w:val="22"/>
                <w:lang w:eastAsia="en-US"/>
              </w:rPr>
            </w:pPr>
            <w:r w:rsidRPr="00DB0BAA">
              <w:rPr>
                <w:rFonts w:cs="Arial"/>
                <w:sz w:val="22"/>
                <w:lang w:eastAsia="en-US"/>
              </w:rPr>
              <w:t>Abrir campo de preenchimento do nome da lista e criar botão de confirmar.</w:t>
            </w:r>
          </w:p>
        </w:tc>
      </w:tr>
      <w:tr w:rsidR="00DB0BAA" w:rsidRPr="00DB0BAA" w14:paraId="076822DC" w14:textId="77777777" w:rsidTr="009C280B">
        <w:tc>
          <w:tcPr>
            <w:tcW w:w="4247" w:type="dxa"/>
            <w:hideMark/>
          </w:tcPr>
          <w:p w14:paraId="7E3F4FD1"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Regra do negócio </w:t>
            </w:r>
            <w:r w:rsidRPr="00DB0BAA">
              <w:rPr>
                <w:rFonts w:cs="Arial"/>
                <w:b/>
                <w:bCs/>
                <w:sz w:val="22"/>
                <w:lang w:eastAsia="en-US"/>
              </w:rPr>
              <w:sym w:font="Wingdings" w:char="F0E0"/>
            </w:r>
          </w:p>
        </w:tc>
        <w:tc>
          <w:tcPr>
            <w:tcW w:w="4247" w:type="dxa"/>
          </w:tcPr>
          <w:p w14:paraId="5DE5FA1D" w14:textId="77777777" w:rsidR="00DB0BAA" w:rsidRPr="00DB0BAA" w:rsidRDefault="00DB0BAA" w:rsidP="00DB0BAA">
            <w:pPr>
              <w:spacing w:line="240" w:lineRule="auto"/>
              <w:ind w:firstLine="0"/>
              <w:rPr>
                <w:rFonts w:cs="Arial"/>
                <w:color w:val="000000"/>
                <w:sz w:val="22"/>
                <w:lang w:eastAsia="en-US"/>
              </w:rPr>
            </w:pPr>
            <w:r w:rsidRPr="00DB0BAA">
              <w:rPr>
                <w:rFonts w:cs="Arial"/>
                <w:sz w:val="22"/>
                <w:lang w:eastAsia="en-US"/>
              </w:rPr>
              <w:t>Não há regra.</w:t>
            </w:r>
          </w:p>
          <w:p w14:paraId="5AB907AB" w14:textId="77777777" w:rsidR="00DB0BAA" w:rsidRPr="00DB0BAA" w:rsidRDefault="00DB0BAA" w:rsidP="00DB0BAA">
            <w:pPr>
              <w:spacing w:line="240" w:lineRule="auto"/>
              <w:ind w:firstLine="0"/>
              <w:rPr>
                <w:rFonts w:cs="Arial"/>
                <w:b/>
                <w:bCs/>
                <w:sz w:val="22"/>
                <w:lang w:eastAsia="en-US"/>
              </w:rPr>
            </w:pPr>
          </w:p>
        </w:tc>
      </w:tr>
      <w:tr w:rsidR="00DB0BAA" w:rsidRPr="00DB0BAA" w14:paraId="01C88550" w14:textId="77777777" w:rsidTr="009C280B">
        <w:tc>
          <w:tcPr>
            <w:tcW w:w="4247" w:type="dxa"/>
            <w:hideMark/>
          </w:tcPr>
          <w:p w14:paraId="410E0F70"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ID: RF021</w:t>
            </w:r>
          </w:p>
        </w:tc>
        <w:tc>
          <w:tcPr>
            <w:tcW w:w="4247" w:type="dxa"/>
            <w:hideMark/>
          </w:tcPr>
          <w:p w14:paraId="53731A65"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 xml:space="preserve">Nome: </w:t>
            </w:r>
            <w:r w:rsidRPr="00DB0BAA">
              <w:rPr>
                <w:rFonts w:cs="Arial"/>
                <w:sz w:val="22"/>
                <w:lang w:eastAsia="en-US"/>
              </w:rPr>
              <w:t>Adicionar itens</w:t>
            </w:r>
          </w:p>
        </w:tc>
      </w:tr>
      <w:tr w:rsidR="00DB0BAA" w:rsidRPr="00DB0BAA" w14:paraId="5A28F8E4" w14:textId="77777777" w:rsidTr="009C280B">
        <w:tc>
          <w:tcPr>
            <w:tcW w:w="4247" w:type="dxa"/>
            <w:hideMark/>
          </w:tcPr>
          <w:p w14:paraId="04AF01C4"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Categoria:</w:t>
            </w:r>
            <w:r w:rsidRPr="00DB0BAA">
              <w:rPr>
                <w:rFonts w:cs="Arial"/>
                <w:sz w:val="22"/>
                <w:lang w:eastAsia="en-US"/>
              </w:rPr>
              <w:t xml:space="preserve"> evidente</w:t>
            </w:r>
          </w:p>
        </w:tc>
        <w:tc>
          <w:tcPr>
            <w:tcW w:w="4247" w:type="dxa"/>
            <w:hideMark/>
          </w:tcPr>
          <w:p w14:paraId="48E37C6B"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 xml:space="preserve">Prioridade: </w:t>
            </w:r>
            <w:r w:rsidRPr="00DB0BAA">
              <w:rPr>
                <w:rFonts w:cs="Arial"/>
                <w:sz w:val="22"/>
                <w:lang w:eastAsia="en-US"/>
              </w:rPr>
              <w:t>essencial</w:t>
            </w:r>
          </w:p>
        </w:tc>
      </w:tr>
      <w:tr w:rsidR="00DB0BAA" w:rsidRPr="00DB0BAA" w14:paraId="2240BF13" w14:textId="77777777" w:rsidTr="009C280B">
        <w:tc>
          <w:tcPr>
            <w:tcW w:w="4247" w:type="dxa"/>
            <w:hideMark/>
          </w:tcPr>
          <w:p w14:paraId="70E12030"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Descrição </w:t>
            </w:r>
            <w:r w:rsidRPr="00DB0BAA">
              <w:rPr>
                <w:rFonts w:cs="Arial"/>
                <w:b/>
                <w:bCs/>
                <w:sz w:val="22"/>
                <w:lang w:eastAsia="en-US"/>
              </w:rPr>
              <w:sym w:font="Wingdings" w:char="F0E0"/>
            </w:r>
          </w:p>
        </w:tc>
        <w:tc>
          <w:tcPr>
            <w:tcW w:w="4247" w:type="dxa"/>
          </w:tcPr>
          <w:p w14:paraId="079CB7B8" w14:textId="77777777" w:rsidR="00DB0BAA" w:rsidRPr="00DB0BAA" w:rsidRDefault="00DB0BAA" w:rsidP="00DB0BAA">
            <w:pPr>
              <w:spacing w:line="240" w:lineRule="auto"/>
              <w:ind w:firstLine="0"/>
              <w:rPr>
                <w:rFonts w:cs="Arial"/>
                <w:color w:val="000000"/>
                <w:sz w:val="22"/>
                <w:lang w:eastAsia="en-US"/>
              </w:rPr>
            </w:pPr>
            <w:r w:rsidRPr="00DB0BAA">
              <w:rPr>
                <w:rFonts w:cs="Arial"/>
                <w:color w:val="000000"/>
                <w:sz w:val="22"/>
                <w:lang w:eastAsia="en-US"/>
              </w:rPr>
              <w:t>O sistema deve permitir que o usuário cliente adicione itens em uma lista selecionada.</w:t>
            </w:r>
          </w:p>
        </w:tc>
      </w:tr>
      <w:tr w:rsidR="00DB0BAA" w:rsidRPr="00DB0BAA" w14:paraId="641DAC1E" w14:textId="77777777" w:rsidTr="009C280B">
        <w:tc>
          <w:tcPr>
            <w:tcW w:w="4247" w:type="dxa"/>
            <w:hideMark/>
          </w:tcPr>
          <w:p w14:paraId="28EEFC58"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Informações </w:t>
            </w:r>
            <w:r w:rsidRPr="00DB0BAA">
              <w:rPr>
                <w:rFonts w:cs="Arial"/>
                <w:b/>
                <w:bCs/>
                <w:sz w:val="22"/>
                <w:lang w:eastAsia="en-US"/>
              </w:rPr>
              <w:sym w:font="Wingdings" w:char="F0E0"/>
            </w:r>
          </w:p>
        </w:tc>
        <w:tc>
          <w:tcPr>
            <w:tcW w:w="4247" w:type="dxa"/>
          </w:tcPr>
          <w:p w14:paraId="73537789" w14:textId="77777777" w:rsidR="00DB0BAA" w:rsidRPr="00DB0BAA" w:rsidRDefault="00DB0BAA" w:rsidP="00DB0BAA">
            <w:pPr>
              <w:spacing w:line="240" w:lineRule="auto"/>
              <w:ind w:firstLine="0"/>
              <w:rPr>
                <w:rFonts w:cs="Arial"/>
                <w:sz w:val="22"/>
                <w:lang w:eastAsia="en-US"/>
              </w:rPr>
            </w:pPr>
            <w:r w:rsidRPr="00DB0BAA">
              <w:rPr>
                <w:rFonts w:cs="Arial"/>
                <w:sz w:val="22"/>
                <w:lang w:eastAsia="en-US"/>
              </w:rPr>
              <w:t>Mostrar opção para adicionar itens na lista selecionada.</w:t>
            </w:r>
          </w:p>
        </w:tc>
      </w:tr>
      <w:tr w:rsidR="00DB0BAA" w:rsidRPr="00DB0BAA" w14:paraId="2AAAB3D9" w14:textId="77777777" w:rsidTr="009C280B">
        <w:tc>
          <w:tcPr>
            <w:tcW w:w="4247" w:type="dxa"/>
            <w:hideMark/>
          </w:tcPr>
          <w:p w14:paraId="6160E3B9"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Regra do negócio </w:t>
            </w:r>
            <w:r w:rsidRPr="00DB0BAA">
              <w:rPr>
                <w:rFonts w:cs="Arial"/>
                <w:b/>
                <w:bCs/>
                <w:sz w:val="22"/>
                <w:lang w:eastAsia="en-US"/>
              </w:rPr>
              <w:sym w:font="Wingdings" w:char="F0E0"/>
            </w:r>
          </w:p>
        </w:tc>
        <w:tc>
          <w:tcPr>
            <w:tcW w:w="4247" w:type="dxa"/>
          </w:tcPr>
          <w:p w14:paraId="5D0D0E77" w14:textId="77777777" w:rsidR="00DB0BAA" w:rsidRPr="00DB0BAA" w:rsidRDefault="00DB0BAA" w:rsidP="00DB0BAA">
            <w:pPr>
              <w:spacing w:line="240" w:lineRule="auto"/>
              <w:ind w:firstLine="0"/>
              <w:rPr>
                <w:rFonts w:cs="Arial"/>
                <w:color w:val="000000"/>
                <w:sz w:val="22"/>
                <w:lang w:eastAsia="en-US"/>
              </w:rPr>
            </w:pPr>
            <w:r w:rsidRPr="00DB0BAA">
              <w:rPr>
                <w:rFonts w:cs="Arial"/>
                <w:sz w:val="22"/>
                <w:lang w:eastAsia="en-US"/>
              </w:rPr>
              <w:t>Não há regra.</w:t>
            </w:r>
          </w:p>
          <w:p w14:paraId="58F0D866" w14:textId="77777777" w:rsidR="00DB0BAA" w:rsidRPr="00DB0BAA" w:rsidRDefault="00DB0BAA" w:rsidP="00DB0BAA">
            <w:pPr>
              <w:spacing w:line="240" w:lineRule="auto"/>
              <w:ind w:firstLine="0"/>
              <w:rPr>
                <w:rFonts w:cs="Arial"/>
                <w:b/>
                <w:bCs/>
                <w:sz w:val="22"/>
                <w:lang w:eastAsia="en-US"/>
              </w:rPr>
            </w:pPr>
          </w:p>
        </w:tc>
      </w:tr>
      <w:tr w:rsidR="00DB0BAA" w:rsidRPr="00DB0BAA" w14:paraId="25887DBF" w14:textId="77777777" w:rsidTr="009C280B">
        <w:tc>
          <w:tcPr>
            <w:tcW w:w="4247" w:type="dxa"/>
            <w:hideMark/>
          </w:tcPr>
          <w:p w14:paraId="71C249CC"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ID: RF022</w:t>
            </w:r>
          </w:p>
        </w:tc>
        <w:tc>
          <w:tcPr>
            <w:tcW w:w="4247" w:type="dxa"/>
            <w:hideMark/>
          </w:tcPr>
          <w:p w14:paraId="4595F944"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 xml:space="preserve">Nome: </w:t>
            </w:r>
            <w:r w:rsidRPr="00DB0BAA">
              <w:rPr>
                <w:rFonts w:cs="Arial"/>
                <w:sz w:val="22"/>
                <w:lang w:eastAsia="en-US"/>
              </w:rPr>
              <w:t>Remover Itens</w:t>
            </w:r>
          </w:p>
        </w:tc>
      </w:tr>
      <w:tr w:rsidR="00DB0BAA" w:rsidRPr="00DB0BAA" w14:paraId="09E5CC74" w14:textId="77777777" w:rsidTr="009C280B">
        <w:tc>
          <w:tcPr>
            <w:tcW w:w="4247" w:type="dxa"/>
            <w:hideMark/>
          </w:tcPr>
          <w:p w14:paraId="004CCC47"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Categoria:</w:t>
            </w:r>
            <w:r w:rsidRPr="00DB0BAA">
              <w:rPr>
                <w:rFonts w:cs="Arial"/>
                <w:sz w:val="22"/>
                <w:lang w:eastAsia="en-US"/>
              </w:rPr>
              <w:t xml:space="preserve"> evidente</w:t>
            </w:r>
          </w:p>
        </w:tc>
        <w:tc>
          <w:tcPr>
            <w:tcW w:w="4247" w:type="dxa"/>
            <w:hideMark/>
          </w:tcPr>
          <w:p w14:paraId="1D4562A3"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 xml:space="preserve">Prioridade: </w:t>
            </w:r>
            <w:r w:rsidRPr="00DB0BAA">
              <w:rPr>
                <w:rFonts w:cs="Arial"/>
                <w:sz w:val="22"/>
                <w:lang w:eastAsia="en-US"/>
              </w:rPr>
              <w:t>essencial</w:t>
            </w:r>
          </w:p>
        </w:tc>
      </w:tr>
      <w:tr w:rsidR="00DB0BAA" w:rsidRPr="00DB0BAA" w14:paraId="6FDCD41E" w14:textId="77777777" w:rsidTr="009C280B">
        <w:tc>
          <w:tcPr>
            <w:tcW w:w="4247" w:type="dxa"/>
            <w:hideMark/>
          </w:tcPr>
          <w:p w14:paraId="4FE139B5"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Descrição </w:t>
            </w:r>
            <w:r w:rsidRPr="00DB0BAA">
              <w:rPr>
                <w:rFonts w:cs="Arial"/>
                <w:b/>
                <w:bCs/>
                <w:sz w:val="22"/>
                <w:lang w:eastAsia="en-US"/>
              </w:rPr>
              <w:sym w:font="Wingdings" w:char="F0E0"/>
            </w:r>
          </w:p>
        </w:tc>
        <w:tc>
          <w:tcPr>
            <w:tcW w:w="4247" w:type="dxa"/>
          </w:tcPr>
          <w:p w14:paraId="0E6FBE1B" w14:textId="77777777" w:rsidR="00DB0BAA" w:rsidRPr="00DB0BAA" w:rsidRDefault="00DB0BAA" w:rsidP="00DB0BAA">
            <w:pPr>
              <w:spacing w:line="240" w:lineRule="auto"/>
              <w:ind w:firstLine="0"/>
              <w:rPr>
                <w:rFonts w:cs="Arial"/>
                <w:color w:val="000000"/>
                <w:sz w:val="22"/>
                <w:lang w:eastAsia="en-US"/>
              </w:rPr>
            </w:pPr>
            <w:r w:rsidRPr="00DB0BAA">
              <w:rPr>
                <w:rFonts w:cs="Arial"/>
                <w:color w:val="000000"/>
                <w:sz w:val="22"/>
                <w:lang w:eastAsia="en-US"/>
              </w:rPr>
              <w:t>O sistema deve permitir que o usuário cliente remova produtos da lista.</w:t>
            </w:r>
          </w:p>
        </w:tc>
      </w:tr>
      <w:tr w:rsidR="00DB0BAA" w:rsidRPr="00DB0BAA" w14:paraId="13CF262D" w14:textId="77777777" w:rsidTr="009C280B">
        <w:tc>
          <w:tcPr>
            <w:tcW w:w="4247" w:type="dxa"/>
            <w:hideMark/>
          </w:tcPr>
          <w:p w14:paraId="05C27997"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Informações </w:t>
            </w:r>
            <w:r w:rsidRPr="00DB0BAA">
              <w:rPr>
                <w:rFonts w:cs="Arial"/>
                <w:b/>
                <w:bCs/>
                <w:sz w:val="22"/>
                <w:lang w:eastAsia="en-US"/>
              </w:rPr>
              <w:sym w:font="Wingdings" w:char="F0E0"/>
            </w:r>
          </w:p>
        </w:tc>
        <w:tc>
          <w:tcPr>
            <w:tcW w:w="4247" w:type="dxa"/>
          </w:tcPr>
          <w:p w14:paraId="10BF3E8B" w14:textId="77777777" w:rsidR="00DB0BAA" w:rsidRPr="00DB0BAA" w:rsidRDefault="00DB0BAA" w:rsidP="00DB0BAA">
            <w:pPr>
              <w:spacing w:line="240" w:lineRule="auto"/>
              <w:ind w:firstLine="0"/>
              <w:rPr>
                <w:rFonts w:cs="Arial"/>
                <w:sz w:val="22"/>
                <w:lang w:eastAsia="en-US"/>
              </w:rPr>
            </w:pPr>
            <w:r w:rsidRPr="00DB0BAA">
              <w:rPr>
                <w:rFonts w:cs="Arial"/>
                <w:sz w:val="22"/>
                <w:lang w:eastAsia="en-US"/>
              </w:rPr>
              <w:t>Ícone de uma.</w:t>
            </w:r>
          </w:p>
        </w:tc>
      </w:tr>
      <w:tr w:rsidR="00DB0BAA" w:rsidRPr="00DB0BAA" w14:paraId="0B8DA22C" w14:textId="77777777" w:rsidTr="009C280B">
        <w:tc>
          <w:tcPr>
            <w:tcW w:w="4247" w:type="dxa"/>
            <w:hideMark/>
          </w:tcPr>
          <w:p w14:paraId="0CF8515C"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Regra do negócio </w:t>
            </w:r>
            <w:r w:rsidRPr="00DB0BAA">
              <w:rPr>
                <w:rFonts w:cs="Arial"/>
                <w:b/>
                <w:bCs/>
                <w:sz w:val="22"/>
                <w:lang w:eastAsia="en-US"/>
              </w:rPr>
              <w:sym w:font="Wingdings" w:char="F0E0"/>
            </w:r>
          </w:p>
        </w:tc>
        <w:tc>
          <w:tcPr>
            <w:tcW w:w="4247" w:type="dxa"/>
          </w:tcPr>
          <w:p w14:paraId="2D55F510" w14:textId="77777777" w:rsidR="00DB0BAA" w:rsidRPr="00DB0BAA" w:rsidRDefault="00DB0BAA" w:rsidP="00DB0BAA">
            <w:pPr>
              <w:spacing w:line="240" w:lineRule="auto"/>
              <w:ind w:firstLine="0"/>
              <w:rPr>
                <w:rFonts w:cs="Arial"/>
                <w:color w:val="000000"/>
                <w:sz w:val="22"/>
                <w:lang w:eastAsia="en-US"/>
              </w:rPr>
            </w:pPr>
            <w:r w:rsidRPr="00DB0BAA">
              <w:rPr>
                <w:rFonts w:cs="Arial"/>
                <w:sz w:val="22"/>
                <w:lang w:eastAsia="en-US"/>
              </w:rPr>
              <w:t>Não há regra.</w:t>
            </w:r>
          </w:p>
          <w:p w14:paraId="55A73AF5" w14:textId="77777777" w:rsidR="00DB0BAA" w:rsidRPr="00DB0BAA" w:rsidRDefault="00DB0BAA" w:rsidP="00DB0BAA">
            <w:pPr>
              <w:spacing w:line="240" w:lineRule="auto"/>
              <w:ind w:firstLine="0"/>
              <w:rPr>
                <w:rFonts w:cs="Arial"/>
                <w:b/>
                <w:bCs/>
                <w:sz w:val="22"/>
                <w:lang w:eastAsia="en-US"/>
              </w:rPr>
            </w:pPr>
          </w:p>
        </w:tc>
      </w:tr>
      <w:tr w:rsidR="00DB0BAA" w:rsidRPr="00DB0BAA" w14:paraId="718357FE" w14:textId="77777777" w:rsidTr="009C280B">
        <w:tc>
          <w:tcPr>
            <w:tcW w:w="4247" w:type="dxa"/>
            <w:hideMark/>
          </w:tcPr>
          <w:p w14:paraId="53932B4E"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ID: RF023</w:t>
            </w:r>
          </w:p>
        </w:tc>
        <w:tc>
          <w:tcPr>
            <w:tcW w:w="4247" w:type="dxa"/>
            <w:hideMark/>
          </w:tcPr>
          <w:p w14:paraId="4FF12773"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 xml:space="preserve">Nome: </w:t>
            </w:r>
            <w:r w:rsidRPr="00DB0BAA">
              <w:rPr>
                <w:rFonts w:cs="Arial"/>
                <w:sz w:val="22"/>
                <w:lang w:eastAsia="en-US"/>
              </w:rPr>
              <w:t>Salvar Lista</w:t>
            </w:r>
          </w:p>
        </w:tc>
      </w:tr>
      <w:tr w:rsidR="00DB0BAA" w:rsidRPr="00DB0BAA" w14:paraId="477A6DB1" w14:textId="77777777" w:rsidTr="009C280B">
        <w:tc>
          <w:tcPr>
            <w:tcW w:w="4247" w:type="dxa"/>
            <w:hideMark/>
          </w:tcPr>
          <w:p w14:paraId="56D396B8"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Categoria:</w:t>
            </w:r>
            <w:r w:rsidRPr="00DB0BAA">
              <w:rPr>
                <w:rFonts w:cs="Arial"/>
                <w:sz w:val="22"/>
                <w:lang w:eastAsia="en-US"/>
              </w:rPr>
              <w:t xml:space="preserve"> evidente</w:t>
            </w:r>
          </w:p>
        </w:tc>
        <w:tc>
          <w:tcPr>
            <w:tcW w:w="4247" w:type="dxa"/>
            <w:hideMark/>
          </w:tcPr>
          <w:p w14:paraId="0E49FCF8"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 xml:space="preserve">Prioridade: </w:t>
            </w:r>
            <w:r w:rsidRPr="00DB0BAA">
              <w:rPr>
                <w:rFonts w:cs="Arial"/>
                <w:sz w:val="22"/>
                <w:lang w:eastAsia="en-US"/>
              </w:rPr>
              <w:t>essencial</w:t>
            </w:r>
          </w:p>
        </w:tc>
      </w:tr>
      <w:tr w:rsidR="00DB0BAA" w:rsidRPr="00DB0BAA" w14:paraId="6EC6969A" w14:textId="77777777" w:rsidTr="009C280B">
        <w:tc>
          <w:tcPr>
            <w:tcW w:w="4247" w:type="dxa"/>
            <w:hideMark/>
          </w:tcPr>
          <w:p w14:paraId="3ECEF099"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lastRenderedPageBreak/>
              <w:t xml:space="preserve">Descrição </w:t>
            </w:r>
            <w:r w:rsidRPr="00DB0BAA">
              <w:rPr>
                <w:rFonts w:cs="Arial"/>
                <w:b/>
                <w:bCs/>
                <w:sz w:val="22"/>
                <w:lang w:eastAsia="en-US"/>
              </w:rPr>
              <w:sym w:font="Wingdings" w:char="F0E0"/>
            </w:r>
          </w:p>
        </w:tc>
        <w:tc>
          <w:tcPr>
            <w:tcW w:w="4247" w:type="dxa"/>
          </w:tcPr>
          <w:p w14:paraId="23F0FA7F" w14:textId="77777777" w:rsidR="00DB0BAA" w:rsidRPr="00DB0BAA" w:rsidRDefault="00DB0BAA" w:rsidP="00DB0BAA">
            <w:pPr>
              <w:spacing w:line="240" w:lineRule="auto"/>
              <w:ind w:firstLine="0"/>
              <w:rPr>
                <w:rFonts w:cs="Arial"/>
                <w:color w:val="000000"/>
                <w:sz w:val="22"/>
                <w:lang w:eastAsia="en-US"/>
              </w:rPr>
            </w:pPr>
            <w:r w:rsidRPr="00DB0BAA">
              <w:rPr>
                <w:rFonts w:cs="Arial"/>
                <w:color w:val="000000"/>
                <w:sz w:val="22"/>
                <w:lang w:eastAsia="en-US"/>
              </w:rPr>
              <w:t>O sistema deverá permitir ao cliente salvar a lista personalizada.</w:t>
            </w:r>
          </w:p>
        </w:tc>
      </w:tr>
      <w:tr w:rsidR="00DB0BAA" w:rsidRPr="00DB0BAA" w14:paraId="3EE2FFBE" w14:textId="77777777" w:rsidTr="009C280B">
        <w:tc>
          <w:tcPr>
            <w:tcW w:w="4247" w:type="dxa"/>
            <w:hideMark/>
          </w:tcPr>
          <w:p w14:paraId="538C8230"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Informações </w:t>
            </w:r>
            <w:r w:rsidRPr="00DB0BAA">
              <w:rPr>
                <w:rFonts w:cs="Arial"/>
                <w:b/>
                <w:bCs/>
                <w:sz w:val="22"/>
                <w:lang w:eastAsia="en-US"/>
              </w:rPr>
              <w:sym w:font="Wingdings" w:char="F0E0"/>
            </w:r>
          </w:p>
        </w:tc>
        <w:tc>
          <w:tcPr>
            <w:tcW w:w="4247" w:type="dxa"/>
          </w:tcPr>
          <w:p w14:paraId="506B492C" w14:textId="77777777" w:rsidR="00DB0BAA" w:rsidRPr="00DB0BAA" w:rsidRDefault="00DB0BAA" w:rsidP="00DB0BAA">
            <w:pPr>
              <w:spacing w:line="240" w:lineRule="auto"/>
              <w:ind w:firstLine="0"/>
              <w:rPr>
                <w:rFonts w:cs="Arial"/>
                <w:sz w:val="22"/>
                <w:lang w:eastAsia="en-US"/>
              </w:rPr>
            </w:pPr>
            <w:r w:rsidRPr="00DB0BAA">
              <w:rPr>
                <w:rFonts w:cs="Arial"/>
                <w:sz w:val="22"/>
                <w:lang w:eastAsia="en-US"/>
              </w:rPr>
              <w:t>Ícone de disquete ou 3 pontinhos na lista.</w:t>
            </w:r>
          </w:p>
        </w:tc>
      </w:tr>
      <w:tr w:rsidR="00DB0BAA" w:rsidRPr="00DB0BAA" w14:paraId="6992D2DE" w14:textId="77777777" w:rsidTr="009C280B">
        <w:tc>
          <w:tcPr>
            <w:tcW w:w="4247" w:type="dxa"/>
            <w:hideMark/>
          </w:tcPr>
          <w:p w14:paraId="2579DEF0"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Regra do negócio </w:t>
            </w:r>
            <w:r w:rsidRPr="00DB0BAA">
              <w:rPr>
                <w:rFonts w:cs="Arial"/>
                <w:b/>
                <w:bCs/>
                <w:sz w:val="22"/>
                <w:lang w:eastAsia="en-US"/>
              </w:rPr>
              <w:sym w:font="Wingdings" w:char="F0E0"/>
            </w:r>
          </w:p>
        </w:tc>
        <w:tc>
          <w:tcPr>
            <w:tcW w:w="4247" w:type="dxa"/>
          </w:tcPr>
          <w:p w14:paraId="4F6A5888" w14:textId="77777777" w:rsidR="00DB0BAA" w:rsidRPr="00DB0BAA" w:rsidRDefault="00DB0BAA" w:rsidP="00DB0BAA">
            <w:pPr>
              <w:spacing w:line="240" w:lineRule="auto"/>
              <w:ind w:firstLine="0"/>
              <w:rPr>
                <w:rFonts w:cs="Arial"/>
                <w:color w:val="000000"/>
                <w:sz w:val="22"/>
                <w:lang w:eastAsia="en-US"/>
              </w:rPr>
            </w:pPr>
            <w:r w:rsidRPr="00DB0BAA">
              <w:rPr>
                <w:rFonts w:cs="Arial"/>
                <w:sz w:val="22"/>
                <w:lang w:eastAsia="en-US"/>
              </w:rPr>
              <w:t>Não há regra.</w:t>
            </w:r>
          </w:p>
          <w:p w14:paraId="3DD32DDA" w14:textId="77777777" w:rsidR="00DB0BAA" w:rsidRPr="00DB0BAA" w:rsidRDefault="00DB0BAA" w:rsidP="00DB0BAA">
            <w:pPr>
              <w:spacing w:line="240" w:lineRule="auto"/>
              <w:ind w:firstLine="0"/>
              <w:rPr>
                <w:rFonts w:cs="Arial"/>
                <w:b/>
                <w:bCs/>
                <w:sz w:val="22"/>
                <w:lang w:eastAsia="en-US"/>
              </w:rPr>
            </w:pPr>
          </w:p>
        </w:tc>
      </w:tr>
      <w:tr w:rsidR="00DB0BAA" w:rsidRPr="00DB0BAA" w14:paraId="2582EB91" w14:textId="77777777" w:rsidTr="009C280B">
        <w:tc>
          <w:tcPr>
            <w:tcW w:w="4247" w:type="dxa"/>
            <w:hideMark/>
          </w:tcPr>
          <w:p w14:paraId="40B08436"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ID: RF024</w:t>
            </w:r>
          </w:p>
        </w:tc>
        <w:tc>
          <w:tcPr>
            <w:tcW w:w="4247" w:type="dxa"/>
            <w:hideMark/>
          </w:tcPr>
          <w:p w14:paraId="4ECCE53B"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 xml:space="preserve">Nome: </w:t>
            </w:r>
            <w:r w:rsidRPr="00DB0BAA">
              <w:rPr>
                <w:rFonts w:cs="Arial"/>
                <w:sz w:val="22"/>
                <w:lang w:eastAsia="en-US"/>
              </w:rPr>
              <w:t>Revisar pedido</w:t>
            </w:r>
          </w:p>
        </w:tc>
      </w:tr>
      <w:tr w:rsidR="00DB0BAA" w:rsidRPr="00DB0BAA" w14:paraId="332B301D" w14:textId="77777777" w:rsidTr="009C280B">
        <w:tc>
          <w:tcPr>
            <w:tcW w:w="4247" w:type="dxa"/>
            <w:hideMark/>
          </w:tcPr>
          <w:p w14:paraId="2A93D911"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Categoria:</w:t>
            </w:r>
            <w:r w:rsidRPr="00DB0BAA">
              <w:rPr>
                <w:rFonts w:cs="Arial"/>
                <w:sz w:val="22"/>
                <w:lang w:eastAsia="en-US"/>
              </w:rPr>
              <w:t xml:space="preserve"> evidente</w:t>
            </w:r>
          </w:p>
        </w:tc>
        <w:tc>
          <w:tcPr>
            <w:tcW w:w="4247" w:type="dxa"/>
            <w:hideMark/>
          </w:tcPr>
          <w:p w14:paraId="04FB2E48"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 xml:space="preserve">Prioridade: </w:t>
            </w:r>
            <w:r w:rsidRPr="00DB0BAA">
              <w:rPr>
                <w:rFonts w:cs="Arial"/>
                <w:sz w:val="22"/>
                <w:lang w:eastAsia="en-US"/>
              </w:rPr>
              <w:t>essencial</w:t>
            </w:r>
          </w:p>
        </w:tc>
      </w:tr>
      <w:tr w:rsidR="00DB0BAA" w:rsidRPr="00DB0BAA" w14:paraId="21DF143D" w14:textId="77777777" w:rsidTr="009C280B">
        <w:tc>
          <w:tcPr>
            <w:tcW w:w="4247" w:type="dxa"/>
            <w:hideMark/>
          </w:tcPr>
          <w:p w14:paraId="1AE1859B"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Descrição </w:t>
            </w:r>
            <w:r w:rsidRPr="00DB0BAA">
              <w:rPr>
                <w:rFonts w:cs="Arial"/>
                <w:b/>
                <w:bCs/>
                <w:sz w:val="22"/>
                <w:lang w:eastAsia="en-US"/>
              </w:rPr>
              <w:sym w:font="Wingdings" w:char="F0E0"/>
            </w:r>
          </w:p>
        </w:tc>
        <w:tc>
          <w:tcPr>
            <w:tcW w:w="4247" w:type="dxa"/>
          </w:tcPr>
          <w:p w14:paraId="58CF4035" w14:textId="77777777" w:rsidR="00DB0BAA" w:rsidRPr="00DB0BAA" w:rsidRDefault="00DB0BAA" w:rsidP="00DB0BAA">
            <w:pPr>
              <w:spacing w:line="240" w:lineRule="auto"/>
              <w:ind w:firstLine="0"/>
              <w:rPr>
                <w:rFonts w:cs="Arial"/>
                <w:color w:val="000000"/>
                <w:sz w:val="22"/>
                <w:lang w:eastAsia="en-US"/>
              </w:rPr>
            </w:pPr>
            <w:r w:rsidRPr="00DB0BAA">
              <w:rPr>
                <w:rFonts w:cs="Arial"/>
                <w:color w:val="000000"/>
                <w:sz w:val="22"/>
                <w:lang w:eastAsia="en-US"/>
              </w:rPr>
              <w:t>O sistema deverá permitir ao cliente revisar a lista de produtos antes de confirmar o pedido.</w:t>
            </w:r>
          </w:p>
        </w:tc>
      </w:tr>
      <w:tr w:rsidR="00DB0BAA" w:rsidRPr="00DB0BAA" w14:paraId="17596BCF" w14:textId="77777777" w:rsidTr="009C280B">
        <w:tc>
          <w:tcPr>
            <w:tcW w:w="4247" w:type="dxa"/>
            <w:hideMark/>
          </w:tcPr>
          <w:p w14:paraId="0618199E"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Informações </w:t>
            </w:r>
            <w:r w:rsidRPr="00DB0BAA">
              <w:rPr>
                <w:rFonts w:cs="Arial"/>
                <w:b/>
                <w:bCs/>
                <w:sz w:val="22"/>
                <w:lang w:eastAsia="en-US"/>
              </w:rPr>
              <w:sym w:font="Wingdings" w:char="F0E0"/>
            </w:r>
          </w:p>
        </w:tc>
        <w:tc>
          <w:tcPr>
            <w:tcW w:w="4247" w:type="dxa"/>
          </w:tcPr>
          <w:p w14:paraId="659B7160" w14:textId="77777777" w:rsidR="00DB0BAA" w:rsidRPr="00DB0BAA" w:rsidRDefault="00DB0BAA" w:rsidP="00DB0BAA">
            <w:pPr>
              <w:spacing w:line="240" w:lineRule="auto"/>
              <w:ind w:firstLine="0"/>
              <w:rPr>
                <w:rFonts w:cs="Arial"/>
                <w:sz w:val="22"/>
                <w:lang w:eastAsia="en-US"/>
              </w:rPr>
            </w:pPr>
            <w:r w:rsidRPr="00DB0BAA">
              <w:rPr>
                <w:rFonts w:cs="Arial"/>
                <w:sz w:val="22"/>
                <w:lang w:eastAsia="en-US"/>
              </w:rPr>
              <w:t>Selecionada lista, botão para ‘revisar pedido’</w:t>
            </w:r>
          </w:p>
        </w:tc>
      </w:tr>
      <w:tr w:rsidR="00DB0BAA" w:rsidRPr="00DB0BAA" w14:paraId="1F20E6FF" w14:textId="77777777" w:rsidTr="009C280B">
        <w:tc>
          <w:tcPr>
            <w:tcW w:w="4247" w:type="dxa"/>
            <w:hideMark/>
          </w:tcPr>
          <w:p w14:paraId="5C89A84F"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Regra do negócio </w:t>
            </w:r>
            <w:r w:rsidRPr="00DB0BAA">
              <w:rPr>
                <w:rFonts w:cs="Arial"/>
                <w:b/>
                <w:bCs/>
                <w:sz w:val="22"/>
                <w:lang w:eastAsia="en-US"/>
              </w:rPr>
              <w:sym w:font="Wingdings" w:char="F0E0"/>
            </w:r>
          </w:p>
        </w:tc>
        <w:tc>
          <w:tcPr>
            <w:tcW w:w="4247" w:type="dxa"/>
          </w:tcPr>
          <w:p w14:paraId="280ABCD0" w14:textId="77777777" w:rsidR="00DB0BAA" w:rsidRPr="00DB0BAA" w:rsidRDefault="00DB0BAA" w:rsidP="00DB0BAA">
            <w:pPr>
              <w:spacing w:line="240" w:lineRule="auto"/>
              <w:ind w:firstLine="0"/>
              <w:rPr>
                <w:rFonts w:cs="Arial"/>
                <w:color w:val="000000"/>
                <w:sz w:val="22"/>
                <w:lang w:eastAsia="en-US"/>
              </w:rPr>
            </w:pPr>
            <w:r w:rsidRPr="00DB0BAA">
              <w:rPr>
                <w:rFonts w:cs="Arial"/>
                <w:sz w:val="22"/>
                <w:lang w:eastAsia="en-US"/>
              </w:rPr>
              <w:t>Não há regra.</w:t>
            </w:r>
          </w:p>
          <w:p w14:paraId="3EFA306F" w14:textId="77777777" w:rsidR="00DB0BAA" w:rsidRPr="00DB0BAA" w:rsidRDefault="00DB0BAA" w:rsidP="00DB0BAA">
            <w:pPr>
              <w:spacing w:line="240" w:lineRule="auto"/>
              <w:ind w:firstLine="0"/>
              <w:rPr>
                <w:rFonts w:cs="Arial"/>
                <w:b/>
                <w:bCs/>
                <w:sz w:val="22"/>
                <w:lang w:eastAsia="en-US"/>
              </w:rPr>
            </w:pPr>
          </w:p>
        </w:tc>
      </w:tr>
      <w:tr w:rsidR="00DB0BAA" w:rsidRPr="00DB0BAA" w14:paraId="655F0A6D" w14:textId="77777777" w:rsidTr="009C280B">
        <w:tc>
          <w:tcPr>
            <w:tcW w:w="4247" w:type="dxa"/>
            <w:hideMark/>
          </w:tcPr>
          <w:p w14:paraId="4C4A81DA"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ID: RF025</w:t>
            </w:r>
          </w:p>
        </w:tc>
        <w:tc>
          <w:tcPr>
            <w:tcW w:w="4247" w:type="dxa"/>
            <w:hideMark/>
          </w:tcPr>
          <w:p w14:paraId="61647165"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 xml:space="preserve">Nome: </w:t>
            </w:r>
            <w:r w:rsidRPr="00DB0BAA">
              <w:rPr>
                <w:rFonts w:cs="Arial"/>
                <w:sz w:val="22"/>
                <w:lang w:eastAsia="en-US"/>
              </w:rPr>
              <w:t>Fazer pedido</w:t>
            </w:r>
          </w:p>
        </w:tc>
      </w:tr>
      <w:tr w:rsidR="00DB0BAA" w:rsidRPr="00DB0BAA" w14:paraId="73266DB0" w14:textId="77777777" w:rsidTr="009C280B">
        <w:tc>
          <w:tcPr>
            <w:tcW w:w="4247" w:type="dxa"/>
            <w:hideMark/>
          </w:tcPr>
          <w:p w14:paraId="0A1FF688"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Categoria:</w:t>
            </w:r>
            <w:r w:rsidRPr="00DB0BAA">
              <w:rPr>
                <w:rFonts w:cs="Arial"/>
                <w:sz w:val="22"/>
                <w:lang w:eastAsia="en-US"/>
              </w:rPr>
              <w:t xml:space="preserve"> evidente</w:t>
            </w:r>
          </w:p>
        </w:tc>
        <w:tc>
          <w:tcPr>
            <w:tcW w:w="4247" w:type="dxa"/>
            <w:hideMark/>
          </w:tcPr>
          <w:p w14:paraId="07416759"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 xml:space="preserve">Prioridade: </w:t>
            </w:r>
            <w:r w:rsidRPr="00DB0BAA">
              <w:rPr>
                <w:rFonts w:cs="Arial"/>
                <w:sz w:val="22"/>
                <w:lang w:eastAsia="en-US"/>
              </w:rPr>
              <w:t>essencial</w:t>
            </w:r>
          </w:p>
        </w:tc>
      </w:tr>
      <w:tr w:rsidR="00DB0BAA" w:rsidRPr="00DB0BAA" w14:paraId="627D5840" w14:textId="77777777" w:rsidTr="009C280B">
        <w:tc>
          <w:tcPr>
            <w:tcW w:w="4247" w:type="dxa"/>
            <w:hideMark/>
          </w:tcPr>
          <w:p w14:paraId="244AE729"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Descrição </w:t>
            </w:r>
            <w:r w:rsidRPr="00DB0BAA">
              <w:rPr>
                <w:rFonts w:cs="Arial"/>
                <w:b/>
                <w:bCs/>
                <w:sz w:val="22"/>
                <w:lang w:eastAsia="en-US"/>
              </w:rPr>
              <w:sym w:font="Wingdings" w:char="F0E0"/>
            </w:r>
          </w:p>
        </w:tc>
        <w:tc>
          <w:tcPr>
            <w:tcW w:w="4247" w:type="dxa"/>
          </w:tcPr>
          <w:p w14:paraId="6892CADC" w14:textId="77777777" w:rsidR="00DB0BAA" w:rsidRPr="00DB0BAA" w:rsidRDefault="00DB0BAA" w:rsidP="00DB0BAA">
            <w:pPr>
              <w:spacing w:line="240" w:lineRule="auto"/>
              <w:ind w:firstLine="0"/>
              <w:rPr>
                <w:rFonts w:cs="Arial"/>
                <w:color w:val="000000"/>
                <w:sz w:val="22"/>
                <w:lang w:eastAsia="en-US"/>
              </w:rPr>
            </w:pPr>
            <w:r w:rsidRPr="00DB0BAA">
              <w:rPr>
                <w:rFonts w:cs="Arial"/>
                <w:color w:val="000000"/>
                <w:sz w:val="22"/>
                <w:lang w:eastAsia="en-US"/>
              </w:rPr>
              <w:t>O sistema deverá permitir o usuário cliente enviar/fazer o pedido, após a revisão da lista.</w:t>
            </w:r>
          </w:p>
        </w:tc>
      </w:tr>
      <w:tr w:rsidR="00DB0BAA" w:rsidRPr="00DB0BAA" w14:paraId="26F52928" w14:textId="77777777" w:rsidTr="009C280B">
        <w:tc>
          <w:tcPr>
            <w:tcW w:w="4247" w:type="dxa"/>
            <w:hideMark/>
          </w:tcPr>
          <w:p w14:paraId="7DAF7287"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Informações </w:t>
            </w:r>
            <w:r w:rsidRPr="00DB0BAA">
              <w:rPr>
                <w:rFonts w:cs="Arial"/>
                <w:b/>
                <w:bCs/>
                <w:sz w:val="22"/>
                <w:lang w:eastAsia="en-US"/>
              </w:rPr>
              <w:sym w:font="Wingdings" w:char="F0E0"/>
            </w:r>
          </w:p>
        </w:tc>
        <w:tc>
          <w:tcPr>
            <w:tcW w:w="4247" w:type="dxa"/>
          </w:tcPr>
          <w:p w14:paraId="4EC998BB" w14:textId="77777777" w:rsidR="00DB0BAA" w:rsidRPr="00DB0BAA" w:rsidRDefault="00DB0BAA" w:rsidP="00DB0BAA">
            <w:pPr>
              <w:spacing w:line="240" w:lineRule="auto"/>
              <w:ind w:firstLine="0"/>
              <w:rPr>
                <w:rFonts w:cs="Arial"/>
                <w:sz w:val="22"/>
                <w:lang w:eastAsia="en-US"/>
              </w:rPr>
            </w:pPr>
            <w:r w:rsidRPr="00DB0BAA">
              <w:rPr>
                <w:rFonts w:cs="Arial"/>
                <w:sz w:val="22"/>
                <w:lang w:eastAsia="en-US"/>
              </w:rPr>
              <w:t xml:space="preserve">Selecionada lista, botão para ‘fazer pedido/enviar pedido’. </w:t>
            </w:r>
          </w:p>
        </w:tc>
      </w:tr>
      <w:tr w:rsidR="00DB0BAA" w:rsidRPr="00DB0BAA" w14:paraId="78808EF3" w14:textId="77777777" w:rsidTr="009C280B">
        <w:tc>
          <w:tcPr>
            <w:tcW w:w="4247" w:type="dxa"/>
            <w:hideMark/>
          </w:tcPr>
          <w:p w14:paraId="2638BA9A"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Regra do negócio </w:t>
            </w:r>
            <w:r w:rsidRPr="00DB0BAA">
              <w:rPr>
                <w:rFonts w:cs="Arial"/>
                <w:b/>
                <w:bCs/>
                <w:sz w:val="22"/>
                <w:lang w:eastAsia="en-US"/>
              </w:rPr>
              <w:sym w:font="Wingdings" w:char="F0E0"/>
            </w:r>
          </w:p>
        </w:tc>
        <w:tc>
          <w:tcPr>
            <w:tcW w:w="4247" w:type="dxa"/>
          </w:tcPr>
          <w:p w14:paraId="695B5BF7" w14:textId="77777777" w:rsidR="00DB0BAA" w:rsidRPr="00DB0BAA" w:rsidRDefault="00DB0BAA" w:rsidP="00DB0BAA">
            <w:pPr>
              <w:spacing w:line="240" w:lineRule="auto"/>
              <w:ind w:firstLine="0"/>
              <w:rPr>
                <w:rFonts w:cs="Arial"/>
                <w:color w:val="000000"/>
                <w:sz w:val="22"/>
                <w:lang w:eastAsia="en-US"/>
              </w:rPr>
            </w:pPr>
            <w:r w:rsidRPr="00DB0BAA">
              <w:rPr>
                <w:rFonts w:cs="Arial"/>
                <w:sz w:val="22"/>
                <w:lang w:eastAsia="en-US"/>
              </w:rPr>
              <w:t>Não há regra.</w:t>
            </w:r>
          </w:p>
          <w:p w14:paraId="70E41182" w14:textId="77777777" w:rsidR="00DB0BAA" w:rsidRPr="00DB0BAA" w:rsidRDefault="00DB0BAA" w:rsidP="00DB0BAA">
            <w:pPr>
              <w:spacing w:line="240" w:lineRule="auto"/>
              <w:ind w:firstLine="0"/>
              <w:rPr>
                <w:rFonts w:cs="Arial"/>
                <w:b/>
                <w:bCs/>
                <w:sz w:val="22"/>
                <w:lang w:eastAsia="en-US"/>
              </w:rPr>
            </w:pPr>
          </w:p>
        </w:tc>
      </w:tr>
      <w:tr w:rsidR="00DB0BAA" w:rsidRPr="00DB0BAA" w14:paraId="3BDF3AA5" w14:textId="77777777" w:rsidTr="009C280B">
        <w:tc>
          <w:tcPr>
            <w:tcW w:w="4247" w:type="dxa"/>
            <w:hideMark/>
          </w:tcPr>
          <w:p w14:paraId="76F901AD"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ID: RF026</w:t>
            </w:r>
          </w:p>
        </w:tc>
        <w:tc>
          <w:tcPr>
            <w:tcW w:w="4247" w:type="dxa"/>
            <w:hideMark/>
          </w:tcPr>
          <w:p w14:paraId="49C23E5C"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 xml:space="preserve">Nome: </w:t>
            </w:r>
            <w:r w:rsidRPr="00DB0BAA">
              <w:rPr>
                <w:rFonts w:cs="Arial"/>
                <w:sz w:val="22"/>
                <w:lang w:eastAsia="en-US"/>
              </w:rPr>
              <w:t>Enviar pedidos</w:t>
            </w:r>
          </w:p>
        </w:tc>
      </w:tr>
      <w:tr w:rsidR="00DB0BAA" w:rsidRPr="00DB0BAA" w14:paraId="7D271106" w14:textId="77777777" w:rsidTr="009C280B">
        <w:tc>
          <w:tcPr>
            <w:tcW w:w="4247" w:type="dxa"/>
            <w:hideMark/>
          </w:tcPr>
          <w:p w14:paraId="7DD9A301"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Categoria:</w:t>
            </w:r>
            <w:r w:rsidRPr="00DB0BAA">
              <w:rPr>
                <w:rFonts w:cs="Arial"/>
                <w:sz w:val="22"/>
                <w:lang w:eastAsia="en-US"/>
              </w:rPr>
              <w:t xml:space="preserve"> oculto</w:t>
            </w:r>
          </w:p>
        </w:tc>
        <w:tc>
          <w:tcPr>
            <w:tcW w:w="4247" w:type="dxa"/>
            <w:hideMark/>
          </w:tcPr>
          <w:p w14:paraId="214F601E"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 xml:space="preserve">Prioridade: </w:t>
            </w:r>
            <w:r w:rsidRPr="00DB0BAA">
              <w:rPr>
                <w:rFonts w:cs="Arial"/>
                <w:sz w:val="22"/>
                <w:lang w:eastAsia="en-US"/>
              </w:rPr>
              <w:t>essencial</w:t>
            </w:r>
          </w:p>
        </w:tc>
      </w:tr>
      <w:tr w:rsidR="00DB0BAA" w:rsidRPr="00DB0BAA" w14:paraId="380DF3D3" w14:textId="77777777" w:rsidTr="009C280B">
        <w:tc>
          <w:tcPr>
            <w:tcW w:w="4247" w:type="dxa"/>
            <w:hideMark/>
          </w:tcPr>
          <w:p w14:paraId="5EC500E0"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Descrição </w:t>
            </w:r>
            <w:r w:rsidRPr="00DB0BAA">
              <w:rPr>
                <w:rFonts w:cs="Arial"/>
                <w:b/>
                <w:bCs/>
                <w:sz w:val="22"/>
                <w:lang w:eastAsia="en-US"/>
              </w:rPr>
              <w:sym w:font="Wingdings" w:char="F0E0"/>
            </w:r>
          </w:p>
        </w:tc>
        <w:tc>
          <w:tcPr>
            <w:tcW w:w="4247" w:type="dxa"/>
          </w:tcPr>
          <w:p w14:paraId="46BF6838" w14:textId="77777777" w:rsidR="00DB0BAA" w:rsidRPr="00DB0BAA" w:rsidRDefault="00DB0BAA" w:rsidP="00DB0BAA">
            <w:pPr>
              <w:spacing w:line="240" w:lineRule="auto"/>
              <w:ind w:firstLine="0"/>
              <w:rPr>
                <w:rFonts w:cs="Arial"/>
                <w:color w:val="000000"/>
                <w:sz w:val="22"/>
                <w:lang w:eastAsia="en-US"/>
              </w:rPr>
            </w:pPr>
            <w:r w:rsidRPr="00DB0BAA">
              <w:rPr>
                <w:rFonts w:cs="Arial"/>
                <w:color w:val="000000"/>
                <w:sz w:val="22"/>
                <w:lang w:eastAsia="en-US"/>
              </w:rPr>
              <w:t xml:space="preserve">O sistema deverá enviar </w:t>
            </w:r>
            <w:r w:rsidRPr="00DB0BAA">
              <w:rPr>
                <w:rFonts w:cs="Arial"/>
                <w:sz w:val="22"/>
                <w:lang w:eastAsia="en-US"/>
              </w:rPr>
              <w:t>notificação de pedido contento o pedido para plataforma do mercado.</w:t>
            </w:r>
          </w:p>
        </w:tc>
      </w:tr>
      <w:tr w:rsidR="00DB0BAA" w:rsidRPr="00DB0BAA" w14:paraId="07FC50D8" w14:textId="77777777" w:rsidTr="009C280B">
        <w:tc>
          <w:tcPr>
            <w:tcW w:w="4247" w:type="dxa"/>
            <w:hideMark/>
          </w:tcPr>
          <w:p w14:paraId="0A4FCA6F"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Informações </w:t>
            </w:r>
            <w:r w:rsidRPr="00DB0BAA">
              <w:rPr>
                <w:rFonts w:cs="Arial"/>
                <w:b/>
                <w:bCs/>
                <w:sz w:val="22"/>
                <w:lang w:eastAsia="en-US"/>
              </w:rPr>
              <w:sym w:font="Wingdings" w:char="F0E0"/>
            </w:r>
          </w:p>
        </w:tc>
        <w:tc>
          <w:tcPr>
            <w:tcW w:w="4247" w:type="dxa"/>
          </w:tcPr>
          <w:p w14:paraId="3215C391" w14:textId="77777777" w:rsidR="00DB0BAA" w:rsidRPr="00DB0BAA" w:rsidRDefault="00DB0BAA" w:rsidP="00DB0BAA">
            <w:pPr>
              <w:spacing w:line="240" w:lineRule="auto"/>
              <w:ind w:firstLine="0"/>
              <w:rPr>
                <w:rFonts w:cs="Arial"/>
                <w:sz w:val="22"/>
                <w:lang w:eastAsia="en-US"/>
              </w:rPr>
            </w:pPr>
            <w:r w:rsidRPr="00DB0BAA">
              <w:rPr>
                <w:rFonts w:cs="Arial"/>
                <w:sz w:val="22"/>
                <w:lang w:eastAsia="en-US"/>
              </w:rPr>
              <w:t>Cada pedido contém além da lista de produtos, nome solicitante, endereço, telefone, valor pedido, horário pedido, observação de entrega e status do pedido (pendente/enviado).</w:t>
            </w:r>
          </w:p>
        </w:tc>
      </w:tr>
      <w:tr w:rsidR="00DB0BAA" w:rsidRPr="00DB0BAA" w14:paraId="0F8191FA" w14:textId="77777777" w:rsidTr="009C280B">
        <w:tc>
          <w:tcPr>
            <w:tcW w:w="4247" w:type="dxa"/>
            <w:hideMark/>
          </w:tcPr>
          <w:p w14:paraId="75B626A9"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Regra do negócio </w:t>
            </w:r>
            <w:r w:rsidRPr="00DB0BAA">
              <w:rPr>
                <w:rFonts w:cs="Arial"/>
                <w:b/>
                <w:bCs/>
                <w:sz w:val="22"/>
                <w:lang w:eastAsia="en-US"/>
              </w:rPr>
              <w:sym w:font="Wingdings" w:char="F0E0"/>
            </w:r>
          </w:p>
        </w:tc>
        <w:tc>
          <w:tcPr>
            <w:tcW w:w="4247" w:type="dxa"/>
          </w:tcPr>
          <w:p w14:paraId="67F62A70" w14:textId="77777777" w:rsidR="00DB0BAA" w:rsidRPr="00DB0BAA" w:rsidRDefault="00DB0BAA" w:rsidP="00DB0BAA">
            <w:pPr>
              <w:spacing w:line="240" w:lineRule="auto"/>
              <w:ind w:firstLine="0"/>
              <w:rPr>
                <w:rFonts w:cs="Arial"/>
                <w:color w:val="000000"/>
                <w:sz w:val="22"/>
                <w:lang w:eastAsia="en-US"/>
              </w:rPr>
            </w:pPr>
            <w:r w:rsidRPr="00DB0BAA">
              <w:rPr>
                <w:rFonts w:cs="Arial"/>
                <w:sz w:val="22"/>
                <w:lang w:eastAsia="en-US"/>
              </w:rPr>
              <w:t>Não há regra.</w:t>
            </w:r>
          </w:p>
          <w:p w14:paraId="69C6ED11" w14:textId="77777777" w:rsidR="00DB0BAA" w:rsidRPr="00DB0BAA" w:rsidRDefault="00DB0BAA" w:rsidP="00DB0BAA">
            <w:pPr>
              <w:spacing w:line="240" w:lineRule="auto"/>
              <w:ind w:firstLine="0"/>
              <w:rPr>
                <w:rFonts w:cs="Arial"/>
                <w:b/>
                <w:bCs/>
                <w:sz w:val="22"/>
                <w:lang w:eastAsia="en-US"/>
              </w:rPr>
            </w:pPr>
          </w:p>
        </w:tc>
      </w:tr>
      <w:tr w:rsidR="00DB0BAA" w:rsidRPr="00DB0BAA" w14:paraId="71A71A20" w14:textId="77777777" w:rsidTr="009C280B">
        <w:tc>
          <w:tcPr>
            <w:tcW w:w="4247" w:type="dxa"/>
            <w:hideMark/>
          </w:tcPr>
          <w:p w14:paraId="78C9CD67"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ID: RF027</w:t>
            </w:r>
          </w:p>
        </w:tc>
        <w:tc>
          <w:tcPr>
            <w:tcW w:w="4247" w:type="dxa"/>
            <w:hideMark/>
          </w:tcPr>
          <w:p w14:paraId="70D9E159"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 xml:space="preserve">Nome: </w:t>
            </w:r>
            <w:r w:rsidRPr="00DB0BAA">
              <w:rPr>
                <w:rFonts w:cs="Arial"/>
                <w:sz w:val="22"/>
                <w:lang w:eastAsia="en-US"/>
              </w:rPr>
              <w:t>Ver pedidos</w:t>
            </w:r>
          </w:p>
        </w:tc>
      </w:tr>
      <w:tr w:rsidR="00DB0BAA" w:rsidRPr="00DB0BAA" w14:paraId="2C2380E2" w14:textId="77777777" w:rsidTr="009C280B">
        <w:tc>
          <w:tcPr>
            <w:tcW w:w="4247" w:type="dxa"/>
            <w:hideMark/>
          </w:tcPr>
          <w:p w14:paraId="32A23523"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Categoria:</w:t>
            </w:r>
            <w:r w:rsidRPr="00DB0BAA">
              <w:rPr>
                <w:rFonts w:cs="Arial"/>
                <w:sz w:val="22"/>
                <w:lang w:eastAsia="en-US"/>
              </w:rPr>
              <w:t xml:space="preserve"> evidente</w:t>
            </w:r>
          </w:p>
        </w:tc>
        <w:tc>
          <w:tcPr>
            <w:tcW w:w="4247" w:type="dxa"/>
            <w:hideMark/>
          </w:tcPr>
          <w:p w14:paraId="13DD4EC4"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 xml:space="preserve">Prioridade: </w:t>
            </w:r>
            <w:r w:rsidRPr="00DB0BAA">
              <w:rPr>
                <w:rFonts w:cs="Arial"/>
                <w:sz w:val="22"/>
                <w:lang w:eastAsia="en-US"/>
              </w:rPr>
              <w:t>essencial</w:t>
            </w:r>
          </w:p>
        </w:tc>
      </w:tr>
      <w:tr w:rsidR="00DB0BAA" w:rsidRPr="00DB0BAA" w14:paraId="7559687D" w14:textId="77777777" w:rsidTr="009C280B">
        <w:tc>
          <w:tcPr>
            <w:tcW w:w="4247" w:type="dxa"/>
            <w:hideMark/>
          </w:tcPr>
          <w:p w14:paraId="6914231C"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Descrição </w:t>
            </w:r>
            <w:r w:rsidRPr="00DB0BAA">
              <w:rPr>
                <w:rFonts w:cs="Arial"/>
                <w:b/>
                <w:bCs/>
                <w:sz w:val="22"/>
                <w:lang w:eastAsia="en-US"/>
              </w:rPr>
              <w:sym w:font="Wingdings" w:char="F0E0"/>
            </w:r>
          </w:p>
        </w:tc>
        <w:tc>
          <w:tcPr>
            <w:tcW w:w="4247" w:type="dxa"/>
          </w:tcPr>
          <w:p w14:paraId="4493CE2D" w14:textId="77777777" w:rsidR="00DB0BAA" w:rsidRPr="00DB0BAA" w:rsidRDefault="00DB0BAA" w:rsidP="00DB0BAA">
            <w:pPr>
              <w:spacing w:line="240" w:lineRule="auto"/>
              <w:ind w:firstLine="0"/>
              <w:rPr>
                <w:rFonts w:cs="Arial"/>
                <w:color w:val="000000"/>
                <w:sz w:val="22"/>
                <w:lang w:eastAsia="en-US"/>
              </w:rPr>
            </w:pPr>
            <w:r w:rsidRPr="00DB0BAA">
              <w:rPr>
                <w:rFonts w:cs="Arial"/>
                <w:color w:val="000000"/>
                <w:sz w:val="22"/>
                <w:lang w:eastAsia="en-US"/>
              </w:rPr>
              <w:t>O sistema deverá permitir que o usuário cliente acompanhe o status do pedido.</w:t>
            </w:r>
          </w:p>
        </w:tc>
      </w:tr>
      <w:tr w:rsidR="00DB0BAA" w:rsidRPr="00DB0BAA" w14:paraId="15EFD2E0" w14:textId="77777777" w:rsidTr="009C280B">
        <w:tc>
          <w:tcPr>
            <w:tcW w:w="4247" w:type="dxa"/>
            <w:hideMark/>
          </w:tcPr>
          <w:p w14:paraId="020A82F1"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Informações </w:t>
            </w:r>
            <w:r w:rsidRPr="00DB0BAA">
              <w:rPr>
                <w:rFonts w:cs="Arial"/>
                <w:b/>
                <w:bCs/>
                <w:sz w:val="22"/>
                <w:lang w:eastAsia="en-US"/>
              </w:rPr>
              <w:sym w:font="Wingdings" w:char="F0E0"/>
            </w:r>
          </w:p>
        </w:tc>
        <w:tc>
          <w:tcPr>
            <w:tcW w:w="4247" w:type="dxa"/>
          </w:tcPr>
          <w:p w14:paraId="684E1105" w14:textId="77777777" w:rsidR="00DB0BAA" w:rsidRPr="00DB0BAA" w:rsidRDefault="00DB0BAA" w:rsidP="00DB0BAA">
            <w:pPr>
              <w:spacing w:line="240" w:lineRule="auto"/>
              <w:ind w:firstLine="0"/>
              <w:rPr>
                <w:rFonts w:cs="Arial"/>
                <w:sz w:val="22"/>
                <w:lang w:eastAsia="en-US"/>
              </w:rPr>
            </w:pPr>
            <w:r w:rsidRPr="00DB0BAA">
              <w:rPr>
                <w:rFonts w:cs="Arial"/>
                <w:sz w:val="22"/>
                <w:lang w:eastAsia="en-US"/>
              </w:rPr>
              <w:t>Tela de acompanhamento de pedido deve conter, status: pedido enviado ou pedido aceito ou pedido separado e pronto para entrega ou pedido finalizado. Previsão de entrega/horário de agendamento. Nome do entregador.</w:t>
            </w:r>
          </w:p>
        </w:tc>
      </w:tr>
      <w:tr w:rsidR="00DB0BAA" w:rsidRPr="00DB0BAA" w14:paraId="17F06541" w14:textId="77777777" w:rsidTr="009C280B">
        <w:tc>
          <w:tcPr>
            <w:tcW w:w="4247" w:type="dxa"/>
            <w:hideMark/>
          </w:tcPr>
          <w:p w14:paraId="2C798EA1"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Regra do negócio </w:t>
            </w:r>
            <w:r w:rsidRPr="00DB0BAA">
              <w:rPr>
                <w:rFonts w:cs="Arial"/>
                <w:b/>
                <w:bCs/>
                <w:sz w:val="22"/>
                <w:lang w:eastAsia="en-US"/>
              </w:rPr>
              <w:sym w:font="Wingdings" w:char="F0E0"/>
            </w:r>
          </w:p>
        </w:tc>
        <w:tc>
          <w:tcPr>
            <w:tcW w:w="4247" w:type="dxa"/>
          </w:tcPr>
          <w:p w14:paraId="4E617341" w14:textId="77777777" w:rsidR="00DB0BAA" w:rsidRPr="00DB0BAA" w:rsidRDefault="00DB0BAA" w:rsidP="00DB0BAA">
            <w:pPr>
              <w:spacing w:line="240" w:lineRule="auto"/>
              <w:ind w:firstLine="0"/>
              <w:rPr>
                <w:rFonts w:cs="Arial"/>
                <w:color w:val="000000"/>
                <w:sz w:val="22"/>
                <w:lang w:eastAsia="en-US"/>
              </w:rPr>
            </w:pPr>
            <w:r w:rsidRPr="00DB0BAA">
              <w:rPr>
                <w:rFonts w:cs="Arial"/>
                <w:sz w:val="22"/>
                <w:lang w:eastAsia="en-US"/>
              </w:rPr>
              <w:t>Não há regra.</w:t>
            </w:r>
          </w:p>
          <w:p w14:paraId="0B8F6A5F" w14:textId="77777777" w:rsidR="00DB0BAA" w:rsidRPr="00DB0BAA" w:rsidRDefault="00DB0BAA" w:rsidP="00DB0BAA">
            <w:pPr>
              <w:spacing w:line="240" w:lineRule="auto"/>
              <w:ind w:firstLine="0"/>
              <w:rPr>
                <w:rFonts w:cs="Arial"/>
                <w:b/>
                <w:bCs/>
                <w:sz w:val="22"/>
                <w:lang w:eastAsia="en-US"/>
              </w:rPr>
            </w:pPr>
          </w:p>
        </w:tc>
      </w:tr>
      <w:tr w:rsidR="00DB0BAA" w:rsidRPr="00DB0BAA" w14:paraId="45C6DB25" w14:textId="77777777" w:rsidTr="009C280B">
        <w:tc>
          <w:tcPr>
            <w:tcW w:w="4247" w:type="dxa"/>
            <w:hideMark/>
          </w:tcPr>
          <w:p w14:paraId="7C691E90"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ID: RF028</w:t>
            </w:r>
          </w:p>
        </w:tc>
        <w:tc>
          <w:tcPr>
            <w:tcW w:w="4247" w:type="dxa"/>
            <w:hideMark/>
          </w:tcPr>
          <w:p w14:paraId="67C6841B"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 xml:space="preserve">Nome: </w:t>
            </w:r>
            <w:r w:rsidRPr="00DB0BAA">
              <w:rPr>
                <w:rFonts w:cs="Arial"/>
                <w:sz w:val="22"/>
                <w:lang w:eastAsia="en-US"/>
              </w:rPr>
              <w:t>Informar pedido aceito</w:t>
            </w:r>
          </w:p>
        </w:tc>
      </w:tr>
      <w:tr w:rsidR="00DB0BAA" w:rsidRPr="00DB0BAA" w14:paraId="7AE16FF8" w14:textId="77777777" w:rsidTr="009C280B">
        <w:tc>
          <w:tcPr>
            <w:tcW w:w="4247" w:type="dxa"/>
            <w:hideMark/>
          </w:tcPr>
          <w:p w14:paraId="78D20463"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Categoria:</w:t>
            </w:r>
            <w:r w:rsidRPr="00DB0BAA">
              <w:rPr>
                <w:rFonts w:cs="Arial"/>
                <w:sz w:val="22"/>
                <w:lang w:eastAsia="en-US"/>
              </w:rPr>
              <w:t xml:space="preserve"> oculto</w:t>
            </w:r>
          </w:p>
        </w:tc>
        <w:tc>
          <w:tcPr>
            <w:tcW w:w="4247" w:type="dxa"/>
            <w:hideMark/>
          </w:tcPr>
          <w:p w14:paraId="2BFF4406"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 xml:space="preserve">Prioridade: </w:t>
            </w:r>
            <w:r w:rsidRPr="00DB0BAA">
              <w:rPr>
                <w:rFonts w:cs="Arial"/>
                <w:sz w:val="22"/>
                <w:lang w:eastAsia="en-US"/>
              </w:rPr>
              <w:t>essencial</w:t>
            </w:r>
          </w:p>
        </w:tc>
      </w:tr>
      <w:tr w:rsidR="00DB0BAA" w:rsidRPr="00DB0BAA" w14:paraId="093E7CC1" w14:textId="77777777" w:rsidTr="009C280B">
        <w:tc>
          <w:tcPr>
            <w:tcW w:w="4247" w:type="dxa"/>
            <w:hideMark/>
          </w:tcPr>
          <w:p w14:paraId="35917C79"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Descrição </w:t>
            </w:r>
            <w:r w:rsidRPr="00DB0BAA">
              <w:rPr>
                <w:rFonts w:cs="Arial"/>
                <w:b/>
                <w:bCs/>
                <w:sz w:val="22"/>
                <w:lang w:eastAsia="en-US"/>
              </w:rPr>
              <w:sym w:font="Wingdings" w:char="F0E0"/>
            </w:r>
          </w:p>
        </w:tc>
        <w:tc>
          <w:tcPr>
            <w:tcW w:w="4247" w:type="dxa"/>
          </w:tcPr>
          <w:p w14:paraId="2960FFB5" w14:textId="77777777" w:rsidR="00DB0BAA" w:rsidRPr="00DB0BAA" w:rsidRDefault="00DB0BAA" w:rsidP="00DB0BAA">
            <w:pPr>
              <w:spacing w:line="240" w:lineRule="auto"/>
              <w:ind w:firstLine="0"/>
              <w:rPr>
                <w:rFonts w:cs="Arial"/>
                <w:color w:val="000000"/>
                <w:sz w:val="22"/>
                <w:lang w:eastAsia="en-US"/>
              </w:rPr>
            </w:pPr>
            <w:r w:rsidRPr="00DB0BAA">
              <w:rPr>
                <w:rFonts w:cs="Arial"/>
                <w:color w:val="000000"/>
                <w:sz w:val="22"/>
                <w:lang w:eastAsia="en-US"/>
              </w:rPr>
              <w:t>O sistema deverá enviar notificação para plataforma do usuário cliente assim que o mercado aceitar o pedido.</w:t>
            </w:r>
          </w:p>
        </w:tc>
      </w:tr>
      <w:tr w:rsidR="00DB0BAA" w:rsidRPr="00DB0BAA" w14:paraId="2653E465" w14:textId="77777777" w:rsidTr="009C280B">
        <w:tc>
          <w:tcPr>
            <w:tcW w:w="4247" w:type="dxa"/>
            <w:hideMark/>
          </w:tcPr>
          <w:p w14:paraId="3D449BDB"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lastRenderedPageBreak/>
              <w:t xml:space="preserve">Informações </w:t>
            </w:r>
            <w:r w:rsidRPr="00DB0BAA">
              <w:rPr>
                <w:rFonts w:cs="Arial"/>
                <w:b/>
                <w:bCs/>
                <w:sz w:val="22"/>
                <w:lang w:eastAsia="en-US"/>
              </w:rPr>
              <w:sym w:font="Wingdings" w:char="F0E0"/>
            </w:r>
          </w:p>
        </w:tc>
        <w:tc>
          <w:tcPr>
            <w:tcW w:w="4247" w:type="dxa"/>
          </w:tcPr>
          <w:p w14:paraId="0C1BECB0" w14:textId="77777777" w:rsidR="00DB0BAA" w:rsidRPr="00DB0BAA" w:rsidRDefault="00DB0BAA" w:rsidP="00DB0BAA">
            <w:pPr>
              <w:spacing w:line="240" w:lineRule="auto"/>
              <w:ind w:firstLine="0"/>
              <w:rPr>
                <w:rFonts w:cs="Arial"/>
                <w:sz w:val="22"/>
                <w:lang w:eastAsia="en-US"/>
              </w:rPr>
            </w:pPr>
            <w:r w:rsidRPr="00DB0BAA">
              <w:rPr>
                <w:rFonts w:cs="Arial"/>
                <w:sz w:val="22"/>
                <w:lang w:eastAsia="en-US"/>
              </w:rPr>
              <w:t>O sistema enviará notificação para mensageria. Conexão RF034 Atualizar status pedido.</w:t>
            </w:r>
          </w:p>
        </w:tc>
      </w:tr>
      <w:tr w:rsidR="00DB0BAA" w:rsidRPr="00DB0BAA" w14:paraId="7562B96C" w14:textId="77777777" w:rsidTr="009C280B">
        <w:tc>
          <w:tcPr>
            <w:tcW w:w="4247" w:type="dxa"/>
            <w:hideMark/>
          </w:tcPr>
          <w:p w14:paraId="7B6DC2F7"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Regra do negócio </w:t>
            </w:r>
            <w:r w:rsidRPr="00DB0BAA">
              <w:rPr>
                <w:rFonts w:cs="Arial"/>
                <w:b/>
                <w:bCs/>
                <w:sz w:val="22"/>
                <w:lang w:eastAsia="en-US"/>
              </w:rPr>
              <w:sym w:font="Wingdings" w:char="F0E0"/>
            </w:r>
          </w:p>
        </w:tc>
        <w:tc>
          <w:tcPr>
            <w:tcW w:w="4247" w:type="dxa"/>
          </w:tcPr>
          <w:p w14:paraId="3CDD7A7D" w14:textId="77777777" w:rsidR="00DB0BAA" w:rsidRPr="00DB0BAA" w:rsidRDefault="00DB0BAA" w:rsidP="00DB0BAA">
            <w:pPr>
              <w:spacing w:line="240" w:lineRule="auto"/>
              <w:ind w:firstLine="0"/>
              <w:rPr>
                <w:rFonts w:cs="Arial"/>
                <w:color w:val="000000"/>
                <w:sz w:val="22"/>
                <w:lang w:eastAsia="en-US"/>
              </w:rPr>
            </w:pPr>
            <w:r w:rsidRPr="00DB0BAA">
              <w:rPr>
                <w:rFonts w:cs="Arial"/>
                <w:sz w:val="22"/>
                <w:lang w:eastAsia="en-US"/>
              </w:rPr>
              <w:t>Não há regra.</w:t>
            </w:r>
          </w:p>
          <w:p w14:paraId="17B0D186" w14:textId="77777777" w:rsidR="00DB0BAA" w:rsidRPr="00DB0BAA" w:rsidRDefault="00DB0BAA" w:rsidP="00DB0BAA">
            <w:pPr>
              <w:spacing w:line="240" w:lineRule="auto"/>
              <w:ind w:firstLine="0"/>
              <w:rPr>
                <w:rFonts w:cs="Arial"/>
                <w:b/>
                <w:bCs/>
                <w:sz w:val="22"/>
                <w:lang w:eastAsia="en-US"/>
              </w:rPr>
            </w:pPr>
          </w:p>
        </w:tc>
      </w:tr>
      <w:tr w:rsidR="00DB0BAA" w:rsidRPr="00DB0BAA" w14:paraId="2A9AC0D0" w14:textId="77777777" w:rsidTr="009C280B">
        <w:tc>
          <w:tcPr>
            <w:tcW w:w="4247" w:type="dxa"/>
            <w:hideMark/>
          </w:tcPr>
          <w:p w14:paraId="677069D4"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ID: RF029</w:t>
            </w:r>
          </w:p>
        </w:tc>
        <w:tc>
          <w:tcPr>
            <w:tcW w:w="4247" w:type="dxa"/>
            <w:hideMark/>
          </w:tcPr>
          <w:p w14:paraId="5E98E51F"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 xml:space="preserve">Nome: </w:t>
            </w:r>
            <w:r w:rsidRPr="00DB0BAA">
              <w:rPr>
                <w:rFonts w:cs="Arial"/>
                <w:sz w:val="22"/>
                <w:lang w:eastAsia="en-US"/>
              </w:rPr>
              <w:t>Carregar plataforma mercado</w:t>
            </w:r>
          </w:p>
        </w:tc>
      </w:tr>
      <w:tr w:rsidR="00DB0BAA" w:rsidRPr="00DB0BAA" w14:paraId="41AED953" w14:textId="77777777" w:rsidTr="009C280B">
        <w:tc>
          <w:tcPr>
            <w:tcW w:w="4247" w:type="dxa"/>
            <w:hideMark/>
          </w:tcPr>
          <w:p w14:paraId="0DE3AA48"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Categoria:</w:t>
            </w:r>
            <w:r w:rsidRPr="00DB0BAA">
              <w:rPr>
                <w:rFonts w:cs="Arial"/>
                <w:sz w:val="22"/>
                <w:lang w:eastAsia="en-US"/>
              </w:rPr>
              <w:t xml:space="preserve"> oculto</w:t>
            </w:r>
          </w:p>
        </w:tc>
        <w:tc>
          <w:tcPr>
            <w:tcW w:w="4247" w:type="dxa"/>
            <w:hideMark/>
          </w:tcPr>
          <w:p w14:paraId="720840E7"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 xml:space="preserve">Prioridade: </w:t>
            </w:r>
            <w:r w:rsidRPr="00DB0BAA">
              <w:rPr>
                <w:rFonts w:cs="Arial"/>
                <w:sz w:val="22"/>
                <w:lang w:eastAsia="en-US"/>
              </w:rPr>
              <w:t>essencial</w:t>
            </w:r>
          </w:p>
        </w:tc>
      </w:tr>
      <w:tr w:rsidR="00DB0BAA" w:rsidRPr="00DB0BAA" w14:paraId="5EDF2744" w14:textId="77777777" w:rsidTr="009C280B">
        <w:tc>
          <w:tcPr>
            <w:tcW w:w="4247" w:type="dxa"/>
            <w:hideMark/>
          </w:tcPr>
          <w:p w14:paraId="6BD42548"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Descrição </w:t>
            </w:r>
            <w:r w:rsidRPr="00DB0BAA">
              <w:rPr>
                <w:rFonts w:cs="Arial"/>
                <w:b/>
                <w:bCs/>
                <w:sz w:val="22"/>
                <w:lang w:eastAsia="en-US"/>
              </w:rPr>
              <w:sym w:font="Wingdings" w:char="F0E0"/>
            </w:r>
          </w:p>
        </w:tc>
        <w:tc>
          <w:tcPr>
            <w:tcW w:w="4247" w:type="dxa"/>
          </w:tcPr>
          <w:p w14:paraId="44A73D15" w14:textId="77777777" w:rsidR="00DB0BAA" w:rsidRPr="00DB0BAA" w:rsidRDefault="00DB0BAA" w:rsidP="00DB0BAA">
            <w:pPr>
              <w:spacing w:line="240" w:lineRule="auto"/>
              <w:ind w:firstLine="0"/>
              <w:rPr>
                <w:rFonts w:cs="Arial"/>
                <w:color w:val="000000"/>
                <w:sz w:val="22"/>
                <w:lang w:eastAsia="en-US"/>
              </w:rPr>
            </w:pPr>
            <w:r w:rsidRPr="00DB0BAA">
              <w:rPr>
                <w:rFonts w:cs="Arial"/>
                <w:color w:val="000000"/>
                <w:sz w:val="22"/>
                <w:lang w:eastAsia="en-US"/>
              </w:rPr>
              <w:t>O sistema deverá carregar a página do mercado após validação de login e seleção de plataforma.</w:t>
            </w:r>
          </w:p>
        </w:tc>
      </w:tr>
      <w:tr w:rsidR="00DB0BAA" w:rsidRPr="00DB0BAA" w14:paraId="4E49C2B3" w14:textId="77777777" w:rsidTr="009C280B">
        <w:tc>
          <w:tcPr>
            <w:tcW w:w="4247" w:type="dxa"/>
            <w:hideMark/>
          </w:tcPr>
          <w:p w14:paraId="31F25756"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Informações </w:t>
            </w:r>
            <w:r w:rsidRPr="00DB0BAA">
              <w:rPr>
                <w:rFonts w:cs="Arial"/>
                <w:b/>
                <w:bCs/>
                <w:sz w:val="22"/>
                <w:lang w:eastAsia="en-US"/>
              </w:rPr>
              <w:sym w:font="Wingdings" w:char="F0E0"/>
            </w:r>
          </w:p>
        </w:tc>
        <w:tc>
          <w:tcPr>
            <w:tcW w:w="4247" w:type="dxa"/>
          </w:tcPr>
          <w:p w14:paraId="390D4CD8" w14:textId="77777777" w:rsidR="00DB0BAA" w:rsidRPr="00DB0BAA" w:rsidRDefault="00DB0BAA" w:rsidP="00DB0BAA">
            <w:pPr>
              <w:spacing w:line="240" w:lineRule="auto"/>
              <w:ind w:firstLine="0"/>
              <w:rPr>
                <w:rFonts w:cs="Arial"/>
                <w:sz w:val="22"/>
                <w:lang w:eastAsia="en-US"/>
              </w:rPr>
            </w:pPr>
            <w:r w:rsidRPr="00DB0BAA">
              <w:rPr>
                <w:rFonts w:cs="Arial"/>
                <w:sz w:val="22"/>
                <w:lang w:eastAsia="en-US"/>
              </w:rPr>
              <w:t>Acessar plataforma do usuário mercado.</w:t>
            </w:r>
          </w:p>
        </w:tc>
      </w:tr>
      <w:tr w:rsidR="00DB0BAA" w:rsidRPr="00DB0BAA" w14:paraId="42C67839" w14:textId="77777777" w:rsidTr="009C280B">
        <w:tc>
          <w:tcPr>
            <w:tcW w:w="4247" w:type="dxa"/>
            <w:hideMark/>
          </w:tcPr>
          <w:p w14:paraId="7EBF2AC2"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Regra do negócio </w:t>
            </w:r>
            <w:r w:rsidRPr="00DB0BAA">
              <w:rPr>
                <w:rFonts w:cs="Arial"/>
                <w:b/>
                <w:bCs/>
                <w:sz w:val="22"/>
                <w:lang w:eastAsia="en-US"/>
              </w:rPr>
              <w:sym w:font="Wingdings" w:char="F0E0"/>
            </w:r>
          </w:p>
        </w:tc>
        <w:tc>
          <w:tcPr>
            <w:tcW w:w="4247" w:type="dxa"/>
          </w:tcPr>
          <w:p w14:paraId="06D85D99" w14:textId="77777777" w:rsidR="00DB0BAA" w:rsidRPr="00DB0BAA" w:rsidRDefault="00DB0BAA" w:rsidP="00DB0BAA">
            <w:pPr>
              <w:spacing w:line="240" w:lineRule="auto"/>
              <w:ind w:firstLine="0"/>
              <w:rPr>
                <w:rFonts w:cs="Arial"/>
                <w:color w:val="000000"/>
                <w:sz w:val="22"/>
                <w:lang w:eastAsia="en-US"/>
              </w:rPr>
            </w:pPr>
            <w:r w:rsidRPr="00DB0BAA">
              <w:rPr>
                <w:rFonts w:cs="Arial"/>
                <w:sz w:val="22"/>
                <w:lang w:eastAsia="en-US"/>
              </w:rPr>
              <w:t>Não há regra.</w:t>
            </w:r>
          </w:p>
          <w:p w14:paraId="358B79A5" w14:textId="77777777" w:rsidR="00DB0BAA" w:rsidRPr="00DB0BAA" w:rsidRDefault="00DB0BAA" w:rsidP="00DB0BAA">
            <w:pPr>
              <w:spacing w:line="240" w:lineRule="auto"/>
              <w:ind w:firstLine="0"/>
              <w:rPr>
                <w:rFonts w:cs="Arial"/>
                <w:b/>
                <w:bCs/>
                <w:sz w:val="22"/>
                <w:lang w:eastAsia="en-US"/>
              </w:rPr>
            </w:pPr>
          </w:p>
        </w:tc>
      </w:tr>
      <w:tr w:rsidR="00DB0BAA" w:rsidRPr="00DB0BAA" w14:paraId="02E0EAB3" w14:textId="77777777" w:rsidTr="009C280B">
        <w:tc>
          <w:tcPr>
            <w:tcW w:w="4247" w:type="dxa"/>
            <w:hideMark/>
          </w:tcPr>
          <w:p w14:paraId="52FEEEE9"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ID: RF030</w:t>
            </w:r>
          </w:p>
        </w:tc>
        <w:tc>
          <w:tcPr>
            <w:tcW w:w="4247" w:type="dxa"/>
            <w:hideMark/>
          </w:tcPr>
          <w:p w14:paraId="19203012"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 xml:space="preserve">Nome: </w:t>
            </w:r>
            <w:r w:rsidRPr="00DB0BAA">
              <w:rPr>
                <w:rFonts w:cs="Arial"/>
                <w:sz w:val="22"/>
                <w:lang w:eastAsia="en-US"/>
              </w:rPr>
              <w:t>Carregar plataforma cliente</w:t>
            </w:r>
          </w:p>
        </w:tc>
      </w:tr>
      <w:tr w:rsidR="00DB0BAA" w:rsidRPr="00DB0BAA" w14:paraId="2F5718A3" w14:textId="77777777" w:rsidTr="009C280B">
        <w:tc>
          <w:tcPr>
            <w:tcW w:w="4247" w:type="dxa"/>
            <w:hideMark/>
          </w:tcPr>
          <w:p w14:paraId="0998856F"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Categoria:</w:t>
            </w:r>
            <w:r w:rsidRPr="00DB0BAA">
              <w:rPr>
                <w:rFonts w:cs="Arial"/>
                <w:sz w:val="22"/>
                <w:lang w:eastAsia="en-US"/>
              </w:rPr>
              <w:t xml:space="preserve"> oculto</w:t>
            </w:r>
          </w:p>
        </w:tc>
        <w:tc>
          <w:tcPr>
            <w:tcW w:w="4247" w:type="dxa"/>
            <w:hideMark/>
          </w:tcPr>
          <w:p w14:paraId="3B43B3D7"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 xml:space="preserve">Prioridade: </w:t>
            </w:r>
            <w:r w:rsidRPr="00DB0BAA">
              <w:rPr>
                <w:rFonts w:cs="Arial"/>
                <w:sz w:val="22"/>
                <w:lang w:eastAsia="en-US"/>
              </w:rPr>
              <w:t>essencial</w:t>
            </w:r>
          </w:p>
        </w:tc>
      </w:tr>
      <w:tr w:rsidR="00DB0BAA" w:rsidRPr="00DB0BAA" w14:paraId="2EDE95C8" w14:textId="77777777" w:rsidTr="009C280B">
        <w:tc>
          <w:tcPr>
            <w:tcW w:w="4247" w:type="dxa"/>
            <w:hideMark/>
          </w:tcPr>
          <w:p w14:paraId="3B58F218"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Descrição </w:t>
            </w:r>
            <w:r w:rsidRPr="00DB0BAA">
              <w:rPr>
                <w:rFonts w:cs="Arial"/>
                <w:b/>
                <w:bCs/>
                <w:sz w:val="22"/>
                <w:lang w:eastAsia="en-US"/>
              </w:rPr>
              <w:sym w:font="Wingdings" w:char="F0E0"/>
            </w:r>
          </w:p>
        </w:tc>
        <w:tc>
          <w:tcPr>
            <w:tcW w:w="4247" w:type="dxa"/>
          </w:tcPr>
          <w:p w14:paraId="5E4C4421" w14:textId="77777777" w:rsidR="00DB0BAA" w:rsidRPr="00DB0BAA" w:rsidRDefault="00DB0BAA" w:rsidP="00DB0BAA">
            <w:pPr>
              <w:spacing w:line="240" w:lineRule="auto"/>
              <w:ind w:firstLine="0"/>
              <w:rPr>
                <w:rFonts w:cs="Arial"/>
                <w:color w:val="000000"/>
                <w:sz w:val="22"/>
                <w:lang w:eastAsia="en-US"/>
              </w:rPr>
            </w:pPr>
            <w:r w:rsidRPr="00DB0BAA">
              <w:rPr>
                <w:rFonts w:cs="Arial"/>
                <w:color w:val="000000"/>
                <w:sz w:val="22"/>
                <w:lang w:eastAsia="en-US"/>
              </w:rPr>
              <w:t>O sistema deverá carregar a página do cliente após validação de login e seleção de plataforma.</w:t>
            </w:r>
          </w:p>
        </w:tc>
      </w:tr>
      <w:tr w:rsidR="00DB0BAA" w:rsidRPr="00DB0BAA" w14:paraId="26772627" w14:textId="77777777" w:rsidTr="009C280B">
        <w:tc>
          <w:tcPr>
            <w:tcW w:w="4247" w:type="dxa"/>
            <w:hideMark/>
          </w:tcPr>
          <w:p w14:paraId="2C24F3CC"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Informações </w:t>
            </w:r>
            <w:r w:rsidRPr="00DB0BAA">
              <w:rPr>
                <w:rFonts w:cs="Arial"/>
                <w:b/>
                <w:bCs/>
                <w:sz w:val="22"/>
                <w:lang w:eastAsia="en-US"/>
              </w:rPr>
              <w:sym w:font="Wingdings" w:char="F0E0"/>
            </w:r>
          </w:p>
        </w:tc>
        <w:tc>
          <w:tcPr>
            <w:tcW w:w="4247" w:type="dxa"/>
          </w:tcPr>
          <w:p w14:paraId="20A9A04B" w14:textId="77777777" w:rsidR="00DB0BAA" w:rsidRPr="00DB0BAA" w:rsidRDefault="00DB0BAA" w:rsidP="00DB0BAA">
            <w:pPr>
              <w:spacing w:line="240" w:lineRule="auto"/>
              <w:ind w:firstLine="0"/>
              <w:rPr>
                <w:rFonts w:cs="Arial"/>
                <w:sz w:val="22"/>
                <w:lang w:eastAsia="en-US"/>
              </w:rPr>
            </w:pPr>
            <w:r w:rsidRPr="00DB0BAA">
              <w:rPr>
                <w:rFonts w:cs="Arial"/>
                <w:sz w:val="22"/>
                <w:lang w:eastAsia="en-US"/>
              </w:rPr>
              <w:t>Acessar plataforma do usuário cliente.</w:t>
            </w:r>
          </w:p>
        </w:tc>
      </w:tr>
      <w:tr w:rsidR="00DB0BAA" w:rsidRPr="00DB0BAA" w14:paraId="22940045" w14:textId="77777777" w:rsidTr="009C280B">
        <w:tc>
          <w:tcPr>
            <w:tcW w:w="4247" w:type="dxa"/>
            <w:hideMark/>
          </w:tcPr>
          <w:p w14:paraId="43FF75E4"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Regra do negócio </w:t>
            </w:r>
            <w:r w:rsidRPr="00DB0BAA">
              <w:rPr>
                <w:rFonts w:cs="Arial"/>
                <w:b/>
                <w:bCs/>
                <w:sz w:val="22"/>
                <w:lang w:eastAsia="en-US"/>
              </w:rPr>
              <w:sym w:font="Wingdings" w:char="F0E0"/>
            </w:r>
          </w:p>
        </w:tc>
        <w:tc>
          <w:tcPr>
            <w:tcW w:w="4247" w:type="dxa"/>
          </w:tcPr>
          <w:p w14:paraId="3A5A8FDC" w14:textId="77777777" w:rsidR="00DB0BAA" w:rsidRPr="00DB0BAA" w:rsidRDefault="00DB0BAA" w:rsidP="00DB0BAA">
            <w:pPr>
              <w:spacing w:line="240" w:lineRule="auto"/>
              <w:ind w:firstLine="0"/>
              <w:rPr>
                <w:rFonts w:cs="Arial"/>
                <w:color w:val="000000"/>
                <w:sz w:val="22"/>
                <w:lang w:eastAsia="en-US"/>
              </w:rPr>
            </w:pPr>
            <w:r w:rsidRPr="00DB0BAA">
              <w:rPr>
                <w:rFonts w:cs="Arial"/>
                <w:sz w:val="22"/>
                <w:lang w:eastAsia="en-US"/>
              </w:rPr>
              <w:t>Não há regra.</w:t>
            </w:r>
          </w:p>
          <w:p w14:paraId="3F4DB134" w14:textId="77777777" w:rsidR="00DB0BAA" w:rsidRPr="00DB0BAA" w:rsidRDefault="00DB0BAA" w:rsidP="00DB0BAA">
            <w:pPr>
              <w:spacing w:line="240" w:lineRule="auto"/>
              <w:ind w:firstLine="0"/>
              <w:rPr>
                <w:rFonts w:cs="Arial"/>
                <w:b/>
                <w:bCs/>
                <w:sz w:val="22"/>
                <w:lang w:eastAsia="en-US"/>
              </w:rPr>
            </w:pPr>
          </w:p>
        </w:tc>
      </w:tr>
      <w:tr w:rsidR="00DB0BAA" w:rsidRPr="00DB0BAA" w14:paraId="18E0D398" w14:textId="77777777" w:rsidTr="009C280B">
        <w:tc>
          <w:tcPr>
            <w:tcW w:w="4247" w:type="dxa"/>
            <w:hideMark/>
          </w:tcPr>
          <w:p w14:paraId="22DB0B85"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ID: RF031</w:t>
            </w:r>
          </w:p>
        </w:tc>
        <w:tc>
          <w:tcPr>
            <w:tcW w:w="4247" w:type="dxa"/>
            <w:hideMark/>
          </w:tcPr>
          <w:p w14:paraId="4855A67D"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 xml:space="preserve">Nome: </w:t>
            </w:r>
            <w:r w:rsidRPr="00DB0BAA">
              <w:rPr>
                <w:rFonts w:cs="Arial"/>
                <w:sz w:val="22"/>
                <w:lang w:eastAsia="en-US"/>
              </w:rPr>
              <w:t>Abrir menu mercado</w:t>
            </w:r>
          </w:p>
        </w:tc>
      </w:tr>
      <w:tr w:rsidR="00DB0BAA" w:rsidRPr="00DB0BAA" w14:paraId="208E3179" w14:textId="77777777" w:rsidTr="009C280B">
        <w:tc>
          <w:tcPr>
            <w:tcW w:w="4247" w:type="dxa"/>
            <w:hideMark/>
          </w:tcPr>
          <w:p w14:paraId="04221AF4"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Categoria:</w:t>
            </w:r>
            <w:r w:rsidRPr="00DB0BAA">
              <w:rPr>
                <w:rFonts w:cs="Arial"/>
                <w:sz w:val="22"/>
                <w:lang w:eastAsia="en-US"/>
              </w:rPr>
              <w:t xml:space="preserve"> evidente</w:t>
            </w:r>
          </w:p>
        </w:tc>
        <w:tc>
          <w:tcPr>
            <w:tcW w:w="4247" w:type="dxa"/>
            <w:hideMark/>
          </w:tcPr>
          <w:p w14:paraId="2B70C6FA"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 xml:space="preserve">Prioridade: </w:t>
            </w:r>
            <w:r w:rsidRPr="00DB0BAA">
              <w:rPr>
                <w:rFonts w:cs="Arial"/>
                <w:sz w:val="22"/>
                <w:lang w:eastAsia="en-US"/>
              </w:rPr>
              <w:t>essencial</w:t>
            </w:r>
          </w:p>
        </w:tc>
      </w:tr>
      <w:tr w:rsidR="00DB0BAA" w:rsidRPr="00DB0BAA" w14:paraId="66BC5936" w14:textId="77777777" w:rsidTr="009C280B">
        <w:tc>
          <w:tcPr>
            <w:tcW w:w="4247" w:type="dxa"/>
            <w:hideMark/>
          </w:tcPr>
          <w:p w14:paraId="0A0CC1D5"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Descrição </w:t>
            </w:r>
            <w:r w:rsidRPr="00DB0BAA">
              <w:rPr>
                <w:rFonts w:cs="Arial"/>
                <w:b/>
                <w:bCs/>
                <w:sz w:val="22"/>
                <w:lang w:eastAsia="en-US"/>
              </w:rPr>
              <w:sym w:font="Wingdings" w:char="F0E0"/>
            </w:r>
          </w:p>
        </w:tc>
        <w:tc>
          <w:tcPr>
            <w:tcW w:w="4247" w:type="dxa"/>
          </w:tcPr>
          <w:p w14:paraId="2674B7CF" w14:textId="77777777" w:rsidR="00DB0BAA" w:rsidRPr="00DB0BAA" w:rsidRDefault="00DB0BAA" w:rsidP="00DB0BAA">
            <w:pPr>
              <w:spacing w:line="240" w:lineRule="auto"/>
              <w:ind w:firstLine="0"/>
              <w:rPr>
                <w:rFonts w:cs="Arial"/>
                <w:color w:val="000000"/>
                <w:sz w:val="22"/>
                <w:lang w:eastAsia="en-US"/>
              </w:rPr>
            </w:pPr>
            <w:r w:rsidRPr="00DB0BAA">
              <w:rPr>
                <w:rFonts w:cs="Arial"/>
                <w:color w:val="000000"/>
                <w:sz w:val="22"/>
                <w:lang w:eastAsia="en-US"/>
              </w:rPr>
              <w:t>O sistema deverá renderizar a tela de menu inicial após carregada plataforma mercado.</w:t>
            </w:r>
          </w:p>
        </w:tc>
      </w:tr>
      <w:tr w:rsidR="00DB0BAA" w:rsidRPr="00DB0BAA" w14:paraId="08295B92" w14:textId="77777777" w:rsidTr="009C280B">
        <w:tc>
          <w:tcPr>
            <w:tcW w:w="4247" w:type="dxa"/>
            <w:hideMark/>
          </w:tcPr>
          <w:p w14:paraId="62B764BA"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Informações </w:t>
            </w:r>
            <w:r w:rsidRPr="00DB0BAA">
              <w:rPr>
                <w:rFonts w:cs="Arial"/>
                <w:b/>
                <w:bCs/>
                <w:sz w:val="22"/>
                <w:lang w:eastAsia="en-US"/>
              </w:rPr>
              <w:sym w:font="Wingdings" w:char="F0E0"/>
            </w:r>
          </w:p>
        </w:tc>
        <w:tc>
          <w:tcPr>
            <w:tcW w:w="4247" w:type="dxa"/>
          </w:tcPr>
          <w:p w14:paraId="30A013EE" w14:textId="77777777" w:rsidR="00DB0BAA" w:rsidRPr="00DB0BAA" w:rsidRDefault="00DB0BAA" w:rsidP="00DB0BAA">
            <w:pPr>
              <w:spacing w:line="240" w:lineRule="auto"/>
              <w:ind w:firstLine="0"/>
              <w:rPr>
                <w:rFonts w:cs="Arial"/>
                <w:sz w:val="22"/>
                <w:lang w:eastAsia="en-US"/>
              </w:rPr>
            </w:pPr>
            <w:r w:rsidRPr="00DB0BAA">
              <w:rPr>
                <w:rFonts w:cs="Arial"/>
                <w:sz w:val="22"/>
                <w:lang w:eastAsia="en-US"/>
              </w:rPr>
              <w:t>O menu deve conter as opções: Atualizar lista de produtos e listar pedidos.</w:t>
            </w:r>
          </w:p>
        </w:tc>
      </w:tr>
      <w:tr w:rsidR="00DB0BAA" w:rsidRPr="00DB0BAA" w14:paraId="4C803839" w14:textId="77777777" w:rsidTr="009C280B">
        <w:tc>
          <w:tcPr>
            <w:tcW w:w="4247" w:type="dxa"/>
            <w:hideMark/>
          </w:tcPr>
          <w:p w14:paraId="35AA95CE"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Regra do negócio </w:t>
            </w:r>
            <w:r w:rsidRPr="00DB0BAA">
              <w:rPr>
                <w:rFonts w:cs="Arial"/>
                <w:b/>
                <w:bCs/>
                <w:sz w:val="22"/>
                <w:lang w:eastAsia="en-US"/>
              </w:rPr>
              <w:sym w:font="Wingdings" w:char="F0E0"/>
            </w:r>
          </w:p>
        </w:tc>
        <w:tc>
          <w:tcPr>
            <w:tcW w:w="4247" w:type="dxa"/>
          </w:tcPr>
          <w:p w14:paraId="6C41C84A" w14:textId="77777777" w:rsidR="00DB0BAA" w:rsidRPr="00DB0BAA" w:rsidRDefault="00DB0BAA" w:rsidP="00DB0BAA">
            <w:pPr>
              <w:spacing w:line="240" w:lineRule="auto"/>
              <w:ind w:firstLine="0"/>
              <w:rPr>
                <w:rFonts w:cs="Arial"/>
                <w:color w:val="000000"/>
                <w:sz w:val="22"/>
                <w:lang w:eastAsia="en-US"/>
              </w:rPr>
            </w:pPr>
            <w:r w:rsidRPr="00DB0BAA">
              <w:rPr>
                <w:rFonts w:cs="Arial"/>
                <w:sz w:val="22"/>
                <w:lang w:eastAsia="en-US"/>
              </w:rPr>
              <w:t>Não há regra.</w:t>
            </w:r>
          </w:p>
          <w:p w14:paraId="32ADB186" w14:textId="77777777" w:rsidR="00DB0BAA" w:rsidRPr="00DB0BAA" w:rsidRDefault="00DB0BAA" w:rsidP="00DB0BAA">
            <w:pPr>
              <w:spacing w:line="240" w:lineRule="auto"/>
              <w:ind w:firstLine="0"/>
              <w:rPr>
                <w:rFonts w:cs="Arial"/>
                <w:b/>
                <w:bCs/>
                <w:sz w:val="22"/>
                <w:lang w:eastAsia="en-US"/>
              </w:rPr>
            </w:pPr>
          </w:p>
        </w:tc>
      </w:tr>
      <w:tr w:rsidR="00DB0BAA" w:rsidRPr="00DB0BAA" w14:paraId="3CAF845A" w14:textId="77777777" w:rsidTr="009C280B">
        <w:tc>
          <w:tcPr>
            <w:tcW w:w="4247" w:type="dxa"/>
            <w:hideMark/>
          </w:tcPr>
          <w:p w14:paraId="6DF9B4AD"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ID: RF032</w:t>
            </w:r>
          </w:p>
        </w:tc>
        <w:tc>
          <w:tcPr>
            <w:tcW w:w="4247" w:type="dxa"/>
            <w:hideMark/>
          </w:tcPr>
          <w:p w14:paraId="1F95461D"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 xml:space="preserve">Nome: </w:t>
            </w:r>
            <w:r w:rsidRPr="00DB0BAA">
              <w:rPr>
                <w:rFonts w:cs="Arial"/>
                <w:sz w:val="22"/>
                <w:lang w:eastAsia="en-US"/>
              </w:rPr>
              <w:t>Finalizar pedido</w:t>
            </w:r>
          </w:p>
        </w:tc>
      </w:tr>
      <w:tr w:rsidR="00DB0BAA" w:rsidRPr="00DB0BAA" w14:paraId="188931A5" w14:textId="77777777" w:rsidTr="009C280B">
        <w:tc>
          <w:tcPr>
            <w:tcW w:w="4247" w:type="dxa"/>
            <w:hideMark/>
          </w:tcPr>
          <w:p w14:paraId="347544EA"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Categoria:</w:t>
            </w:r>
            <w:r w:rsidRPr="00DB0BAA">
              <w:rPr>
                <w:rFonts w:cs="Arial"/>
                <w:sz w:val="22"/>
                <w:lang w:eastAsia="en-US"/>
              </w:rPr>
              <w:t xml:space="preserve"> evidente</w:t>
            </w:r>
          </w:p>
        </w:tc>
        <w:tc>
          <w:tcPr>
            <w:tcW w:w="4247" w:type="dxa"/>
            <w:hideMark/>
          </w:tcPr>
          <w:p w14:paraId="11E1A525"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 xml:space="preserve">Prioridade: </w:t>
            </w:r>
            <w:r w:rsidRPr="00DB0BAA">
              <w:rPr>
                <w:rFonts w:cs="Arial"/>
                <w:sz w:val="22"/>
                <w:lang w:eastAsia="en-US"/>
              </w:rPr>
              <w:t>essencial</w:t>
            </w:r>
          </w:p>
        </w:tc>
      </w:tr>
      <w:tr w:rsidR="00DB0BAA" w:rsidRPr="00DB0BAA" w14:paraId="4CD6F7DA" w14:textId="77777777" w:rsidTr="009C280B">
        <w:tc>
          <w:tcPr>
            <w:tcW w:w="4247" w:type="dxa"/>
            <w:hideMark/>
          </w:tcPr>
          <w:p w14:paraId="62423911"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Descrição </w:t>
            </w:r>
            <w:r w:rsidRPr="00DB0BAA">
              <w:rPr>
                <w:rFonts w:cs="Arial"/>
                <w:b/>
                <w:bCs/>
                <w:sz w:val="22"/>
                <w:lang w:eastAsia="en-US"/>
              </w:rPr>
              <w:sym w:font="Wingdings" w:char="F0E0"/>
            </w:r>
          </w:p>
        </w:tc>
        <w:tc>
          <w:tcPr>
            <w:tcW w:w="4247" w:type="dxa"/>
          </w:tcPr>
          <w:p w14:paraId="21942EDF" w14:textId="77777777" w:rsidR="00DB0BAA" w:rsidRPr="00DB0BAA" w:rsidRDefault="00DB0BAA" w:rsidP="00DB0BAA">
            <w:pPr>
              <w:spacing w:line="240" w:lineRule="auto"/>
              <w:ind w:firstLine="0"/>
              <w:rPr>
                <w:rFonts w:cs="Arial"/>
                <w:color w:val="000000"/>
                <w:sz w:val="22"/>
                <w:lang w:eastAsia="en-US"/>
              </w:rPr>
            </w:pPr>
            <w:r w:rsidRPr="00DB0BAA">
              <w:rPr>
                <w:rFonts w:cs="Arial"/>
                <w:sz w:val="22"/>
                <w:lang w:eastAsia="en-US"/>
              </w:rPr>
              <w:t>O sistema deverá permitir ao mercado finalizar o pedido, após receber o comprovante de pagamento.</w:t>
            </w:r>
          </w:p>
        </w:tc>
      </w:tr>
      <w:tr w:rsidR="00DB0BAA" w:rsidRPr="00DB0BAA" w14:paraId="401BE9D3" w14:textId="77777777" w:rsidTr="009C280B">
        <w:tc>
          <w:tcPr>
            <w:tcW w:w="4247" w:type="dxa"/>
            <w:hideMark/>
          </w:tcPr>
          <w:p w14:paraId="6DEF540A"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Informações </w:t>
            </w:r>
            <w:r w:rsidRPr="00DB0BAA">
              <w:rPr>
                <w:rFonts w:cs="Arial"/>
                <w:b/>
                <w:bCs/>
                <w:sz w:val="22"/>
                <w:lang w:eastAsia="en-US"/>
              </w:rPr>
              <w:sym w:font="Wingdings" w:char="F0E0"/>
            </w:r>
          </w:p>
        </w:tc>
        <w:tc>
          <w:tcPr>
            <w:tcW w:w="4247" w:type="dxa"/>
          </w:tcPr>
          <w:p w14:paraId="1177E86A" w14:textId="77777777" w:rsidR="00DB0BAA" w:rsidRPr="00DB0BAA" w:rsidRDefault="00DB0BAA" w:rsidP="00DB0BAA">
            <w:pPr>
              <w:spacing w:line="240" w:lineRule="auto"/>
              <w:ind w:firstLine="0"/>
              <w:rPr>
                <w:rFonts w:cs="Arial"/>
                <w:sz w:val="22"/>
                <w:lang w:eastAsia="en-US"/>
              </w:rPr>
            </w:pPr>
            <w:r w:rsidRPr="00DB0BAA">
              <w:rPr>
                <w:rFonts w:cs="Arial"/>
                <w:sz w:val="22"/>
                <w:lang w:eastAsia="en-US"/>
              </w:rPr>
              <w:t>Alterar status do pedido para finalizado.</w:t>
            </w:r>
          </w:p>
        </w:tc>
      </w:tr>
      <w:tr w:rsidR="00DB0BAA" w:rsidRPr="00DB0BAA" w14:paraId="2229D9BC" w14:textId="77777777" w:rsidTr="009C280B">
        <w:tc>
          <w:tcPr>
            <w:tcW w:w="4247" w:type="dxa"/>
            <w:hideMark/>
          </w:tcPr>
          <w:p w14:paraId="09E609CA"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Regra do negócio </w:t>
            </w:r>
            <w:r w:rsidRPr="00DB0BAA">
              <w:rPr>
                <w:rFonts w:cs="Arial"/>
                <w:b/>
                <w:bCs/>
                <w:sz w:val="22"/>
                <w:lang w:eastAsia="en-US"/>
              </w:rPr>
              <w:sym w:font="Wingdings" w:char="F0E0"/>
            </w:r>
          </w:p>
        </w:tc>
        <w:tc>
          <w:tcPr>
            <w:tcW w:w="4247" w:type="dxa"/>
          </w:tcPr>
          <w:p w14:paraId="59123E75" w14:textId="77777777" w:rsidR="00DB0BAA" w:rsidRPr="00DB0BAA" w:rsidRDefault="00DB0BAA" w:rsidP="00DB0BAA">
            <w:pPr>
              <w:spacing w:line="240" w:lineRule="auto"/>
              <w:ind w:firstLine="0"/>
              <w:rPr>
                <w:rFonts w:cs="Arial"/>
                <w:color w:val="000000"/>
                <w:sz w:val="22"/>
                <w:lang w:eastAsia="en-US"/>
              </w:rPr>
            </w:pPr>
            <w:r w:rsidRPr="00DB0BAA">
              <w:rPr>
                <w:rFonts w:cs="Arial"/>
                <w:sz w:val="22"/>
                <w:lang w:eastAsia="en-US"/>
              </w:rPr>
              <w:t>Não há regra.</w:t>
            </w:r>
          </w:p>
          <w:p w14:paraId="2BF2F190" w14:textId="77777777" w:rsidR="00DB0BAA" w:rsidRPr="00DB0BAA" w:rsidRDefault="00DB0BAA" w:rsidP="00DB0BAA">
            <w:pPr>
              <w:spacing w:line="240" w:lineRule="auto"/>
              <w:ind w:firstLine="0"/>
              <w:rPr>
                <w:rFonts w:cs="Arial"/>
                <w:b/>
                <w:bCs/>
                <w:sz w:val="22"/>
                <w:lang w:eastAsia="en-US"/>
              </w:rPr>
            </w:pPr>
          </w:p>
        </w:tc>
      </w:tr>
      <w:tr w:rsidR="00DB0BAA" w:rsidRPr="00DB0BAA" w14:paraId="6366E0ED" w14:textId="77777777" w:rsidTr="009C280B">
        <w:tc>
          <w:tcPr>
            <w:tcW w:w="4247" w:type="dxa"/>
            <w:hideMark/>
          </w:tcPr>
          <w:p w14:paraId="3A92D285"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ID: RF033</w:t>
            </w:r>
          </w:p>
        </w:tc>
        <w:tc>
          <w:tcPr>
            <w:tcW w:w="4247" w:type="dxa"/>
            <w:hideMark/>
          </w:tcPr>
          <w:p w14:paraId="2DA30E43"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 xml:space="preserve">Nome: </w:t>
            </w:r>
            <w:r w:rsidRPr="00DB0BAA">
              <w:rPr>
                <w:rFonts w:cs="Arial"/>
                <w:sz w:val="22"/>
                <w:lang w:eastAsia="en-US"/>
              </w:rPr>
              <w:t>Atualizar lista de pedidos</w:t>
            </w:r>
          </w:p>
        </w:tc>
      </w:tr>
      <w:tr w:rsidR="00DB0BAA" w:rsidRPr="00DB0BAA" w14:paraId="3F187A2B" w14:textId="77777777" w:rsidTr="009C280B">
        <w:tc>
          <w:tcPr>
            <w:tcW w:w="4247" w:type="dxa"/>
            <w:hideMark/>
          </w:tcPr>
          <w:p w14:paraId="7CCFD3F6"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Categoria:</w:t>
            </w:r>
            <w:r w:rsidRPr="00DB0BAA">
              <w:rPr>
                <w:rFonts w:cs="Arial"/>
                <w:sz w:val="22"/>
                <w:lang w:eastAsia="en-US"/>
              </w:rPr>
              <w:t xml:space="preserve"> oculto</w:t>
            </w:r>
          </w:p>
        </w:tc>
        <w:tc>
          <w:tcPr>
            <w:tcW w:w="4247" w:type="dxa"/>
            <w:hideMark/>
          </w:tcPr>
          <w:p w14:paraId="4C038BD6"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 xml:space="preserve">Prioridade: </w:t>
            </w:r>
            <w:r w:rsidRPr="00DB0BAA">
              <w:rPr>
                <w:rFonts w:cs="Arial"/>
                <w:sz w:val="22"/>
                <w:lang w:eastAsia="en-US"/>
              </w:rPr>
              <w:t>essencial</w:t>
            </w:r>
          </w:p>
        </w:tc>
      </w:tr>
      <w:tr w:rsidR="00DB0BAA" w:rsidRPr="00DB0BAA" w14:paraId="27BBE2B0" w14:textId="77777777" w:rsidTr="009C280B">
        <w:tc>
          <w:tcPr>
            <w:tcW w:w="4247" w:type="dxa"/>
            <w:hideMark/>
          </w:tcPr>
          <w:p w14:paraId="29138CE7"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Descrição </w:t>
            </w:r>
            <w:r w:rsidRPr="00DB0BAA">
              <w:rPr>
                <w:rFonts w:cs="Arial"/>
                <w:b/>
                <w:bCs/>
                <w:sz w:val="22"/>
                <w:lang w:eastAsia="en-US"/>
              </w:rPr>
              <w:sym w:font="Wingdings" w:char="F0E0"/>
            </w:r>
          </w:p>
        </w:tc>
        <w:tc>
          <w:tcPr>
            <w:tcW w:w="4247" w:type="dxa"/>
          </w:tcPr>
          <w:p w14:paraId="6E11461E" w14:textId="77777777" w:rsidR="00DB0BAA" w:rsidRPr="00DB0BAA" w:rsidRDefault="00DB0BAA" w:rsidP="00DB0BAA">
            <w:pPr>
              <w:spacing w:line="240" w:lineRule="auto"/>
              <w:ind w:firstLine="0"/>
              <w:rPr>
                <w:rFonts w:cs="Arial"/>
                <w:color w:val="000000"/>
                <w:sz w:val="22"/>
                <w:lang w:eastAsia="en-US"/>
              </w:rPr>
            </w:pPr>
            <w:r w:rsidRPr="00DB0BAA">
              <w:rPr>
                <w:rFonts w:cs="Arial"/>
                <w:sz w:val="22"/>
                <w:lang w:eastAsia="en-US"/>
              </w:rPr>
              <w:t>O sistema deverá atualizar a lista de pedidos sempre que for gerado um novo pedido de cliente.</w:t>
            </w:r>
          </w:p>
        </w:tc>
      </w:tr>
      <w:tr w:rsidR="00DB0BAA" w:rsidRPr="00DB0BAA" w14:paraId="4813A113" w14:textId="77777777" w:rsidTr="009C280B">
        <w:tc>
          <w:tcPr>
            <w:tcW w:w="4247" w:type="dxa"/>
            <w:hideMark/>
          </w:tcPr>
          <w:p w14:paraId="6DF44217"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Informações </w:t>
            </w:r>
            <w:r w:rsidRPr="00DB0BAA">
              <w:rPr>
                <w:rFonts w:cs="Arial"/>
                <w:b/>
                <w:bCs/>
                <w:sz w:val="22"/>
                <w:lang w:eastAsia="en-US"/>
              </w:rPr>
              <w:sym w:font="Wingdings" w:char="F0E0"/>
            </w:r>
          </w:p>
        </w:tc>
        <w:tc>
          <w:tcPr>
            <w:tcW w:w="4247" w:type="dxa"/>
          </w:tcPr>
          <w:p w14:paraId="4E98697C" w14:textId="77777777" w:rsidR="00DB0BAA" w:rsidRPr="00DB0BAA" w:rsidRDefault="00DB0BAA" w:rsidP="00DB0BAA">
            <w:pPr>
              <w:spacing w:line="240" w:lineRule="auto"/>
              <w:ind w:firstLine="0"/>
              <w:rPr>
                <w:rFonts w:cs="Arial"/>
                <w:sz w:val="22"/>
                <w:lang w:eastAsia="en-US"/>
              </w:rPr>
            </w:pPr>
            <w:r w:rsidRPr="00DB0BAA">
              <w:rPr>
                <w:rFonts w:cs="Arial"/>
                <w:sz w:val="22"/>
                <w:lang w:eastAsia="en-US"/>
              </w:rPr>
              <w:t>Cada pedido contém além da lista de produtos: nome solicitante, endereço, telefone, valor pedido, horário pedido, observação de entrega e status do pedido (pendente, em processo, concluído).</w:t>
            </w:r>
          </w:p>
        </w:tc>
      </w:tr>
      <w:tr w:rsidR="00DB0BAA" w:rsidRPr="00DB0BAA" w14:paraId="1D4470F8" w14:textId="77777777" w:rsidTr="009C280B">
        <w:tc>
          <w:tcPr>
            <w:tcW w:w="4247" w:type="dxa"/>
            <w:hideMark/>
          </w:tcPr>
          <w:p w14:paraId="34172660"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Regra do negócio </w:t>
            </w:r>
            <w:r w:rsidRPr="00DB0BAA">
              <w:rPr>
                <w:rFonts w:cs="Arial"/>
                <w:b/>
                <w:bCs/>
                <w:sz w:val="22"/>
                <w:lang w:eastAsia="en-US"/>
              </w:rPr>
              <w:sym w:font="Wingdings" w:char="F0E0"/>
            </w:r>
          </w:p>
        </w:tc>
        <w:tc>
          <w:tcPr>
            <w:tcW w:w="4247" w:type="dxa"/>
          </w:tcPr>
          <w:p w14:paraId="77280DDC" w14:textId="77777777" w:rsidR="00DB0BAA" w:rsidRPr="00DB0BAA" w:rsidRDefault="00DB0BAA" w:rsidP="00DB0BAA">
            <w:pPr>
              <w:spacing w:line="240" w:lineRule="auto"/>
              <w:ind w:firstLine="0"/>
              <w:rPr>
                <w:rFonts w:cs="Arial"/>
                <w:color w:val="000000"/>
                <w:sz w:val="22"/>
                <w:lang w:eastAsia="en-US"/>
              </w:rPr>
            </w:pPr>
            <w:r w:rsidRPr="00DB0BAA">
              <w:rPr>
                <w:rFonts w:cs="Arial"/>
                <w:sz w:val="22"/>
                <w:lang w:eastAsia="en-US"/>
              </w:rPr>
              <w:t>Não há regra.</w:t>
            </w:r>
          </w:p>
          <w:p w14:paraId="56A89AB8" w14:textId="77777777" w:rsidR="00DB0BAA" w:rsidRPr="00DB0BAA" w:rsidRDefault="00DB0BAA" w:rsidP="00DB0BAA">
            <w:pPr>
              <w:spacing w:line="240" w:lineRule="auto"/>
              <w:ind w:firstLine="0"/>
              <w:rPr>
                <w:rFonts w:cs="Arial"/>
                <w:b/>
                <w:bCs/>
                <w:sz w:val="22"/>
                <w:lang w:eastAsia="en-US"/>
              </w:rPr>
            </w:pPr>
          </w:p>
        </w:tc>
      </w:tr>
      <w:tr w:rsidR="00DB0BAA" w:rsidRPr="00DB0BAA" w14:paraId="35753E7E" w14:textId="77777777" w:rsidTr="009C280B">
        <w:tc>
          <w:tcPr>
            <w:tcW w:w="4247" w:type="dxa"/>
            <w:hideMark/>
          </w:tcPr>
          <w:p w14:paraId="65AE91B0"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ID: RF034</w:t>
            </w:r>
          </w:p>
        </w:tc>
        <w:tc>
          <w:tcPr>
            <w:tcW w:w="4247" w:type="dxa"/>
            <w:hideMark/>
          </w:tcPr>
          <w:p w14:paraId="75180498"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 xml:space="preserve">Nome: </w:t>
            </w:r>
            <w:r w:rsidRPr="00DB0BAA">
              <w:rPr>
                <w:rFonts w:cs="Arial"/>
                <w:sz w:val="22"/>
                <w:lang w:eastAsia="en-US"/>
              </w:rPr>
              <w:t>Atualizar status pedido</w:t>
            </w:r>
          </w:p>
        </w:tc>
      </w:tr>
      <w:tr w:rsidR="00DB0BAA" w:rsidRPr="00DB0BAA" w14:paraId="09209D2D" w14:textId="77777777" w:rsidTr="009C280B">
        <w:tc>
          <w:tcPr>
            <w:tcW w:w="4247" w:type="dxa"/>
            <w:hideMark/>
          </w:tcPr>
          <w:p w14:paraId="6DEB4A9A"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Categoria:</w:t>
            </w:r>
            <w:r w:rsidRPr="00DB0BAA">
              <w:rPr>
                <w:rFonts w:cs="Arial"/>
                <w:sz w:val="22"/>
                <w:lang w:eastAsia="en-US"/>
              </w:rPr>
              <w:t xml:space="preserve"> oculto</w:t>
            </w:r>
          </w:p>
        </w:tc>
        <w:tc>
          <w:tcPr>
            <w:tcW w:w="4247" w:type="dxa"/>
            <w:hideMark/>
          </w:tcPr>
          <w:p w14:paraId="7699E62F"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 xml:space="preserve">Prioridade: </w:t>
            </w:r>
            <w:r w:rsidRPr="00DB0BAA">
              <w:rPr>
                <w:rFonts w:cs="Arial"/>
                <w:sz w:val="22"/>
                <w:lang w:eastAsia="en-US"/>
              </w:rPr>
              <w:t>essencial</w:t>
            </w:r>
          </w:p>
        </w:tc>
      </w:tr>
      <w:tr w:rsidR="00DB0BAA" w:rsidRPr="00DB0BAA" w14:paraId="3EDB666C" w14:textId="77777777" w:rsidTr="009C280B">
        <w:tc>
          <w:tcPr>
            <w:tcW w:w="4247" w:type="dxa"/>
            <w:hideMark/>
          </w:tcPr>
          <w:p w14:paraId="433A83D1"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lastRenderedPageBreak/>
              <w:t xml:space="preserve">Descrição </w:t>
            </w:r>
            <w:r w:rsidRPr="00DB0BAA">
              <w:rPr>
                <w:rFonts w:cs="Arial"/>
                <w:b/>
                <w:bCs/>
                <w:sz w:val="22"/>
                <w:lang w:eastAsia="en-US"/>
              </w:rPr>
              <w:sym w:font="Wingdings" w:char="F0E0"/>
            </w:r>
          </w:p>
        </w:tc>
        <w:tc>
          <w:tcPr>
            <w:tcW w:w="4247" w:type="dxa"/>
          </w:tcPr>
          <w:p w14:paraId="36DFB2CE" w14:textId="77777777" w:rsidR="00DB0BAA" w:rsidRPr="00DB0BAA" w:rsidRDefault="00DB0BAA" w:rsidP="00DB0BAA">
            <w:pPr>
              <w:spacing w:line="240" w:lineRule="auto"/>
              <w:ind w:firstLine="0"/>
              <w:rPr>
                <w:rFonts w:cs="Arial"/>
                <w:color w:val="000000"/>
                <w:sz w:val="22"/>
                <w:lang w:eastAsia="en-US"/>
              </w:rPr>
            </w:pPr>
            <w:r w:rsidRPr="00DB0BAA">
              <w:rPr>
                <w:rFonts w:cs="Arial"/>
                <w:sz w:val="22"/>
                <w:lang w:eastAsia="en-US"/>
              </w:rPr>
              <w:t>O sistema deverá atualizar o status do pedido de acordo com notificação do mercado.</w:t>
            </w:r>
          </w:p>
        </w:tc>
      </w:tr>
      <w:tr w:rsidR="00DB0BAA" w:rsidRPr="00DB0BAA" w14:paraId="0B0BFB20" w14:textId="77777777" w:rsidTr="009C280B">
        <w:tc>
          <w:tcPr>
            <w:tcW w:w="4247" w:type="dxa"/>
            <w:hideMark/>
          </w:tcPr>
          <w:p w14:paraId="01F5120F"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Informações </w:t>
            </w:r>
            <w:r w:rsidRPr="00DB0BAA">
              <w:rPr>
                <w:rFonts w:cs="Arial"/>
                <w:b/>
                <w:bCs/>
                <w:sz w:val="22"/>
                <w:lang w:eastAsia="en-US"/>
              </w:rPr>
              <w:sym w:font="Wingdings" w:char="F0E0"/>
            </w:r>
          </w:p>
        </w:tc>
        <w:tc>
          <w:tcPr>
            <w:tcW w:w="4247" w:type="dxa"/>
          </w:tcPr>
          <w:p w14:paraId="31C26E3D" w14:textId="77777777" w:rsidR="00DB0BAA" w:rsidRPr="00DB0BAA" w:rsidRDefault="00DB0BAA" w:rsidP="00DB0BAA">
            <w:pPr>
              <w:spacing w:line="240" w:lineRule="auto"/>
              <w:ind w:firstLine="0"/>
              <w:rPr>
                <w:rFonts w:cs="Arial"/>
                <w:sz w:val="22"/>
                <w:lang w:eastAsia="en-US"/>
              </w:rPr>
            </w:pPr>
            <w:r w:rsidRPr="00DB0BAA">
              <w:rPr>
                <w:rFonts w:cs="Arial"/>
                <w:sz w:val="22"/>
                <w:lang w:eastAsia="en-US"/>
              </w:rPr>
              <w:t>Identificação do pedido, status do pedido: pedido enviado ou pedido aceito ou pedido separado e pronto para entrega.</w:t>
            </w:r>
          </w:p>
        </w:tc>
      </w:tr>
      <w:tr w:rsidR="00DB0BAA" w:rsidRPr="00DB0BAA" w14:paraId="5E769D00" w14:textId="77777777" w:rsidTr="009C280B">
        <w:tc>
          <w:tcPr>
            <w:tcW w:w="4247" w:type="dxa"/>
            <w:hideMark/>
          </w:tcPr>
          <w:p w14:paraId="65ADA063"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Regra do negócio </w:t>
            </w:r>
            <w:r w:rsidRPr="00DB0BAA">
              <w:rPr>
                <w:rFonts w:cs="Arial"/>
                <w:b/>
                <w:bCs/>
                <w:sz w:val="22"/>
                <w:lang w:eastAsia="en-US"/>
              </w:rPr>
              <w:sym w:font="Wingdings" w:char="F0E0"/>
            </w:r>
          </w:p>
        </w:tc>
        <w:tc>
          <w:tcPr>
            <w:tcW w:w="4247" w:type="dxa"/>
          </w:tcPr>
          <w:p w14:paraId="50EEE4C8" w14:textId="77777777" w:rsidR="00DB0BAA" w:rsidRPr="00DB0BAA" w:rsidRDefault="00DB0BAA" w:rsidP="00DB0BAA">
            <w:pPr>
              <w:spacing w:line="240" w:lineRule="auto"/>
              <w:ind w:firstLine="0"/>
              <w:rPr>
                <w:rFonts w:cs="Arial"/>
                <w:color w:val="000000"/>
                <w:sz w:val="22"/>
                <w:lang w:eastAsia="en-US"/>
              </w:rPr>
            </w:pPr>
            <w:r w:rsidRPr="00DB0BAA">
              <w:rPr>
                <w:rFonts w:cs="Arial"/>
                <w:sz w:val="22"/>
                <w:lang w:eastAsia="en-US"/>
              </w:rPr>
              <w:t>Não há regra.</w:t>
            </w:r>
          </w:p>
          <w:p w14:paraId="77CBBF4B" w14:textId="77777777" w:rsidR="00DB0BAA" w:rsidRPr="00DB0BAA" w:rsidRDefault="00DB0BAA" w:rsidP="00DB0BAA">
            <w:pPr>
              <w:spacing w:line="240" w:lineRule="auto"/>
              <w:ind w:firstLine="0"/>
              <w:rPr>
                <w:rFonts w:cs="Arial"/>
                <w:b/>
                <w:bCs/>
                <w:sz w:val="22"/>
                <w:lang w:eastAsia="en-US"/>
              </w:rPr>
            </w:pPr>
          </w:p>
        </w:tc>
      </w:tr>
      <w:tr w:rsidR="00DB0BAA" w:rsidRPr="00DB0BAA" w14:paraId="55313669" w14:textId="77777777" w:rsidTr="009C280B">
        <w:tc>
          <w:tcPr>
            <w:tcW w:w="4247" w:type="dxa"/>
            <w:hideMark/>
          </w:tcPr>
          <w:p w14:paraId="0771F37A"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ID: RF035</w:t>
            </w:r>
          </w:p>
        </w:tc>
        <w:tc>
          <w:tcPr>
            <w:tcW w:w="4247" w:type="dxa"/>
            <w:hideMark/>
          </w:tcPr>
          <w:p w14:paraId="39964711"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 xml:space="preserve">Nome: </w:t>
            </w:r>
            <w:r w:rsidRPr="00DB0BAA">
              <w:rPr>
                <w:rFonts w:cs="Arial"/>
                <w:sz w:val="22"/>
                <w:lang w:eastAsia="en-US"/>
              </w:rPr>
              <w:t>Selecionar plataforma</w:t>
            </w:r>
          </w:p>
        </w:tc>
      </w:tr>
      <w:tr w:rsidR="00DB0BAA" w:rsidRPr="00DB0BAA" w14:paraId="7230DF46" w14:textId="77777777" w:rsidTr="009C280B">
        <w:tc>
          <w:tcPr>
            <w:tcW w:w="4247" w:type="dxa"/>
            <w:hideMark/>
          </w:tcPr>
          <w:p w14:paraId="5C012ED0"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Categoria:</w:t>
            </w:r>
            <w:r w:rsidRPr="00DB0BAA">
              <w:rPr>
                <w:rFonts w:cs="Arial"/>
                <w:sz w:val="22"/>
                <w:lang w:eastAsia="en-US"/>
              </w:rPr>
              <w:t xml:space="preserve"> oculto</w:t>
            </w:r>
          </w:p>
        </w:tc>
        <w:tc>
          <w:tcPr>
            <w:tcW w:w="4247" w:type="dxa"/>
            <w:hideMark/>
          </w:tcPr>
          <w:p w14:paraId="346DC525"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 xml:space="preserve">Prioridade: </w:t>
            </w:r>
            <w:r w:rsidRPr="00DB0BAA">
              <w:rPr>
                <w:rFonts w:cs="Arial"/>
                <w:sz w:val="22"/>
                <w:lang w:eastAsia="en-US"/>
              </w:rPr>
              <w:t>essencial</w:t>
            </w:r>
          </w:p>
        </w:tc>
      </w:tr>
      <w:tr w:rsidR="00DB0BAA" w:rsidRPr="00DB0BAA" w14:paraId="3A60FCA1" w14:textId="77777777" w:rsidTr="009C280B">
        <w:tc>
          <w:tcPr>
            <w:tcW w:w="4247" w:type="dxa"/>
            <w:hideMark/>
          </w:tcPr>
          <w:p w14:paraId="57F28188"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Descrição </w:t>
            </w:r>
            <w:r w:rsidRPr="00DB0BAA">
              <w:rPr>
                <w:rFonts w:cs="Arial"/>
                <w:b/>
                <w:bCs/>
                <w:sz w:val="22"/>
                <w:lang w:eastAsia="en-US"/>
              </w:rPr>
              <w:sym w:font="Wingdings" w:char="F0E0"/>
            </w:r>
          </w:p>
        </w:tc>
        <w:tc>
          <w:tcPr>
            <w:tcW w:w="4247" w:type="dxa"/>
          </w:tcPr>
          <w:p w14:paraId="0D60170D" w14:textId="77777777" w:rsidR="00DB0BAA" w:rsidRPr="00DB0BAA" w:rsidRDefault="00DB0BAA" w:rsidP="00DB0BAA">
            <w:pPr>
              <w:spacing w:line="240" w:lineRule="auto"/>
              <w:ind w:firstLine="0"/>
              <w:rPr>
                <w:rFonts w:cs="Arial"/>
                <w:color w:val="000000"/>
                <w:sz w:val="22"/>
                <w:lang w:eastAsia="en-US"/>
              </w:rPr>
            </w:pPr>
            <w:r w:rsidRPr="00DB0BAA">
              <w:rPr>
                <w:rFonts w:cs="Arial"/>
                <w:sz w:val="22"/>
                <w:lang w:eastAsia="en-US"/>
              </w:rPr>
              <w:t>O sistema deverá selecionar a plataforma para ser carregada de acordo com o login validado.</w:t>
            </w:r>
          </w:p>
        </w:tc>
      </w:tr>
      <w:tr w:rsidR="00DB0BAA" w:rsidRPr="00DB0BAA" w14:paraId="5ADBFD3A" w14:textId="77777777" w:rsidTr="009C280B">
        <w:tc>
          <w:tcPr>
            <w:tcW w:w="4247" w:type="dxa"/>
            <w:hideMark/>
          </w:tcPr>
          <w:p w14:paraId="35C87B17"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Informações </w:t>
            </w:r>
            <w:r w:rsidRPr="00DB0BAA">
              <w:rPr>
                <w:rFonts w:cs="Arial"/>
                <w:b/>
                <w:bCs/>
                <w:sz w:val="22"/>
                <w:lang w:eastAsia="en-US"/>
              </w:rPr>
              <w:sym w:font="Wingdings" w:char="F0E0"/>
            </w:r>
          </w:p>
        </w:tc>
        <w:tc>
          <w:tcPr>
            <w:tcW w:w="4247" w:type="dxa"/>
          </w:tcPr>
          <w:p w14:paraId="6726E996" w14:textId="77777777" w:rsidR="00DB0BAA" w:rsidRPr="00DB0BAA" w:rsidRDefault="00DB0BAA" w:rsidP="00DB0BAA">
            <w:pPr>
              <w:spacing w:line="240" w:lineRule="auto"/>
              <w:ind w:firstLine="0"/>
              <w:rPr>
                <w:rFonts w:cs="Arial"/>
                <w:sz w:val="22"/>
                <w:lang w:eastAsia="en-US"/>
              </w:rPr>
            </w:pPr>
            <w:r w:rsidRPr="00DB0BAA">
              <w:rPr>
                <w:rFonts w:cs="Arial"/>
                <w:sz w:val="22"/>
                <w:lang w:eastAsia="en-US"/>
              </w:rPr>
              <w:t>Criar uma tag de identificação para diferenciar os usuários, mercado e cliente.</w:t>
            </w:r>
          </w:p>
        </w:tc>
      </w:tr>
      <w:tr w:rsidR="00DB0BAA" w:rsidRPr="00DB0BAA" w14:paraId="7507CF47" w14:textId="77777777" w:rsidTr="009C280B">
        <w:tc>
          <w:tcPr>
            <w:tcW w:w="4247" w:type="dxa"/>
            <w:hideMark/>
          </w:tcPr>
          <w:p w14:paraId="448E7CD3"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Regra do negócio </w:t>
            </w:r>
            <w:r w:rsidRPr="00DB0BAA">
              <w:rPr>
                <w:rFonts w:cs="Arial"/>
                <w:b/>
                <w:bCs/>
                <w:sz w:val="22"/>
                <w:lang w:eastAsia="en-US"/>
              </w:rPr>
              <w:sym w:font="Wingdings" w:char="F0E0"/>
            </w:r>
          </w:p>
        </w:tc>
        <w:tc>
          <w:tcPr>
            <w:tcW w:w="4247" w:type="dxa"/>
          </w:tcPr>
          <w:p w14:paraId="295793EE" w14:textId="77777777" w:rsidR="00DB0BAA" w:rsidRPr="00DB0BAA" w:rsidRDefault="00DB0BAA" w:rsidP="00DB0BAA">
            <w:pPr>
              <w:spacing w:line="240" w:lineRule="auto"/>
              <w:ind w:firstLine="0"/>
              <w:rPr>
                <w:rFonts w:cs="Arial"/>
                <w:color w:val="000000"/>
                <w:sz w:val="22"/>
                <w:lang w:eastAsia="en-US"/>
              </w:rPr>
            </w:pPr>
            <w:r w:rsidRPr="00DB0BAA">
              <w:rPr>
                <w:rFonts w:cs="Arial"/>
                <w:sz w:val="22"/>
                <w:lang w:eastAsia="en-US"/>
              </w:rPr>
              <w:t>Não há regra.</w:t>
            </w:r>
          </w:p>
          <w:p w14:paraId="1FD2CCCE" w14:textId="77777777" w:rsidR="00DB0BAA" w:rsidRPr="00DB0BAA" w:rsidRDefault="00DB0BAA" w:rsidP="00DB0BAA">
            <w:pPr>
              <w:spacing w:line="240" w:lineRule="auto"/>
              <w:ind w:firstLine="0"/>
              <w:rPr>
                <w:rFonts w:cs="Arial"/>
                <w:b/>
                <w:bCs/>
                <w:sz w:val="22"/>
                <w:lang w:eastAsia="en-US"/>
              </w:rPr>
            </w:pPr>
          </w:p>
        </w:tc>
      </w:tr>
      <w:tr w:rsidR="00DB0BAA" w:rsidRPr="00DB0BAA" w14:paraId="36A1BC1F" w14:textId="77777777" w:rsidTr="009C280B">
        <w:tc>
          <w:tcPr>
            <w:tcW w:w="4247" w:type="dxa"/>
            <w:hideMark/>
          </w:tcPr>
          <w:p w14:paraId="47A7CBD5"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ID: RF036</w:t>
            </w:r>
          </w:p>
        </w:tc>
        <w:tc>
          <w:tcPr>
            <w:tcW w:w="4247" w:type="dxa"/>
            <w:hideMark/>
          </w:tcPr>
          <w:p w14:paraId="0B4379BB"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 xml:space="preserve">Nome: </w:t>
            </w:r>
            <w:r w:rsidRPr="00DB0BAA">
              <w:rPr>
                <w:rFonts w:cs="Arial"/>
                <w:sz w:val="22"/>
                <w:lang w:eastAsia="en-US"/>
              </w:rPr>
              <w:t>Enviar form cadastro</w:t>
            </w:r>
          </w:p>
        </w:tc>
      </w:tr>
      <w:tr w:rsidR="00DB0BAA" w:rsidRPr="00DB0BAA" w14:paraId="3FB000C2" w14:textId="77777777" w:rsidTr="009C280B">
        <w:tc>
          <w:tcPr>
            <w:tcW w:w="4247" w:type="dxa"/>
            <w:hideMark/>
          </w:tcPr>
          <w:p w14:paraId="75BACC26"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Categoria:</w:t>
            </w:r>
            <w:r w:rsidRPr="00DB0BAA">
              <w:rPr>
                <w:rFonts w:cs="Arial"/>
                <w:sz w:val="22"/>
                <w:lang w:eastAsia="en-US"/>
              </w:rPr>
              <w:t xml:space="preserve"> evidente</w:t>
            </w:r>
          </w:p>
        </w:tc>
        <w:tc>
          <w:tcPr>
            <w:tcW w:w="4247" w:type="dxa"/>
            <w:hideMark/>
          </w:tcPr>
          <w:p w14:paraId="1A36B44F"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 xml:space="preserve">Prioridade: </w:t>
            </w:r>
            <w:r w:rsidRPr="00DB0BAA">
              <w:rPr>
                <w:rFonts w:cs="Arial"/>
                <w:sz w:val="22"/>
                <w:lang w:eastAsia="en-US"/>
              </w:rPr>
              <w:t>essencial</w:t>
            </w:r>
          </w:p>
        </w:tc>
      </w:tr>
      <w:tr w:rsidR="00DB0BAA" w:rsidRPr="00DB0BAA" w14:paraId="23B4BCC4" w14:textId="77777777" w:rsidTr="009C280B">
        <w:tc>
          <w:tcPr>
            <w:tcW w:w="4247" w:type="dxa"/>
            <w:hideMark/>
          </w:tcPr>
          <w:p w14:paraId="5E19E5F2"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Descrição </w:t>
            </w:r>
            <w:r w:rsidRPr="00DB0BAA">
              <w:rPr>
                <w:rFonts w:cs="Arial"/>
                <w:b/>
                <w:bCs/>
                <w:sz w:val="22"/>
                <w:lang w:eastAsia="en-US"/>
              </w:rPr>
              <w:sym w:font="Wingdings" w:char="F0E0"/>
            </w:r>
          </w:p>
        </w:tc>
        <w:tc>
          <w:tcPr>
            <w:tcW w:w="4247" w:type="dxa"/>
          </w:tcPr>
          <w:p w14:paraId="22975C18" w14:textId="77777777" w:rsidR="00DB0BAA" w:rsidRPr="00DB0BAA" w:rsidRDefault="00DB0BAA" w:rsidP="00DB0BAA">
            <w:pPr>
              <w:spacing w:line="240" w:lineRule="auto"/>
              <w:ind w:firstLine="0"/>
              <w:rPr>
                <w:rFonts w:cs="Arial"/>
                <w:color w:val="000000"/>
                <w:sz w:val="22"/>
                <w:lang w:eastAsia="en-US"/>
              </w:rPr>
            </w:pPr>
            <w:r w:rsidRPr="00DB0BAA">
              <w:rPr>
                <w:rFonts w:cs="Arial"/>
                <w:sz w:val="22"/>
                <w:lang w:eastAsia="en-US"/>
              </w:rPr>
              <w:t>O sistema deverá permitir o usuário enviar os dados de cadastro para validação.</w:t>
            </w:r>
          </w:p>
        </w:tc>
      </w:tr>
      <w:tr w:rsidR="00DB0BAA" w:rsidRPr="00DB0BAA" w14:paraId="2B0100F2" w14:textId="77777777" w:rsidTr="009C280B">
        <w:tc>
          <w:tcPr>
            <w:tcW w:w="4247" w:type="dxa"/>
            <w:hideMark/>
          </w:tcPr>
          <w:p w14:paraId="67BA7FF2"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Informações </w:t>
            </w:r>
            <w:r w:rsidRPr="00DB0BAA">
              <w:rPr>
                <w:rFonts w:cs="Arial"/>
                <w:b/>
                <w:bCs/>
                <w:sz w:val="22"/>
                <w:lang w:eastAsia="en-US"/>
              </w:rPr>
              <w:sym w:font="Wingdings" w:char="F0E0"/>
            </w:r>
          </w:p>
        </w:tc>
        <w:tc>
          <w:tcPr>
            <w:tcW w:w="4247" w:type="dxa"/>
          </w:tcPr>
          <w:p w14:paraId="78CB5175" w14:textId="77777777" w:rsidR="00DB0BAA" w:rsidRPr="00DB0BAA" w:rsidRDefault="00DB0BAA" w:rsidP="00DB0BAA">
            <w:pPr>
              <w:spacing w:line="240" w:lineRule="auto"/>
              <w:ind w:firstLine="0"/>
              <w:rPr>
                <w:rFonts w:cs="Arial"/>
                <w:sz w:val="22"/>
                <w:lang w:eastAsia="en-US"/>
              </w:rPr>
            </w:pPr>
            <w:r w:rsidRPr="00DB0BAA">
              <w:rPr>
                <w:rFonts w:cs="Arial"/>
                <w:sz w:val="22"/>
                <w:lang w:eastAsia="en-US"/>
              </w:rPr>
              <w:t>O sistema enviará os dados preenchidos no formulário de cadastro após o usuário selecionar o botão de finalizar cadastro.</w:t>
            </w:r>
          </w:p>
        </w:tc>
      </w:tr>
      <w:tr w:rsidR="00DB0BAA" w:rsidRPr="00DB0BAA" w14:paraId="0DA33C06" w14:textId="77777777" w:rsidTr="009C280B">
        <w:tc>
          <w:tcPr>
            <w:tcW w:w="4247" w:type="dxa"/>
            <w:hideMark/>
          </w:tcPr>
          <w:p w14:paraId="608E1F1A"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Regra do negócio </w:t>
            </w:r>
            <w:r w:rsidRPr="00DB0BAA">
              <w:rPr>
                <w:rFonts w:cs="Arial"/>
                <w:b/>
                <w:bCs/>
                <w:sz w:val="22"/>
                <w:lang w:eastAsia="en-US"/>
              </w:rPr>
              <w:sym w:font="Wingdings" w:char="F0E0"/>
            </w:r>
          </w:p>
        </w:tc>
        <w:tc>
          <w:tcPr>
            <w:tcW w:w="4247" w:type="dxa"/>
          </w:tcPr>
          <w:p w14:paraId="474C0475" w14:textId="77777777" w:rsidR="00DB0BAA" w:rsidRPr="00DB0BAA" w:rsidRDefault="00DB0BAA" w:rsidP="00DB0BAA">
            <w:pPr>
              <w:spacing w:line="240" w:lineRule="auto"/>
              <w:ind w:firstLine="0"/>
              <w:rPr>
                <w:rFonts w:cs="Arial"/>
                <w:color w:val="000000"/>
                <w:sz w:val="22"/>
                <w:lang w:eastAsia="en-US"/>
              </w:rPr>
            </w:pPr>
            <w:r w:rsidRPr="00DB0BAA">
              <w:rPr>
                <w:rFonts w:cs="Arial"/>
                <w:sz w:val="22"/>
                <w:lang w:eastAsia="en-US"/>
              </w:rPr>
              <w:t>Não há regra.</w:t>
            </w:r>
          </w:p>
          <w:p w14:paraId="4A53D871" w14:textId="77777777" w:rsidR="00DB0BAA" w:rsidRPr="00DB0BAA" w:rsidRDefault="00DB0BAA" w:rsidP="00DB0BAA">
            <w:pPr>
              <w:spacing w:line="240" w:lineRule="auto"/>
              <w:ind w:firstLine="0"/>
              <w:rPr>
                <w:rFonts w:cs="Arial"/>
                <w:b/>
                <w:bCs/>
                <w:sz w:val="22"/>
                <w:lang w:eastAsia="en-US"/>
              </w:rPr>
            </w:pPr>
          </w:p>
        </w:tc>
      </w:tr>
      <w:tr w:rsidR="00DB0BAA" w:rsidRPr="00DB0BAA" w14:paraId="7A9B42DF" w14:textId="77777777" w:rsidTr="009C280B">
        <w:tc>
          <w:tcPr>
            <w:tcW w:w="4247" w:type="dxa"/>
            <w:hideMark/>
          </w:tcPr>
          <w:p w14:paraId="4A4264E8"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ID: RF037</w:t>
            </w:r>
          </w:p>
        </w:tc>
        <w:tc>
          <w:tcPr>
            <w:tcW w:w="4247" w:type="dxa"/>
            <w:hideMark/>
          </w:tcPr>
          <w:p w14:paraId="7025F0FE"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 xml:space="preserve">Nome: </w:t>
            </w:r>
            <w:r w:rsidRPr="00DB0BAA">
              <w:rPr>
                <w:rFonts w:cs="Arial"/>
                <w:sz w:val="22"/>
                <w:lang w:eastAsia="en-US"/>
              </w:rPr>
              <w:t>Enviar form login</w:t>
            </w:r>
          </w:p>
        </w:tc>
      </w:tr>
      <w:tr w:rsidR="00DB0BAA" w:rsidRPr="00DB0BAA" w14:paraId="39F61E3C" w14:textId="77777777" w:rsidTr="009C280B">
        <w:tc>
          <w:tcPr>
            <w:tcW w:w="4247" w:type="dxa"/>
            <w:hideMark/>
          </w:tcPr>
          <w:p w14:paraId="316155EE"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Categoria:</w:t>
            </w:r>
            <w:r w:rsidRPr="00DB0BAA">
              <w:rPr>
                <w:rFonts w:cs="Arial"/>
                <w:sz w:val="22"/>
                <w:lang w:eastAsia="en-US"/>
              </w:rPr>
              <w:t xml:space="preserve"> evidente</w:t>
            </w:r>
          </w:p>
        </w:tc>
        <w:tc>
          <w:tcPr>
            <w:tcW w:w="4247" w:type="dxa"/>
            <w:hideMark/>
          </w:tcPr>
          <w:p w14:paraId="7E2A5B1B"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 xml:space="preserve">Prioridade: </w:t>
            </w:r>
            <w:r w:rsidRPr="00DB0BAA">
              <w:rPr>
                <w:rFonts w:cs="Arial"/>
                <w:sz w:val="22"/>
                <w:lang w:eastAsia="en-US"/>
              </w:rPr>
              <w:t>essencial</w:t>
            </w:r>
          </w:p>
        </w:tc>
      </w:tr>
      <w:tr w:rsidR="00DB0BAA" w:rsidRPr="00DB0BAA" w14:paraId="0EED672A" w14:textId="77777777" w:rsidTr="009C280B">
        <w:tc>
          <w:tcPr>
            <w:tcW w:w="4247" w:type="dxa"/>
            <w:hideMark/>
          </w:tcPr>
          <w:p w14:paraId="31F2AE5A"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Descrição </w:t>
            </w:r>
            <w:r w:rsidRPr="00DB0BAA">
              <w:rPr>
                <w:rFonts w:cs="Arial"/>
                <w:b/>
                <w:bCs/>
                <w:sz w:val="22"/>
                <w:lang w:eastAsia="en-US"/>
              </w:rPr>
              <w:sym w:font="Wingdings" w:char="F0E0"/>
            </w:r>
          </w:p>
        </w:tc>
        <w:tc>
          <w:tcPr>
            <w:tcW w:w="4247" w:type="dxa"/>
          </w:tcPr>
          <w:p w14:paraId="46178245" w14:textId="77777777" w:rsidR="00DB0BAA" w:rsidRPr="00DB0BAA" w:rsidRDefault="00DB0BAA" w:rsidP="00DB0BAA">
            <w:pPr>
              <w:spacing w:line="240" w:lineRule="auto"/>
              <w:ind w:firstLine="0"/>
              <w:rPr>
                <w:rFonts w:cs="Arial"/>
                <w:color w:val="000000"/>
                <w:sz w:val="22"/>
                <w:lang w:eastAsia="en-US"/>
              </w:rPr>
            </w:pPr>
            <w:r w:rsidRPr="00DB0BAA">
              <w:rPr>
                <w:rFonts w:cs="Arial"/>
                <w:sz w:val="22"/>
                <w:lang w:eastAsia="en-US"/>
              </w:rPr>
              <w:t>O sistema deverá permitir o usuário enviar os dados de login para o sistema validar.</w:t>
            </w:r>
          </w:p>
        </w:tc>
      </w:tr>
      <w:tr w:rsidR="00DB0BAA" w:rsidRPr="00DB0BAA" w14:paraId="74A5E7FD" w14:textId="77777777" w:rsidTr="009C280B">
        <w:tc>
          <w:tcPr>
            <w:tcW w:w="4247" w:type="dxa"/>
            <w:hideMark/>
          </w:tcPr>
          <w:p w14:paraId="449B5E6B"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Informações </w:t>
            </w:r>
            <w:r w:rsidRPr="00DB0BAA">
              <w:rPr>
                <w:rFonts w:cs="Arial"/>
                <w:b/>
                <w:bCs/>
                <w:sz w:val="22"/>
                <w:lang w:eastAsia="en-US"/>
              </w:rPr>
              <w:sym w:font="Wingdings" w:char="F0E0"/>
            </w:r>
          </w:p>
        </w:tc>
        <w:tc>
          <w:tcPr>
            <w:tcW w:w="4247" w:type="dxa"/>
          </w:tcPr>
          <w:p w14:paraId="17821680" w14:textId="77777777" w:rsidR="00DB0BAA" w:rsidRPr="00DB0BAA" w:rsidRDefault="00DB0BAA" w:rsidP="00DB0BAA">
            <w:pPr>
              <w:spacing w:line="240" w:lineRule="auto"/>
              <w:ind w:firstLine="0"/>
              <w:rPr>
                <w:rFonts w:cs="Arial"/>
                <w:sz w:val="22"/>
                <w:lang w:eastAsia="en-US"/>
              </w:rPr>
            </w:pPr>
            <w:r w:rsidRPr="00DB0BAA">
              <w:rPr>
                <w:rFonts w:cs="Arial"/>
                <w:sz w:val="22"/>
                <w:lang w:eastAsia="en-US"/>
              </w:rPr>
              <w:t>O sistema enviará os dados preenchidos no formulário de login após o usuário selecionar o botão de fazer login.</w:t>
            </w:r>
          </w:p>
        </w:tc>
      </w:tr>
      <w:tr w:rsidR="00DB0BAA" w:rsidRPr="00DB0BAA" w14:paraId="389E2E2C" w14:textId="77777777" w:rsidTr="009C280B">
        <w:tc>
          <w:tcPr>
            <w:tcW w:w="4247" w:type="dxa"/>
            <w:hideMark/>
          </w:tcPr>
          <w:p w14:paraId="1BC1DDA8"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Regra do negócio </w:t>
            </w:r>
            <w:r w:rsidRPr="00DB0BAA">
              <w:rPr>
                <w:rFonts w:cs="Arial"/>
                <w:b/>
                <w:bCs/>
                <w:sz w:val="22"/>
                <w:lang w:eastAsia="en-US"/>
              </w:rPr>
              <w:sym w:font="Wingdings" w:char="F0E0"/>
            </w:r>
          </w:p>
        </w:tc>
        <w:tc>
          <w:tcPr>
            <w:tcW w:w="4247" w:type="dxa"/>
          </w:tcPr>
          <w:p w14:paraId="77613C89" w14:textId="77777777" w:rsidR="00DB0BAA" w:rsidRPr="00DB0BAA" w:rsidRDefault="00DB0BAA" w:rsidP="00DB0BAA">
            <w:pPr>
              <w:spacing w:line="240" w:lineRule="auto"/>
              <w:ind w:firstLine="0"/>
              <w:rPr>
                <w:rFonts w:cs="Arial"/>
                <w:color w:val="000000"/>
                <w:sz w:val="22"/>
                <w:lang w:eastAsia="en-US"/>
              </w:rPr>
            </w:pPr>
            <w:r w:rsidRPr="00DB0BAA">
              <w:rPr>
                <w:rFonts w:cs="Arial"/>
                <w:sz w:val="22"/>
                <w:lang w:eastAsia="en-US"/>
              </w:rPr>
              <w:t>Não há regra.</w:t>
            </w:r>
          </w:p>
          <w:p w14:paraId="685C510C" w14:textId="77777777" w:rsidR="00DB0BAA" w:rsidRPr="00DB0BAA" w:rsidRDefault="00DB0BAA" w:rsidP="00DB0BAA">
            <w:pPr>
              <w:spacing w:line="240" w:lineRule="auto"/>
              <w:ind w:firstLine="0"/>
              <w:rPr>
                <w:rFonts w:cs="Arial"/>
                <w:b/>
                <w:bCs/>
                <w:sz w:val="22"/>
                <w:lang w:eastAsia="en-US"/>
              </w:rPr>
            </w:pPr>
          </w:p>
        </w:tc>
      </w:tr>
      <w:tr w:rsidR="00DB0BAA" w:rsidRPr="00DB0BAA" w14:paraId="4A9D3C98" w14:textId="77777777" w:rsidTr="009C280B">
        <w:tc>
          <w:tcPr>
            <w:tcW w:w="4247" w:type="dxa"/>
            <w:hideMark/>
          </w:tcPr>
          <w:p w14:paraId="275E2EA5"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ID: RF038</w:t>
            </w:r>
          </w:p>
        </w:tc>
        <w:tc>
          <w:tcPr>
            <w:tcW w:w="4247" w:type="dxa"/>
            <w:hideMark/>
          </w:tcPr>
          <w:p w14:paraId="63302F8E"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 xml:space="preserve">Nome: </w:t>
            </w:r>
            <w:r w:rsidRPr="00DB0BAA">
              <w:rPr>
                <w:rFonts w:cs="Arial"/>
                <w:sz w:val="22"/>
                <w:lang w:eastAsia="en-US"/>
              </w:rPr>
              <w:t>Separar produtos</w:t>
            </w:r>
          </w:p>
        </w:tc>
      </w:tr>
      <w:tr w:rsidR="00DB0BAA" w:rsidRPr="00DB0BAA" w14:paraId="55898FD4" w14:textId="77777777" w:rsidTr="009C280B">
        <w:tc>
          <w:tcPr>
            <w:tcW w:w="4247" w:type="dxa"/>
            <w:hideMark/>
          </w:tcPr>
          <w:p w14:paraId="0D2A5D2D"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Categoria:</w:t>
            </w:r>
            <w:r w:rsidRPr="00DB0BAA">
              <w:rPr>
                <w:rFonts w:cs="Arial"/>
                <w:sz w:val="22"/>
                <w:lang w:eastAsia="en-US"/>
              </w:rPr>
              <w:t xml:space="preserve"> evidente</w:t>
            </w:r>
          </w:p>
        </w:tc>
        <w:tc>
          <w:tcPr>
            <w:tcW w:w="4247" w:type="dxa"/>
            <w:hideMark/>
          </w:tcPr>
          <w:p w14:paraId="2D45458A" w14:textId="77777777" w:rsidR="00DB0BAA" w:rsidRPr="00DB0BAA" w:rsidRDefault="00DB0BAA" w:rsidP="00DB0BAA">
            <w:pPr>
              <w:spacing w:line="240" w:lineRule="auto"/>
              <w:ind w:firstLine="0"/>
              <w:jc w:val="center"/>
              <w:rPr>
                <w:rFonts w:cs="Arial"/>
                <w:sz w:val="22"/>
                <w:lang w:eastAsia="en-US"/>
              </w:rPr>
            </w:pPr>
            <w:r w:rsidRPr="00DB0BAA">
              <w:rPr>
                <w:rFonts w:cs="Arial"/>
                <w:b/>
                <w:bCs/>
                <w:sz w:val="22"/>
                <w:lang w:eastAsia="en-US"/>
              </w:rPr>
              <w:t xml:space="preserve">Prioridade: </w:t>
            </w:r>
            <w:r w:rsidRPr="00DB0BAA">
              <w:rPr>
                <w:rFonts w:cs="Arial"/>
                <w:sz w:val="22"/>
                <w:lang w:eastAsia="en-US"/>
              </w:rPr>
              <w:t>essencial</w:t>
            </w:r>
          </w:p>
        </w:tc>
      </w:tr>
      <w:tr w:rsidR="00DB0BAA" w:rsidRPr="00DB0BAA" w14:paraId="303C87BA" w14:textId="77777777" w:rsidTr="009C280B">
        <w:tc>
          <w:tcPr>
            <w:tcW w:w="4247" w:type="dxa"/>
            <w:hideMark/>
          </w:tcPr>
          <w:p w14:paraId="195FA9E9"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Descrição </w:t>
            </w:r>
            <w:r w:rsidRPr="00DB0BAA">
              <w:rPr>
                <w:rFonts w:cs="Arial"/>
                <w:b/>
                <w:bCs/>
                <w:sz w:val="22"/>
                <w:lang w:eastAsia="en-US"/>
              </w:rPr>
              <w:sym w:font="Wingdings" w:char="F0E0"/>
            </w:r>
          </w:p>
        </w:tc>
        <w:tc>
          <w:tcPr>
            <w:tcW w:w="4247" w:type="dxa"/>
          </w:tcPr>
          <w:p w14:paraId="060606B8" w14:textId="77777777" w:rsidR="00DB0BAA" w:rsidRPr="00DB0BAA" w:rsidRDefault="00DB0BAA" w:rsidP="00DB0BAA">
            <w:pPr>
              <w:spacing w:line="240" w:lineRule="auto"/>
              <w:ind w:firstLine="0"/>
              <w:rPr>
                <w:rFonts w:cs="Arial"/>
                <w:color w:val="000000"/>
                <w:sz w:val="22"/>
                <w:lang w:eastAsia="en-US"/>
              </w:rPr>
            </w:pPr>
            <w:r w:rsidRPr="00DB0BAA">
              <w:rPr>
                <w:rFonts w:cs="Arial"/>
                <w:sz w:val="22"/>
                <w:lang w:eastAsia="en-US"/>
              </w:rPr>
              <w:t>O mercado irá separar os produtos e deverá informar pelo aplicativo que o pedido foi separado, a previsão de entrega e o nome do entregador. RF008.</w:t>
            </w:r>
          </w:p>
        </w:tc>
      </w:tr>
      <w:tr w:rsidR="00DB0BAA" w:rsidRPr="00DB0BAA" w14:paraId="1006B5B9" w14:textId="77777777" w:rsidTr="009C280B">
        <w:tc>
          <w:tcPr>
            <w:tcW w:w="4247" w:type="dxa"/>
            <w:hideMark/>
          </w:tcPr>
          <w:p w14:paraId="1D2FBDF8"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Informações </w:t>
            </w:r>
            <w:r w:rsidRPr="00DB0BAA">
              <w:rPr>
                <w:rFonts w:cs="Arial"/>
                <w:b/>
                <w:bCs/>
                <w:sz w:val="22"/>
                <w:lang w:eastAsia="en-US"/>
              </w:rPr>
              <w:sym w:font="Wingdings" w:char="F0E0"/>
            </w:r>
          </w:p>
        </w:tc>
        <w:tc>
          <w:tcPr>
            <w:tcW w:w="4247" w:type="dxa"/>
          </w:tcPr>
          <w:p w14:paraId="4B978CF0" w14:textId="77777777" w:rsidR="00DB0BAA" w:rsidRPr="00DB0BAA" w:rsidRDefault="00DB0BAA" w:rsidP="00DB0BAA">
            <w:pPr>
              <w:spacing w:line="240" w:lineRule="auto"/>
              <w:ind w:firstLine="0"/>
              <w:rPr>
                <w:rFonts w:cs="Arial"/>
                <w:sz w:val="22"/>
                <w:lang w:eastAsia="en-US"/>
              </w:rPr>
            </w:pPr>
            <w:r w:rsidRPr="00DB0BAA">
              <w:rPr>
                <w:rFonts w:cs="Arial"/>
                <w:sz w:val="22"/>
                <w:lang w:eastAsia="en-US"/>
              </w:rPr>
              <w:t xml:space="preserve">Botão para enviar notificação de pedido separado. Notificação deve conter, tempo estimado de entrega e nome do entregador. </w:t>
            </w:r>
            <w:r w:rsidRPr="00DB0BAA">
              <w:rPr>
                <w:rFonts w:cs="Arial"/>
                <w:color w:val="000000"/>
                <w:sz w:val="22"/>
                <w:lang w:eastAsia="en-US"/>
              </w:rPr>
              <w:t>Conexão RF034 Atualizar status pedido.</w:t>
            </w:r>
          </w:p>
        </w:tc>
      </w:tr>
      <w:tr w:rsidR="00DB0BAA" w:rsidRPr="00DB0BAA" w14:paraId="32A9D917" w14:textId="77777777" w:rsidTr="009C280B">
        <w:tc>
          <w:tcPr>
            <w:tcW w:w="4247" w:type="dxa"/>
            <w:hideMark/>
          </w:tcPr>
          <w:p w14:paraId="6C762836" w14:textId="77777777" w:rsidR="00DB0BAA" w:rsidRPr="00DB0BAA" w:rsidRDefault="00DB0BAA" w:rsidP="00DB0BAA">
            <w:pPr>
              <w:spacing w:line="240" w:lineRule="auto"/>
              <w:ind w:firstLine="0"/>
              <w:jc w:val="center"/>
              <w:rPr>
                <w:rFonts w:cs="Arial"/>
                <w:b/>
                <w:bCs/>
                <w:sz w:val="22"/>
                <w:lang w:eastAsia="en-US"/>
              </w:rPr>
            </w:pPr>
            <w:r w:rsidRPr="00DB0BAA">
              <w:rPr>
                <w:rFonts w:cs="Arial"/>
                <w:b/>
                <w:bCs/>
                <w:sz w:val="22"/>
                <w:lang w:eastAsia="en-US"/>
              </w:rPr>
              <w:t xml:space="preserve">Regra do negócio </w:t>
            </w:r>
            <w:r w:rsidRPr="00DB0BAA">
              <w:rPr>
                <w:rFonts w:cs="Arial"/>
                <w:b/>
                <w:bCs/>
                <w:sz w:val="22"/>
                <w:lang w:eastAsia="en-US"/>
              </w:rPr>
              <w:sym w:font="Wingdings" w:char="F0E0"/>
            </w:r>
          </w:p>
        </w:tc>
        <w:tc>
          <w:tcPr>
            <w:tcW w:w="4247" w:type="dxa"/>
          </w:tcPr>
          <w:p w14:paraId="0BF18DB1" w14:textId="77777777" w:rsidR="00DB0BAA" w:rsidRPr="00DB0BAA" w:rsidRDefault="00DB0BAA" w:rsidP="00DB0BAA">
            <w:pPr>
              <w:spacing w:line="240" w:lineRule="auto"/>
              <w:ind w:firstLine="0"/>
              <w:rPr>
                <w:rFonts w:cs="Arial"/>
                <w:color w:val="000000"/>
                <w:sz w:val="22"/>
                <w:lang w:eastAsia="en-US"/>
              </w:rPr>
            </w:pPr>
            <w:r w:rsidRPr="00DB0BAA">
              <w:rPr>
                <w:rFonts w:cs="Arial"/>
                <w:sz w:val="22"/>
                <w:lang w:eastAsia="en-US"/>
              </w:rPr>
              <w:t>Não há regra.</w:t>
            </w:r>
          </w:p>
          <w:p w14:paraId="4CD56C55" w14:textId="77777777" w:rsidR="00DB0BAA" w:rsidRPr="00DB0BAA" w:rsidRDefault="00DB0BAA" w:rsidP="00DB0BAA">
            <w:pPr>
              <w:spacing w:line="240" w:lineRule="auto"/>
              <w:ind w:firstLine="0"/>
              <w:rPr>
                <w:rFonts w:cs="Arial"/>
                <w:b/>
                <w:bCs/>
                <w:sz w:val="22"/>
                <w:lang w:eastAsia="en-US"/>
              </w:rPr>
            </w:pPr>
          </w:p>
        </w:tc>
      </w:tr>
    </w:tbl>
    <w:p w14:paraId="4BABB7CA" w14:textId="77777777" w:rsidR="00333063" w:rsidRPr="00333063" w:rsidRDefault="00333063" w:rsidP="00333063">
      <w:pPr>
        <w:ind w:firstLine="709"/>
        <w:jc w:val="center"/>
        <w:rPr>
          <w:szCs w:val="24"/>
        </w:rPr>
      </w:pPr>
    </w:p>
    <w:p w14:paraId="41DA4DC4" w14:textId="77777777" w:rsidR="00EA378F" w:rsidRDefault="00EA378F" w:rsidP="007F3A18">
      <w:pPr>
        <w:ind w:firstLine="0"/>
        <w:rPr>
          <w:b/>
          <w:bCs/>
          <w:szCs w:val="24"/>
        </w:rPr>
      </w:pPr>
    </w:p>
    <w:p w14:paraId="0E1DD890" w14:textId="77777777" w:rsidR="00EA378F" w:rsidRDefault="00EA378F" w:rsidP="007F3A18">
      <w:pPr>
        <w:ind w:firstLine="0"/>
        <w:rPr>
          <w:b/>
          <w:bCs/>
          <w:szCs w:val="24"/>
        </w:rPr>
      </w:pPr>
    </w:p>
    <w:p w14:paraId="73191DA9" w14:textId="6EE624C7" w:rsidR="0086167A" w:rsidRDefault="007F3A18" w:rsidP="007F3A18">
      <w:pPr>
        <w:ind w:firstLine="0"/>
        <w:rPr>
          <w:b/>
          <w:bCs/>
          <w:szCs w:val="24"/>
        </w:rPr>
      </w:pPr>
      <w:r w:rsidRPr="00DB0BAA">
        <w:rPr>
          <w:b/>
          <w:bCs/>
          <w:szCs w:val="24"/>
        </w:rPr>
        <w:lastRenderedPageBreak/>
        <w:t>3.</w:t>
      </w:r>
      <w:r w:rsidR="00DB0BAA" w:rsidRPr="00DB0BAA">
        <w:rPr>
          <w:b/>
          <w:bCs/>
          <w:szCs w:val="24"/>
        </w:rPr>
        <w:t>4</w:t>
      </w:r>
      <w:r w:rsidRPr="00DB0BAA">
        <w:rPr>
          <w:b/>
          <w:bCs/>
          <w:szCs w:val="24"/>
        </w:rPr>
        <w:t xml:space="preserve"> Casos de Uso</w:t>
      </w:r>
    </w:p>
    <w:p w14:paraId="78491B8A" w14:textId="77777777" w:rsidR="00DB0BAA" w:rsidRDefault="00DB0BAA" w:rsidP="007F3A18">
      <w:pPr>
        <w:ind w:firstLine="0"/>
        <w:rPr>
          <w:szCs w:val="24"/>
        </w:rPr>
      </w:pPr>
      <w:r>
        <w:rPr>
          <w:b/>
          <w:bCs/>
          <w:szCs w:val="24"/>
        </w:rPr>
        <w:tab/>
      </w:r>
      <w:r w:rsidRPr="00DB0BAA">
        <w:rPr>
          <w:szCs w:val="24"/>
        </w:rPr>
        <w:t>Um Caso de Uso é uma descrição de como um usuário interage com um sistema para atingir um objetivo específico. Ele define uma sequência de ações ou eventos, mostrando a interação entre o ator (usuário ou outro sistema) e o sistema. De acordo com Cockburn (2000), "um caso de uso é uma lista de ações ou passos tipicamente definidos através de uma interação entre um papel (ou ator) e um sistema para alcançar um objetivo".</w:t>
      </w:r>
    </w:p>
    <w:p w14:paraId="17086C70" w14:textId="50EB91E7" w:rsidR="00DB0BAA" w:rsidRDefault="00DB0BAA" w:rsidP="007F3A18">
      <w:pPr>
        <w:ind w:firstLine="0"/>
        <w:rPr>
          <w:szCs w:val="24"/>
        </w:rPr>
      </w:pPr>
      <w:r>
        <w:rPr>
          <w:szCs w:val="24"/>
        </w:rPr>
        <w:tab/>
      </w:r>
      <w:r w:rsidRPr="00DB0BAA">
        <w:rPr>
          <w:szCs w:val="24"/>
        </w:rPr>
        <w:t>Os Casos de Uso são cruciais para o desenvolvimento de software porque ajudam a esclarecer os requisitos do sistema e a entender o comportamento esperado sob diferentes condições. Eles facilitam a comunicação entre desenvolvedores, analistas e stakeholders, assegurando que todos tenham uma compreensão clara dos requisitos e funcionalidades. Além disso, ajudam na identificação de possíveis falhas e na definição de testes de aceitação, conforme mencionado por Jacobson (1992), que destacou que "os casos de uso são fundamentais para capturar os requisitos funcionais e fornecer uma base para o design e testes de sistemas" . Em resumo, Casos de Uso são ferramentas essenciais para assegurar que o sistema desenvolvido realmente atenda às necessidades dos usuários e aos objetivos do negócio.</w:t>
      </w:r>
    </w:p>
    <w:p w14:paraId="024EC2B9" w14:textId="2BAA3D8A" w:rsidR="00DB0BAA" w:rsidRDefault="00DB0BAA" w:rsidP="007F3A18">
      <w:pPr>
        <w:ind w:firstLine="0"/>
        <w:rPr>
          <w:szCs w:val="24"/>
        </w:rPr>
      </w:pPr>
      <w:r>
        <w:rPr>
          <w:szCs w:val="24"/>
        </w:rPr>
        <w:tab/>
        <w:t>A seguir apresentamos o diagrama de casos de uso e os cenários identificados, separados por atividades, auxiliando na leitura e análise. Em sequência a documentação dos casos de uso.</w:t>
      </w:r>
    </w:p>
    <w:p w14:paraId="60884977" w14:textId="5AF9214F" w:rsidR="00DB0BAA" w:rsidRPr="00DB0BAA" w:rsidRDefault="00DB0BAA" w:rsidP="00DB0BAA">
      <w:pPr>
        <w:ind w:firstLine="0"/>
        <w:rPr>
          <w:szCs w:val="24"/>
        </w:rPr>
      </w:pPr>
      <w:r w:rsidRPr="00DB0BAA">
        <w:rPr>
          <w:szCs w:val="24"/>
        </w:rPr>
        <w:t>•</w:t>
      </w:r>
      <w:r w:rsidRPr="00DB0BAA">
        <w:rPr>
          <w:szCs w:val="24"/>
        </w:rPr>
        <w:tab/>
        <w:t>UC 001: Cadastrar clientes</w:t>
      </w:r>
    </w:p>
    <w:p w14:paraId="67773604" w14:textId="77777777" w:rsidR="00DB0BAA" w:rsidRPr="00DB0BAA" w:rsidRDefault="00DB0BAA" w:rsidP="00DB0BAA">
      <w:pPr>
        <w:ind w:firstLine="0"/>
        <w:rPr>
          <w:szCs w:val="24"/>
        </w:rPr>
      </w:pPr>
      <w:r w:rsidRPr="00DB0BAA">
        <w:rPr>
          <w:szCs w:val="24"/>
        </w:rPr>
        <w:t>•</w:t>
      </w:r>
      <w:r w:rsidRPr="00DB0BAA">
        <w:rPr>
          <w:szCs w:val="24"/>
        </w:rPr>
        <w:tab/>
        <w:t>UC 002: Validar cadastro</w:t>
      </w:r>
    </w:p>
    <w:p w14:paraId="636024D9" w14:textId="77777777" w:rsidR="00DB0BAA" w:rsidRPr="00DB0BAA" w:rsidRDefault="00DB0BAA" w:rsidP="00DB0BAA">
      <w:pPr>
        <w:ind w:firstLine="0"/>
        <w:rPr>
          <w:szCs w:val="24"/>
        </w:rPr>
      </w:pPr>
      <w:r w:rsidRPr="00DB0BAA">
        <w:rPr>
          <w:szCs w:val="24"/>
        </w:rPr>
        <w:t>•</w:t>
      </w:r>
      <w:r w:rsidRPr="00DB0BAA">
        <w:rPr>
          <w:szCs w:val="24"/>
        </w:rPr>
        <w:tab/>
        <w:t>UC 003: Logar no sistema</w:t>
      </w:r>
    </w:p>
    <w:p w14:paraId="7A727A29" w14:textId="77777777" w:rsidR="00DB0BAA" w:rsidRPr="00DB0BAA" w:rsidRDefault="00DB0BAA" w:rsidP="00DB0BAA">
      <w:pPr>
        <w:ind w:firstLine="0"/>
        <w:rPr>
          <w:szCs w:val="24"/>
        </w:rPr>
      </w:pPr>
      <w:r w:rsidRPr="00DB0BAA">
        <w:rPr>
          <w:szCs w:val="24"/>
        </w:rPr>
        <w:t>•</w:t>
      </w:r>
      <w:r w:rsidRPr="00DB0BAA">
        <w:rPr>
          <w:szCs w:val="24"/>
        </w:rPr>
        <w:tab/>
        <w:t>UC 004: Validar login</w:t>
      </w:r>
    </w:p>
    <w:p w14:paraId="14C5753A" w14:textId="77777777" w:rsidR="00DB0BAA" w:rsidRPr="00DB0BAA" w:rsidRDefault="00DB0BAA" w:rsidP="00DB0BAA">
      <w:pPr>
        <w:ind w:firstLine="0"/>
        <w:rPr>
          <w:szCs w:val="24"/>
        </w:rPr>
      </w:pPr>
      <w:r w:rsidRPr="00DB0BAA">
        <w:rPr>
          <w:szCs w:val="24"/>
        </w:rPr>
        <w:t>•</w:t>
      </w:r>
      <w:r w:rsidRPr="00DB0BAA">
        <w:rPr>
          <w:szCs w:val="24"/>
        </w:rPr>
        <w:tab/>
        <w:t>UC 005: Atualizar lista de produtos</w:t>
      </w:r>
    </w:p>
    <w:p w14:paraId="762EEF22" w14:textId="77777777" w:rsidR="00DB0BAA" w:rsidRPr="00DB0BAA" w:rsidRDefault="00DB0BAA" w:rsidP="00DB0BAA">
      <w:pPr>
        <w:ind w:firstLine="0"/>
        <w:rPr>
          <w:szCs w:val="24"/>
        </w:rPr>
      </w:pPr>
      <w:r w:rsidRPr="00DB0BAA">
        <w:rPr>
          <w:szCs w:val="24"/>
        </w:rPr>
        <w:t>•</w:t>
      </w:r>
      <w:r w:rsidRPr="00DB0BAA">
        <w:rPr>
          <w:szCs w:val="24"/>
        </w:rPr>
        <w:tab/>
        <w:t>UC 006: Listar pedidos</w:t>
      </w:r>
    </w:p>
    <w:p w14:paraId="0198ECFB" w14:textId="77777777" w:rsidR="00DB0BAA" w:rsidRPr="00DB0BAA" w:rsidRDefault="00DB0BAA" w:rsidP="00DB0BAA">
      <w:pPr>
        <w:ind w:firstLine="0"/>
        <w:rPr>
          <w:szCs w:val="24"/>
        </w:rPr>
      </w:pPr>
      <w:r w:rsidRPr="00DB0BAA">
        <w:rPr>
          <w:szCs w:val="24"/>
        </w:rPr>
        <w:t>•</w:t>
      </w:r>
      <w:r w:rsidRPr="00DB0BAA">
        <w:rPr>
          <w:szCs w:val="24"/>
        </w:rPr>
        <w:tab/>
        <w:t>UC 007: Aceitar pedido</w:t>
      </w:r>
    </w:p>
    <w:p w14:paraId="62C815F3" w14:textId="77777777" w:rsidR="00DB0BAA" w:rsidRPr="00DB0BAA" w:rsidRDefault="00DB0BAA" w:rsidP="00DB0BAA">
      <w:pPr>
        <w:ind w:firstLine="0"/>
        <w:rPr>
          <w:szCs w:val="24"/>
        </w:rPr>
      </w:pPr>
      <w:r w:rsidRPr="00DB0BAA">
        <w:rPr>
          <w:szCs w:val="24"/>
        </w:rPr>
        <w:t>•</w:t>
      </w:r>
      <w:r w:rsidRPr="00DB0BAA">
        <w:rPr>
          <w:szCs w:val="24"/>
        </w:rPr>
        <w:tab/>
        <w:t>UC 008: Informar entrega</w:t>
      </w:r>
    </w:p>
    <w:p w14:paraId="30FEF108" w14:textId="77777777" w:rsidR="00DB0BAA" w:rsidRPr="00DB0BAA" w:rsidRDefault="00DB0BAA" w:rsidP="00DB0BAA">
      <w:pPr>
        <w:ind w:firstLine="0"/>
        <w:rPr>
          <w:szCs w:val="24"/>
        </w:rPr>
      </w:pPr>
      <w:r w:rsidRPr="00DB0BAA">
        <w:rPr>
          <w:szCs w:val="24"/>
        </w:rPr>
        <w:t>•</w:t>
      </w:r>
      <w:r w:rsidRPr="00DB0BAA">
        <w:rPr>
          <w:szCs w:val="24"/>
        </w:rPr>
        <w:tab/>
        <w:t>UC 009: Abrir menu cliente</w:t>
      </w:r>
    </w:p>
    <w:p w14:paraId="3F719879" w14:textId="77777777" w:rsidR="00DB0BAA" w:rsidRPr="00DB0BAA" w:rsidRDefault="00DB0BAA" w:rsidP="00DB0BAA">
      <w:pPr>
        <w:ind w:firstLine="0"/>
        <w:rPr>
          <w:szCs w:val="24"/>
        </w:rPr>
      </w:pPr>
      <w:r w:rsidRPr="00DB0BAA">
        <w:rPr>
          <w:szCs w:val="24"/>
        </w:rPr>
        <w:t>•</w:t>
      </w:r>
      <w:r w:rsidRPr="00DB0BAA">
        <w:rPr>
          <w:szCs w:val="24"/>
        </w:rPr>
        <w:tab/>
        <w:t>UC 010: Ver cadastro</w:t>
      </w:r>
    </w:p>
    <w:p w14:paraId="03F32843" w14:textId="77777777" w:rsidR="00DB0BAA" w:rsidRPr="00DB0BAA" w:rsidRDefault="00DB0BAA" w:rsidP="00DB0BAA">
      <w:pPr>
        <w:ind w:firstLine="0"/>
        <w:rPr>
          <w:szCs w:val="24"/>
        </w:rPr>
      </w:pPr>
      <w:r w:rsidRPr="00DB0BAA">
        <w:rPr>
          <w:szCs w:val="24"/>
        </w:rPr>
        <w:t>•</w:t>
      </w:r>
      <w:r w:rsidRPr="00DB0BAA">
        <w:rPr>
          <w:szCs w:val="24"/>
        </w:rPr>
        <w:tab/>
        <w:t>UC 011: Editar cadastro</w:t>
      </w:r>
    </w:p>
    <w:p w14:paraId="225C3EB3" w14:textId="77777777" w:rsidR="00DB0BAA" w:rsidRPr="00DB0BAA" w:rsidRDefault="00DB0BAA" w:rsidP="00DB0BAA">
      <w:pPr>
        <w:ind w:firstLine="0"/>
        <w:rPr>
          <w:szCs w:val="24"/>
        </w:rPr>
      </w:pPr>
      <w:r w:rsidRPr="00DB0BAA">
        <w:rPr>
          <w:szCs w:val="24"/>
        </w:rPr>
        <w:t>•</w:t>
      </w:r>
      <w:r w:rsidRPr="00DB0BAA">
        <w:rPr>
          <w:szCs w:val="24"/>
        </w:rPr>
        <w:tab/>
        <w:t>UC 012: Atualizar cadastro</w:t>
      </w:r>
    </w:p>
    <w:p w14:paraId="47DE20E2" w14:textId="77777777" w:rsidR="00DB0BAA" w:rsidRPr="00DB0BAA" w:rsidRDefault="00DB0BAA" w:rsidP="00DB0BAA">
      <w:pPr>
        <w:ind w:firstLine="0"/>
        <w:rPr>
          <w:szCs w:val="24"/>
        </w:rPr>
      </w:pPr>
      <w:r w:rsidRPr="00DB0BAA">
        <w:rPr>
          <w:szCs w:val="24"/>
        </w:rPr>
        <w:t>•</w:t>
      </w:r>
      <w:r w:rsidRPr="00DB0BAA">
        <w:rPr>
          <w:szCs w:val="24"/>
        </w:rPr>
        <w:tab/>
        <w:t>UC 013: Visualizar setores</w:t>
      </w:r>
    </w:p>
    <w:p w14:paraId="2FA05F5C" w14:textId="77777777" w:rsidR="00DB0BAA" w:rsidRPr="00DB0BAA" w:rsidRDefault="00DB0BAA" w:rsidP="00DB0BAA">
      <w:pPr>
        <w:ind w:firstLine="0"/>
        <w:rPr>
          <w:szCs w:val="24"/>
        </w:rPr>
      </w:pPr>
      <w:r w:rsidRPr="00DB0BAA">
        <w:rPr>
          <w:szCs w:val="24"/>
        </w:rPr>
        <w:lastRenderedPageBreak/>
        <w:t>•</w:t>
      </w:r>
      <w:r w:rsidRPr="00DB0BAA">
        <w:rPr>
          <w:szCs w:val="24"/>
        </w:rPr>
        <w:tab/>
        <w:t>UC 014: Buscar Produtos</w:t>
      </w:r>
    </w:p>
    <w:p w14:paraId="36771D6C" w14:textId="77777777" w:rsidR="00DB0BAA" w:rsidRPr="00DB0BAA" w:rsidRDefault="00DB0BAA" w:rsidP="00DB0BAA">
      <w:pPr>
        <w:ind w:firstLine="0"/>
        <w:rPr>
          <w:szCs w:val="24"/>
        </w:rPr>
      </w:pPr>
      <w:r w:rsidRPr="00DB0BAA">
        <w:rPr>
          <w:szCs w:val="24"/>
        </w:rPr>
        <w:t>•</w:t>
      </w:r>
      <w:r w:rsidRPr="00DB0BAA">
        <w:rPr>
          <w:szCs w:val="24"/>
        </w:rPr>
        <w:tab/>
        <w:t xml:space="preserve">UC 015: Adicionar no carrinho </w:t>
      </w:r>
    </w:p>
    <w:p w14:paraId="12B07946" w14:textId="77777777" w:rsidR="00DB0BAA" w:rsidRPr="00DB0BAA" w:rsidRDefault="00DB0BAA" w:rsidP="00DB0BAA">
      <w:pPr>
        <w:ind w:firstLine="0"/>
        <w:rPr>
          <w:szCs w:val="24"/>
        </w:rPr>
      </w:pPr>
      <w:r w:rsidRPr="00DB0BAA">
        <w:rPr>
          <w:szCs w:val="24"/>
        </w:rPr>
        <w:t>•</w:t>
      </w:r>
      <w:r w:rsidRPr="00DB0BAA">
        <w:rPr>
          <w:szCs w:val="24"/>
        </w:rPr>
        <w:tab/>
        <w:t>UC 016: Criar lista</w:t>
      </w:r>
    </w:p>
    <w:p w14:paraId="17293F62" w14:textId="77777777" w:rsidR="00DB0BAA" w:rsidRPr="00DB0BAA" w:rsidRDefault="00DB0BAA" w:rsidP="00DB0BAA">
      <w:pPr>
        <w:ind w:firstLine="0"/>
        <w:rPr>
          <w:szCs w:val="24"/>
        </w:rPr>
      </w:pPr>
      <w:r w:rsidRPr="00DB0BAA">
        <w:rPr>
          <w:szCs w:val="24"/>
        </w:rPr>
        <w:t>•</w:t>
      </w:r>
      <w:r w:rsidRPr="00DB0BAA">
        <w:rPr>
          <w:szCs w:val="24"/>
        </w:rPr>
        <w:tab/>
        <w:t>UC 017: Visualizar listas</w:t>
      </w:r>
    </w:p>
    <w:p w14:paraId="24715AFC" w14:textId="77777777" w:rsidR="00DB0BAA" w:rsidRPr="00DB0BAA" w:rsidRDefault="00DB0BAA" w:rsidP="00DB0BAA">
      <w:pPr>
        <w:ind w:firstLine="0"/>
        <w:rPr>
          <w:szCs w:val="24"/>
        </w:rPr>
      </w:pPr>
      <w:r w:rsidRPr="00DB0BAA">
        <w:rPr>
          <w:szCs w:val="24"/>
        </w:rPr>
        <w:t>•</w:t>
      </w:r>
      <w:r w:rsidRPr="00DB0BAA">
        <w:rPr>
          <w:szCs w:val="24"/>
        </w:rPr>
        <w:tab/>
        <w:t>UC 018: Selecionar lista</w:t>
      </w:r>
    </w:p>
    <w:p w14:paraId="2BBC3ADB" w14:textId="77777777" w:rsidR="00DB0BAA" w:rsidRPr="00DB0BAA" w:rsidRDefault="00DB0BAA" w:rsidP="00DB0BAA">
      <w:pPr>
        <w:ind w:firstLine="0"/>
        <w:rPr>
          <w:szCs w:val="24"/>
        </w:rPr>
      </w:pPr>
      <w:r w:rsidRPr="00DB0BAA">
        <w:rPr>
          <w:szCs w:val="24"/>
        </w:rPr>
        <w:t>•</w:t>
      </w:r>
      <w:r w:rsidRPr="00DB0BAA">
        <w:rPr>
          <w:szCs w:val="24"/>
        </w:rPr>
        <w:tab/>
        <w:t>UC 019: Personalizar lista</w:t>
      </w:r>
    </w:p>
    <w:p w14:paraId="6F2ABE12" w14:textId="77777777" w:rsidR="00DB0BAA" w:rsidRPr="00DB0BAA" w:rsidRDefault="00DB0BAA" w:rsidP="00DB0BAA">
      <w:pPr>
        <w:ind w:firstLine="0"/>
        <w:rPr>
          <w:szCs w:val="24"/>
        </w:rPr>
      </w:pPr>
      <w:r w:rsidRPr="00DB0BAA">
        <w:rPr>
          <w:szCs w:val="24"/>
        </w:rPr>
        <w:t>•</w:t>
      </w:r>
      <w:r w:rsidRPr="00DB0BAA">
        <w:rPr>
          <w:szCs w:val="24"/>
        </w:rPr>
        <w:tab/>
        <w:t>UC 020: Renomear lista</w:t>
      </w:r>
    </w:p>
    <w:p w14:paraId="55CAA290" w14:textId="77777777" w:rsidR="00DB0BAA" w:rsidRPr="00DB0BAA" w:rsidRDefault="00DB0BAA" w:rsidP="00DB0BAA">
      <w:pPr>
        <w:ind w:firstLine="0"/>
        <w:rPr>
          <w:szCs w:val="24"/>
        </w:rPr>
      </w:pPr>
      <w:r w:rsidRPr="00DB0BAA">
        <w:rPr>
          <w:szCs w:val="24"/>
        </w:rPr>
        <w:t>•</w:t>
      </w:r>
      <w:r w:rsidRPr="00DB0BAA">
        <w:rPr>
          <w:szCs w:val="24"/>
        </w:rPr>
        <w:tab/>
        <w:t>UC 021: Adicionar itens</w:t>
      </w:r>
    </w:p>
    <w:p w14:paraId="59CB490D" w14:textId="77777777" w:rsidR="00DB0BAA" w:rsidRPr="00DB0BAA" w:rsidRDefault="00DB0BAA" w:rsidP="00DB0BAA">
      <w:pPr>
        <w:ind w:firstLine="0"/>
        <w:rPr>
          <w:szCs w:val="24"/>
        </w:rPr>
      </w:pPr>
      <w:r w:rsidRPr="00DB0BAA">
        <w:rPr>
          <w:szCs w:val="24"/>
        </w:rPr>
        <w:t>•</w:t>
      </w:r>
      <w:r w:rsidRPr="00DB0BAA">
        <w:rPr>
          <w:szCs w:val="24"/>
        </w:rPr>
        <w:tab/>
        <w:t>UC 022: Remover Itens</w:t>
      </w:r>
    </w:p>
    <w:p w14:paraId="66BE5049" w14:textId="77777777" w:rsidR="00DB0BAA" w:rsidRPr="00DB0BAA" w:rsidRDefault="00DB0BAA" w:rsidP="00DB0BAA">
      <w:pPr>
        <w:ind w:firstLine="0"/>
        <w:rPr>
          <w:szCs w:val="24"/>
        </w:rPr>
      </w:pPr>
      <w:r w:rsidRPr="00DB0BAA">
        <w:rPr>
          <w:szCs w:val="24"/>
        </w:rPr>
        <w:t>•</w:t>
      </w:r>
      <w:r w:rsidRPr="00DB0BAA">
        <w:rPr>
          <w:szCs w:val="24"/>
        </w:rPr>
        <w:tab/>
        <w:t>UC 023: Salvar Lista</w:t>
      </w:r>
    </w:p>
    <w:p w14:paraId="2E1AF52F" w14:textId="77777777" w:rsidR="00DB0BAA" w:rsidRPr="00DB0BAA" w:rsidRDefault="00DB0BAA" w:rsidP="00DB0BAA">
      <w:pPr>
        <w:ind w:firstLine="0"/>
        <w:rPr>
          <w:szCs w:val="24"/>
        </w:rPr>
      </w:pPr>
      <w:r w:rsidRPr="00DB0BAA">
        <w:rPr>
          <w:szCs w:val="24"/>
        </w:rPr>
        <w:t>•</w:t>
      </w:r>
      <w:r w:rsidRPr="00DB0BAA">
        <w:rPr>
          <w:szCs w:val="24"/>
        </w:rPr>
        <w:tab/>
        <w:t>UC 024: Revisar pedido</w:t>
      </w:r>
    </w:p>
    <w:p w14:paraId="5B3CDECB" w14:textId="77777777" w:rsidR="00DB0BAA" w:rsidRPr="00DB0BAA" w:rsidRDefault="00DB0BAA" w:rsidP="00DB0BAA">
      <w:pPr>
        <w:ind w:firstLine="0"/>
        <w:rPr>
          <w:szCs w:val="24"/>
        </w:rPr>
      </w:pPr>
      <w:r w:rsidRPr="00DB0BAA">
        <w:rPr>
          <w:szCs w:val="24"/>
        </w:rPr>
        <w:t>•</w:t>
      </w:r>
      <w:r w:rsidRPr="00DB0BAA">
        <w:rPr>
          <w:szCs w:val="24"/>
        </w:rPr>
        <w:tab/>
        <w:t>UC 025: Fazer pedido</w:t>
      </w:r>
    </w:p>
    <w:p w14:paraId="493BFFF7" w14:textId="77777777" w:rsidR="00DB0BAA" w:rsidRPr="00DB0BAA" w:rsidRDefault="00DB0BAA" w:rsidP="00DB0BAA">
      <w:pPr>
        <w:ind w:firstLine="0"/>
        <w:rPr>
          <w:szCs w:val="24"/>
        </w:rPr>
      </w:pPr>
      <w:r w:rsidRPr="00DB0BAA">
        <w:rPr>
          <w:szCs w:val="24"/>
        </w:rPr>
        <w:t>•</w:t>
      </w:r>
      <w:r w:rsidRPr="00DB0BAA">
        <w:rPr>
          <w:szCs w:val="24"/>
        </w:rPr>
        <w:tab/>
        <w:t>UC 026: Enviar pedidos</w:t>
      </w:r>
    </w:p>
    <w:p w14:paraId="1DD787FD" w14:textId="77777777" w:rsidR="00DB0BAA" w:rsidRPr="00DB0BAA" w:rsidRDefault="00DB0BAA" w:rsidP="00DB0BAA">
      <w:pPr>
        <w:ind w:firstLine="0"/>
        <w:rPr>
          <w:szCs w:val="24"/>
        </w:rPr>
      </w:pPr>
      <w:r w:rsidRPr="00DB0BAA">
        <w:rPr>
          <w:szCs w:val="24"/>
        </w:rPr>
        <w:t>•</w:t>
      </w:r>
      <w:r w:rsidRPr="00DB0BAA">
        <w:rPr>
          <w:szCs w:val="24"/>
        </w:rPr>
        <w:tab/>
        <w:t>UC 027: Ver pedido</w:t>
      </w:r>
    </w:p>
    <w:p w14:paraId="7088C5E8" w14:textId="77777777" w:rsidR="00DB0BAA" w:rsidRPr="00DB0BAA" w:rsidRDefault="00DB0BAA" w:rsidP="00DB0BAA">
      <w:pPr>
        <w:ind w:firstLine="0"/>
        <w:rPr>
          <w:szCs w:val="24"/>
        </w:rPr>
      </w:pPr>
      <w:r w:rsidRPr="00DB0BAA">
        <w:rPr>
          <w:szCs w:val="24"/>
        </w:rPr>
        <w:t>•</w:t>
      </w:r>
      <w:r w:rsidRPr="00DB0BAA">
        <w:rPr>
          <w:szCs w:val="24"/>
        </w:rPr>
        <w:tab/>
        <w:t>UC 028: Informar pedido aceito</w:t>
      </w:r>
    </w:p>
    <w:p w14:paraId="4A1D3CAF" w14:textId="77777777" w:rsidR="00DB0BAA" w:rsidRPr="00DB0BAA" w:rsidRDefault="00DB0BAA" w:rsidP="00DB0BAA">
      <w:pPr>
        <w:ind w:firstLine="0"/>
        <w:rPr>
          <w:szCs w:val="24"/>
        </w:rPr>
      </w:pPr>
      <w:r w:rsidRPr="00DB0BAA">
        <w:rPr>
          <w:szCs w:val="24"/>
        </w:rPr>
        <w:t>•</w:t>
      </w:r>
      <w:r w:rsidRPr="00DB0BAA">
        <w:rPr>
          <w:szCs w:val="24"/>
        </w:rPr>
        <w:tab/>
        <w:t>UC 029: Carregar plataforma mercado</w:t>
      </w:r>
    </w:p>
    <w:p w14:paraId="5EADD286" w14:textId="77777777" w:rsidR="00DB0BAA" w:rsidRPr="00DB0BAA" w:rsidRDefault="00DB0BAA" w:rsidP="00DB0BAA">
      <w:pPr>
        <w:ind w:firstLine="0"/>
        <w:rPr>
          <w:szCs w:val="24"/>
        </w:rPr>
      </w:pPr>
      <w:r w:rsidRPr="00DB0BAA">
        <w:rPr>
          <w:szCs w:val="24"/>
        </w:rPr>
        <w:t>•</w:t>
      </w:r>
      <w:r w:rsidRPr="00DB0BAA">
        <w:rPr>
          <w:szCs w:val="24"/>
        </w:rPr>
        <w:tab/>
        <w:t>UC 030: Carregar plataforma cliente</w:t>
      </w:r>
    </w:p>
    <w:p w14:paraId="4D724D6C" w14:textId="77777777" w:rsidR="00DB0BAA" w:rsidRPr="00DB0BAA" w:rsidRDefault="00DB0BAA" w:rsidP="00DB0BAA">
      <w:pPr>
        <w:ind w:firstLine="0"/>
        <w:rPr>
          <w:szCs w:val="24"/>
        </w:rPr>
      </w:pPr>
      <w:r w:rsidRPr="00DB0BAA">
        <w:rPr>
          <w:szCs w:val="24"/>
        </w:rPr>
        <w:t>•</w:t>
      </w:r>
      <w:r w:rsidRPr="00DB0BAA">
        <w:rPr>
          <w:szCs w:val="24"/>
        </w:rPr>
        <w:tab/>
        <w:t>UC 031: Abrir menu mercado</w:t>
      </w:r>
    </w:p>
    <w:p w14:paraId="351113E8" w14:textId="77777777" w:rsidR="00DB0BAA" w:rsidRPr="00DB0BAA" w:rsidRDefault="00DB0BAA" w:rsidP="00DB0BAA">
      <w:pPr>
        <w:ind w:firstLine="0"/>
        <w:rPr>
          <w:szCs w:val="24"/>
        </w:rPr>
      </w:pPr>
      <w:r w:rsidRPr="00DB0BAA">
        <w:rPr>
          <w:szCs w:val="24"/>
        </w:rPr>
        <w:t>•</w:t>
      </w:r>
      <w:r w:rsidRPr="00DB0BAA">
        <w:rPr>
          <w:szCs w:val="24"/>
        </w:rPr>
        <w:tab/>
        <w:t>UC 032: Finalizar pedido</w:t>
      </w:r>
    </w:p>
    <w:p w14:paraId="6B3585CB" w14:textId="77777777" w:rsidR="00DB0BAA" w:rsidRPr="00DB0BAA" w:rsidRDefault="00DB0BAA" w:rsidP="00DB0BAA">
      <w:pPr>
        <w:ind w:firstLine="0"/>
        <w:rPr>
          <w:szCs w:val="24"/>
        </w:rPr>
      </w:pPr>
      <w:r w:rsidRPr="00DB0BAA">
        <w:rPr>
          <w:szCs w:val="24"/>
        </w:rPr>
        <w:t>•</w:t>
      </w:r>
      <w:r w:rsidRPr="00DB0BAA">
        <w:rPr>
          <w:szCs w:val="24"/>
        </w:rPr>
        <w:tab/>
        <w:t>UC 033: Atualizar lista de pedidos</w:t>
      </w:r>
    </w:p>
    <w:p w14:paraId="7F5AA6C4" w14:textId="77777777" w:rsidR="00DB0BAA" w:rsidRPr="00DB0BAA" w:rsidRDefault="00DB0BAA" w:rsidP="00DB0BAA">
      <w:pPr>
        <w:ind w:firstLine="0"/>
        <w:rPr>
          <w:szCs w:val="24"/>
        </w:rPr>
      </w:pPr>
      <w:r w:rsidRPr="00DB0BAA">
        <w:rPr>
          <w:szCs w:val="24"/>
        </w:rPr>
        <w:t>•</w:t>
      </w:r>
      <w:r w:rsidRPr="00DB0BAA">
        <w:rPr>
          <w:szCs w:val="24"/>
        </w:rPr>
        <w:tab/>
        <w:t>UC 034: Atualizar status pedido</w:t>
      </w:r>
    </w:p>
    <w:p w14:paraId="53BCAE4E" w14:textId="77777777" w:rsidR="00DB0BAA" w:rsidRPr="00DB0BAA" w:rsidRDefault="00DB0BAA" w:rsidP="00DB0BAA">
      <w:pPr>
        <w:ind w:firstLine="0"/>
        <w:rPr>
          <w:szCs w:val="24"/>
        </w:rPr>
      </w:pPr>
      <w:r w:rsidRPr="00DB0BAA">
        <w:rPr>
          <w:szCs w:val="24"/>
        </w:rPr>
        <w:t>•</w:t>
      </w:r>
      <w:r w:rsidRPr="00DB0BAA">
        <w:rPr>
          <w:szCs w:val="24"/>
        </w:rPr>
        <w:tab/>
        <w:t>UC 035: Selecionar plataforma</w:t>
      </w:r>
    </w:p>
    <w:p w14:paraId="0877BEFB" w14:textId="77777777" w:rsidR="00DB0BAA" w:rsidRPr="00DB0BAA" w:rsidRDefault="00DB0BAA" w:rsidP="00DB0BAA">
      <w:pPr>
        <w:ind w:firstLine="0"/>
        <w:rPr>
          <w:szCs w:val="24"/>
        </w:rPr>
      </w:pPr>
      <w:r w:rsidRPr="00DB0BAA">
        <w:rPr>
          <w:szCs w:val="24"/>
        </w:rPr>
        <w:t>•</w:t>
      </w:r>
      <w:r w:rsidRPr="00DB0BAA">
        <w:rPr>
          <w:szCs w:val="24"/>
        </w:rPr>
        <w:tab/>
        <w:t>UC 036: Enviar form cadastro</w:t>
      </w:r>
    </w:p>
    <w:p w14:paraId="74E65216" w14:textId="77777777" w:rsidR="00DB0BAA" w:rsidRPr="00DB0BAA" w:rsidRDefault="00DB0BAA" w:rsidP="00DB0BAA">
      <w:pPr>
        <w:ind w:firstLine="0"/>
        <w:rPr>
          <w:szCs w:val="24"/>
        </w:rPr>
      </w:pPr>
      <w:r w:rsidRPr="00DB0BAA">
        <w:rPr>
          <w:szCs w:val="24"/>
        </w:rPr>
        <w:t>•</w:t>
      </w:r>
      <w:r w:rsidRPr="00DB0BAA">
        <w:rPr>
          <w:szCs w:val="24"/>
        </w:rPr>
        <w:tab/>
        <w:t>UC 037: Enviar form login</w:t>
      </w:r>
    </w:p>
    <w:p w14:paraId="6C1FA988" w14:textId="15B7CA0F" w:rsidR="00E16895" w:rsidRPr="00DB0BAA" w:rsidRDefault="00DB0BAA" w:rsidP="00DB0BAA">
      <w:pPr>
        <w:ind w:firstLine="0"/>
        <w:rPr>
          <w:szCs w:val="24"/>
        </w:rPr>
      </w:pPr>
      <w:r w:rsidRPr="00DB0BAA">
        <w:rPr>
          <w:szCs w:val="24"/>
        </w:rPr>
        <w:t>•</w:t>
      </w:r>
      <w:r w:rsidRPr="00DB0BAA">
        <w:rPr>
          <w:szCs w:val="24"/>
        </w:rPr>
        <w:tab/>
        <w:t>UC 038: Separar produtos</w:t>
      </w:r>
    </w:p>
    <w:p w14:paraId="696952EB" w14:textId="77777777" w:rsidR="00EA378F" w:rsidRDefault="00EA378F" w:rsidP="00DB0BAA">
      <w:pPr>
        <w:ind w:firstLine="0"/>
        <w:jc w:val="center"/>
        <w:rPr>
          <w:b/>
          <w:bCs/>
          <w:sz w:val="20"/>
        </w:rPr>
      </w:pPr>
    </w:p>
    <w:p w14:paraId="55B065B9" w14:textId="77777777" w:rsidR="00EA378F" w:rsidRDefault="00EA378F" w:rsidP="00DB0BAA">
      <w:pPr>
        <w:ind w:firstLine="0"/>
        <w:jc w:val="center"/>
        <w:rPr>
          <w:b/>
          <w:bCs/>
          <w:sz w:val="20"/>
        </w:rPr>
      </w:pPr>
    </w:p>
    <w:p w14:paraId="5B9A32EF" w14:textId="77777777" w:rsidR="00EA378F" w:rsidRDefault="00EA378F" w:rsidP="00DB0BAA">
      <w:pPr>
        <w:ind w:firstLine="0"/>
        <w:jc w:val="center"/>
        <w:rPr>
          <w:b/>
          <w:bCs/>
          <w:sz w:val="20"/>
        </w:rPr>
      </w:pPr>
    </w:p>
    <w:p w14:paraId="4A4F9E49" w14:textId="77777777" w:rsidR="00EA378F" w:rsidRDefault="00EA378F" w:rsidP="00DB0BAA">
      <w:pPr>
        <w:ind w:firstLine="0"/>
        <w:jc w:val="center"/>
        <w:rPr>
          <w:b/>
          <w:bCs/>
          <w:sz w:val="20"/>
        </w:rPr>
      </w:pPr>
    </w:p>
    <w:p w14:paraId="7DDB3FF8" w14:textId="77777777" w:rsidR="00EA378F" w:rsidRDefault="00EA378F" w:rsidP="00DB0BAA">
      <w:pPr>
        <w:ind w:firstLine="0"/>
        <w:jc w:val="center"/>
        <w:rPr>
          <w:b/>
          <w:bCs/>
          <w:sz w:val="20"/>
        </w:rPr>
      </w:pPr>
    </w:p>
    <w:p w14:paraId="1CC4FEEA" w14:textId="77777777" w:rsidR="00EA378F" w:rsidRDefault="00EA378F" w:rsidP="00DB0BAA">
      <w:pPr>
        <w:ind w:firstLine="0"/>
        <w:jc w:val="center"/>
        <w:rPr>
          <w:b/>
          <w:bCs/>
          <w:sz w:val="20"/>
        </w:rPr>
      </w:pPr>
    </w:p>
    <w:p w14:paraId="1A4D2E06" w14:textId="77777777" w:rsidR="00EA378F" w:rsidRDefault="00EA378F" w:rsidP="00DB0BAA">
      <w:pPr>
        <w:ind w:firstLine="0"/>
        <w:jc w:val="center"/>
        <w:rPr>
          <w:b/>
          <w:bCs/>
          <w:sz w:val="20"/>
        </w:rPr>
      </w:pPr>
    </w:p>
    <w:p w14:paraId="699D77B5" w14:textId="77777777" w:rsidR="00EA378F" w:rsidRDefault="00EA378F" w:rsidP="00DB0BAA">
      <w:pPr>
        <w:ind w:firstLine="0"/>
        <w:jc w:val="center"/>
        <w:rPr>
          <w:b/>
          <w:bCs/>
          <w:sz w:val="20"/>
        </w:rPr>
      </w:pPr>
    </w:p>
    <w:p w14:paraId="606402A3" w14:textId="77777777" w:rsidR="00EA378F" w:rsidRDefault="00EA378F" w:rsidP="00DB0BAA">
      <w:pPr>
        <w:ind w:firstLine="0"/>
        <w:jc w:val="center"/>
        <w:rPr>
          <w:b/>
          <w:bCs/>
          <w:sz w:val="20"/>
        </w:rPr>
      </w:pPr>
    </w:p>
    <w:p w14:paraId="032E9BBC" w14:textId="77777777" w:rsidR="00EA378F" w:rsidRDefault="00EA378F" w:rsidP="00DB0BAA">
      <w:pPr>
        <w:ind w:firstLine="0"/>
        <w:jc w:val="center"/>
        <w:rPr>
          <w:b/>
          <w:bCs/>
          <w:sz w:val="20"/>
        </w:rPr>
      </w:pPr>
    </w:p>
    <w:p w14:paraId="1724339B" w14:textId="77777777" w:rsidR="00EA378F" w:rsidRDefault="00EA378F" w:rsidP="00DB0BAA">
      <w:pPr>
        <w:ind w:firstLine="0"/>
        <w:jc w:val="center"/>
        <w:rPr>
          <w:b/>
          <w:bCs/>
          <w:sz w:val="20"/>
        </w:rPr>
      </w:pPr>
    </w:p>
    <w:p w14:paraId="2FCB31D7" w14:textId="2E192EC6" w:rsidR="007F3A18" w:rsidRPr="00DB0BAA" w:rsidRDefault="00DB0BAA" w:rsidP="00DB0BAA">
      <w:pPr>
        <w:ind w:firstLine="0"/>
        <w:jc w:val="center"/>
        <w:rPr>
          <w:sz w:val="20"/>
        </w:rPr>
      </w:pPr>
      <w:r w:rsidRPr="00DB0BAA">
        <w:rPr>
          <w:b/>
          <w:bCs/>
          <w:sz w:val="20"/>
        </w:rPr>
        <w:t>Imagem 5</w:t>
      </w:r>
      <w:r>
        <w:rPr>
          <w:sz w:val="20"/>
        </w:rPr>
        <w:t xml:space="preserve"> – UC Visao geral do sistema</w:t>
      </w:r>
    </w:p>
    <w:p w14:paraId="18D2260E" w14:textId="71D56B59" w:rsidR="00DB0BAA" w:rsidRDefault="00DB0BAA" w:rsidP="007F3A18">
      <w:pPr>
        <w:ind w:firstLine="0"/>
        <w:rPr>
          <w:szCs w:val="24"/>
        </w:rPr>
      </w:pPr>
      <w:r>
        <w:rPr>
          <w:noProof/>
          <w:szCs w:val="24"/>
        </w:rPr>
        <w:drawing>
          <wp:inline distT="0" distB="0" distL="0" distR="0" wp14:anchorId="2384372F" wp14:editId="6FC05BA4">
            <wp:extent cx="5760085" cy="4097655"/>
            <wp:effectExtent l="0" t="0" r="0" b="0"/>
            <wp:docPr id="1774098150" name="Imagem 7"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098150" name="Imagem 7" descr="Diagrama, Esquemático&#10;&#10;Descrição gerad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085" cy="4097655"/>
                    </a:xfrm>
                    <a:prstGeom prst="rect">
                      <a:avLst/>
                    </a:prstGeom>
                  </pic:spPr>
                </pic:pic>
              </a:graphicData>
            </a:graphic>
          </wp:inline>
        </w:drawing>
      </w:r>
    </w:p>
    <w:p w14:paraId="22607DF2" w14:textId="1F20FA6E" w:rsidR="00DB0BAA" w:rsidRDefault="00DB0BAA" w:rsidP="00DB0BAA">
      <w:pPr>
        <w:ind w:firstLine="0"/>
        <w:jc w:val="center"/>
        <w:rPr>
          <w:sz w:val="20"/>
        </w:rPr>
      </w:pPr>
      <w:r w:rsidRPr="00DB0BAA">
        <w:rPr>
          <w:b/>
          <w:bCs/>
          <w:sz w:val="20"/>
        </w:rPr>
        <w:t xml:space="preserve">Imagem </w:t>
      </w:r>
      <w:r>
        <w:rPr>
          <w:b/>
          <w:bCs/>
          <w:sz w:val="20"/>
        </w:rPr>
        <w:t>6</w:t>
      </w:r>
      <w:r>
        <w:rPr>
          <w:sz w:val="20"/>
        </w:rPr>
        <w:t xml:space="preserve"> – UC </w:t>
      </w:r>
      <w:r w:rsidR="00AC36BD">
        <w:rPr>
          <w:sz w:val="20"/>
        </w:rPr>
        <w:t>A</w:t>
      </w:r>
      <w:r>
        <w:rPr>
          <w:sz w:val="20"/>
        </w:rPr>
        <w:t>cesso ao sistema</w:t>
      </w:r>
    </w:p>
    <w:p w14:paraId="175595D1" w14:textId="4961335D" w:rsidR="00DB0BAA" w:rsidRPr="00DB0BAA" w:rsidRDefault="00DB0BAA" w:rsidP="00DB0BAA">
      <w:pPr>
        <w:ind w:firstLine="0"/>
        <w:jc w:val="center"/>
        <w:rPr>
          <w:sz w:val="20"/>
        </w:rPr>
      </w:pPr>
      <w:r>
        <w:rPr>
          <w:rFonts w:cs="Arial"/>
          <w:b/>
          <w:bCs/>
          <w:noProof/>
          <w:szCs w:val="24"/>
        </w:rPr>
        <w:drawing>
          <wp:inline distT="0" distB="0" distL="0" distR="0" wp14:anchorId="30FC58B8" wp14:editId="5BE44DD4">
            <wp:extent cx="5400040" cy="3654425"/>
            <wp:effectExtent l="0" t="0" r="0" b="3175"/>
            <wp:docPr id="57944194"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44194" name="Imagem 3" descr="Diagrama&#10;&#10;Descrição gerad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5400040" cy="3654425"/>
                    </a:xfrm>
                    <a:prstGeom prst="rect">
                      <a:avLst/>
                    </a:prstGeom>
                  </pic:spPr>
                </pic:pic>
              </a:graphicData>
            </a:graphic>
          </wp:inline>
        </w:drawing>
      </w:r>
    </w:p>
    <w:p w14:paraId="65973A85" w14:textId="77777777" w:rsidR="00EA378F" w:rsidRDefault="00EA378F" w:rsidP="00DB0BAA">
      <w:pPr>
        <w:ind w:firstLine="0"/>
        <w:jc w:val="center"/>
        <w:rPr>
          <w:b/>
          <w:bCs/>
          <w:sz w:val="20"/>
        </w:rPr>
      </w:pPr>
    </w:p>
    <w:p w14:paraId="0495D28F" w14:textId="77777777" w:rsidR="00EA378F" w:rsidRDefault="00EA378F" w:rsidP="00DB0BAA">
      <w:pPr>
        <w:ind w:firstLine="0"/>
        <w:jc w:val="center"/>
        <w:rPr>
          <w:b/>
          <w:bCs/>
          <w:sz w:val="20"/>
        </w:rPr>
      </w:pPr>
    </w:p>
    <w:p w14:paraId="6B0986C9" w14:textId="77777777" w:rsidR="00EA378F" w:rsidRDefault="00EA378F" w:rsidP="00DB0BAA">
      <w:pPr>
        <w:ind w:firstLine="0"/>
        <w:jc w:val="center"/>
        <w:rPr>
          <w:b/>
          <w:bCs/>
          <w:sz w:val="20"/>
        </w:rPr>
      </w:pPr>
    </w:p>
    <w:p w14:paraId="6ACC6DE0" w14:textId="02BB6B21" w:rsidR="00DB0BAA" w:rsidRDefault="00DB0BAA" w:rsidP="00DB0BAA">
      <w:pPr>
        <w:ind w:firstLine="0"/>
        <w:jc w:val="center"/>
        <w:rPr>
          <w:sz w:val="20"/>
        </w:rPr>
      </w:pPr>
      <w:r w:rsidRPr="00DB0BAA">
        <w:rPr>
          <w:b/>
          <w:bCs/>
          <w:sz w:val="20"/>
        </w:rPr>
        <w:t xml:space="preserve">Imagem </w:t>
      </w:r>
      <w:r>
        <w:rPr>
          <w:b/>
          <w:bCs/>
          <w:sz w:val="20"/>
        </w:rPr>
        <w:t>7</w:t>
      </w:r>
      <w:r>
        <w:rPr>
          <w:sz w:val="20"/>
        </w:rPr>
        <w:t xml:space="preserve"> – UC </w:t>
      </w:r>
      <w:r w:rsidR="00AC36BD">
        <w:rPr>
          <w:sz w:val="20"/>
        </w:rPr>
        <w:t>Editar cadastro, UC Selecionar lista</w:t>
      </w:r>
    </w:p>
    <w:p w14:paraId="41644515" w14:textId="71773326" w:rsidR="00AC36BD" w:rsidRPr="00DB0BAA" w:rsidRDefault="00AC36BD" w:rsidP="00DB0BAA">
      <w:pPr>
        <w:ind w:firstLine="0"/>
        <w:jc w:val="center"/>
        <w:rPr>
          <w:sz w:val="20"/>
        </w:rPr>
      </w:pPr>
      <w:r>
        <w:rPr>
          <w:rFonts w:cs="Arial"/>
          <w:b/>
          <w:bCs/>
          <w:noProof/>
          <w:szCs w:val="24"/>
        </w:rPr>
        <w:drawing>
          <wp:inline distT="0" distB="0" distL="0" distR="0" wp14:anchorId="04F2278D" wp14:editId="58E411AE">
            <wp:extent cx="5400040" cy="2819400"/>
            <wp:effectExtent l="0" t="0" r="0" b="0"/>
            <wp:docPr id="796403421"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403421" name="Imagem 4" descr="Diagrama&#10;&#10;Descrição gerad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5400040" cy="2819400"/>
                    </a:xfrm>
                    <a:prstGeom prst="rect">
                      <a:avLst/>
                    </a:prstGeom>
                  </pic:spPr>
                </pic:pic>
              </a:graphicData>
            </a:graphic>
          </wp:inline>
        </w:drawing>
      </w:r>
    </w:p>
    <w:p w14:paraId="65B48B23" w14:textId="77777777" w:rsidR="005A2FB5" w:rsidRDefault="005A2FB5" w:rsidP="00DB0BAA">
      <w:pPr>
        <w:ind w:firstLine="0"/>
        <w:jc w:val="center"/>
        <w:rPr>
          <w:b/>
          <w:bCs/>
          <w:sz w:val="20"/>
        </w:rPr>
      </w:pPr>
    </w:p>
    <w:p w14:paraId="3FA016B9" w14:textId="62D021FB" w:rsidR="00DB0BAA" w:rsidRDefault="00DB0BAA" w:rsidP="00DB0BAA">
      <w:pPr>
        <w:ind w:firstLine="0"/>
        <w:jc w:val="center"/>
        <w:rPr>
          <w:sz w:val="20"/>
        </w:rPr>
      </w:pPr>
      <w:r w:rsidRPr="00DB0BAA">
        <w:rPr>
          <w:b/>
          <w:bCs/>
          <w:sz w:val="20"/>
        </w:rPr>
        <w:t xml:space="preserve">Imagem </w:t>
      </w:r>
      <w:r>
        <w:rPr>
          <w:b/>
          <w:bCs/>
          <w:sz w:val="20"/>
        </w:rPr>
        <w:t>8</w:t>
      </w:r>
      <w:r>
        <w:rPr>
          <w:sz w:val="20"/>
        </w:rPr>
        <w:t xml:space="preserve"> – UC </w:t>
      </w:r>
      <w:r w:rsidR="00AC36BD">
        <w:rPr>
          <w:sz w:val="20"/>
        </w:rPr>
        <w:t>Criar lista, UC Personalizar lista</w:t>
      </w:r>
    </w:p>
    <w:p w14:paraId="4989B1C9" w14:textId="01FC2D1C" w:rsidR="00AC36BD" w:rsidRPr="00DB0BAA" w:rsidRDefault="00AC36BD" w:rsidP="00DB0BAA">
      <w:pPr>
        <w:ind w:firstLine="0"/>
        <w:jc w:val="center"/>
        <w:rPr>
          <w:sz w:val="20"/>
        </w:rPr>
      </w:pPr>
      <w:r>
        <w:rPr>
          <w:rFonts w:cs="Arial"/>
          <w:b/>
          <w:bCs/>
          <w:noProof/>
          <w:szCs w:val="24"/>
        </w:rPr>
        <w:drawing>
          <wp:inline distT="0" distB="0" distL="0" distR="0" wp14:anchorId="425B3056" wp14:editId="3F5A30AE">
            <wp:extent cx="5400040" cy="3563620"/>
            <wp:effectExtent l="0" t="0" r="0" b="0"/>
            <wp:docPr id="399008605"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008605" name="Imagem 6" descr="Diagrama&#10;&#10;Descrição gerad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5400040" cy="3563620"/>
                    </a:xfrm>
                    <a:prstGeom prst="rect">
                      <a:avLst/>
                    </a:prstGeom>
                  </pic:spPr>
                </pic:pic>
              </a:graphicData>
            </a:graphic>
          </wp:inline>
        </w:drawing>
      </w:r>
    </w:p>
    <w:p w14:paraId="7904C186" w14:textId="77777777" w:rsidR="00EA378F" w:rsidRDefault="00EA378F" w:rsidP="00DB0BAA">
      <w:pPr>
        <w:ind w:firstLine="0"/>
        <w:jc w:val="center"/>
        <w:rPr>
          <w:b/>
          <w:bCs/>
          <w:sz w:val="20"/>
        </w:rPr>
      </w:pPr>
    </w:p>
    <w:p w14:paraId="7C7F3EEA" w14:textId="77777777" w:rsidR="005A2FB5" w:rsidRDefault="005A2FB5" w:rsidP="00DB0BAA">
      <w:pPr>
        <w:ind w:firstLine="0"/>
        <w:jc w:val="center"/>
        <w:rPr>
          <w:b/>
          <w:bCs/>
          <w:sz w:val="20"/>
        </w:rPr>
      </w:pPr>
    </w:p>
    <w:p w14:paraId="1242D2FC" w14:textId="77777777" w:rsidR="005A2FB5" w:rsidRDefault="005A2FB5" w:rsidP="00DB0BAA">
      <w:pPr>
        <w:ind w:firstLine="0"/>
        <w:jc w:val="center"/>
        <w:rPr>
          <w:b/>
          <w:bCs/>
          <w:sz w:val="20"/>
        </w:rPr>
      </w:pPr>
    </w:p>
    <w:p w14:paraId="52B07ECF" w14:textId="77777777" w:rsidR="005A2FB5" w:rsidRDefault="005A2FB5" w:rsidP="00DB0BAA">
      <w:pPr>
        <w:ind w:firstLine="0"/>
        <w:jc w:val="center"/>
        <w:rPr>
          <w:b/>
          <w:bCs/>
          <w:sz w:val="20"/>
        </w:rPr>
      </w:pPr>
    </w:p>
    <w:p w14:paraId="3A2F911B" w14:textId="77777777" w:rsidR="005A2FB5" w:rsidRDefault="005A2FB5" w:rsidP="00DB0BAA">
      <w:pPr>
        <w:ind w:firstLine="0"/>
        <w:jc w:val="center"/>
        <w:rPr>
          <w:b/>
          <w:bCs/>
          <w:sz w:val="20"/>
        </w:rPr>
      </w:pPr>
    </w:p>
    <w:p w14:paraId="7B9483DB" w14:textId="57FDAF01" w:rsidR="00DB0BAA" w:rsidRDefault="00DB0BAA" w:rsidP="00DB0BAA">
      <w:pPr>
        <w:ind w:firstLine="0"/>
        <w:jc w:val="center"/>
        <w:rPr>
          <w:sz w:val="20"/>
        </w:rPr>
      </w:pPr>
      <w:r w:rsidRPr="00DB0BAA">
        <w:rPr>
          <w:b/>
          <w:bCs/>
          <w:sz w:val="20"/>
        </w:rPr>
        <w:lastRenderedPageBreak/>
        <w:t xml:space="preserve">Imagem </w:t>
      </w:r>
      <w:r>
        <w:rPr>
          <w:b/>
          <w:bCs/>
          <w:sz w:val="20"/>
        </w:rPr>
        <w:t>9</w:t>
      </w:r>
      <w:r>
        <w:rPr>
          <w:sz w:val="20"/>
        </w:rPr>
        <w:t xml:space="preserve"> – UC </w:t>
      </w:r>
      <w:r w:rsidR="00AC36BD">
        <w:rPr>
          <w:sz w:val="20"/>
        </w:rPr>
        <w:t>Fazer pedido</w:t>
      </w:r>
    </w:p>
    <w:p w14:paraId="051C9257" w14:textId="3426CD9A" w:rsidR="00AC36BD" w:rsidRPr="00DB0BAA" w:rsidRDefault="00AC36BD" w:rsidP="00DB0BAA">
      <w:pPr>
        <w:ind w:firstLine="0"/>
        <w:jc w:val="center"/>
        <w:rPr>
          <w:sz w:val="20"/>
        </w:rPr>
      </w:pPr>
      <w:r>
        <w:rPr>
          <w:rFonts w:cs="Arial"/>
          <w:b/>
          <w:bCs/>
          <w:noProof/>
          <w:szCs w:val="24"/>
        </w:rPr>
        <w:drawing>
          <wp:inline distT="0" distB="0" distL="0" distR="0" wp14:anchorId="4FAA570C" wp14:editId="54DA59D9">
            <wp:extent cx="5400040" cy="3218815"/>
            <wp:effectExtent l="0" t="0" r="0" b="635"/>
            <wp:docPr id="1374031426"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031426" name="Imagem 7" descr="Diagrama&#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5400040" cy="3218815"/>
                    </a:xfrm>
                    <a:prstGeom prst="rect">
                      <a:avLst/>
                    </a:prstGeom>
                  </pic:spPr>
                </pic:pic>
              </a:graphicData>
            </a:graphic>
          </wp:inline>
        </w:drawing>
      </w:r>
    </w:p>
    <w:p w14:paraId="7D64C5D4" w14:textId="77777777" w:rsidR="00AC36BD" w:rsidRDefault="00AC36BD" w:rsidP="00DB0BAA">
      <w:pPr>
        <w:ind w:firstLine="0"/>
        <w:jc w:val="center"/>
        <w:rPr>
          <w:b/>
          <w:bCs/>
          <w:sz w:val="20"/>
        </w:rPr>
      </w:pPr>
    </w:p>
    <w:p w14:paraId="733D9EA3" w14:textId="77777777" w:rsidR="00AC36BD" w:rsidRDefault="00AC36BD" w:rsidP="00DB0BAA">
      <w:pPr>
        <w:ind w:firstLine="0"/>
        <w:jc w:val="center"/>
        <w:rPr>
          <w:b/>
          <w:bCs/>
          <w:sz w:val="20"/>
        </w:rPr>
      </w:pPr>
    </w:p>
    <w:p w14:paraId="61381E33" w14:textId="77777777" w:rsidR="00AC36BD" w:rsidRDefault="00AC36BD" w:rsidP="00DB0BAA">
      <w:pPr>
        <w:ind w:firstLine="0"/>
        <w:jc w:val="center"/>
        <w:rPr>
          <w:b/>
          <w:bCs/>
          <w:sz w:val="20"/>
        </w:rPr>
      </w:pPr>
    </w:p>
    <w:p w14:paraId="240E3DF3" w14:textId="77777777" w:rsidR="00AC36BD" w:rsidRDefault="00AC36BD" w:rsidP="00DB0BAA">
      <w:pPr>
        <w:ind w:firstLine="0"/>
        <w:jc w:val="center"/>
        <w:rPr>
          <w:b/>
          <w:bCs/>
          <w:sz w:val="20"/>
        </w:rPr>
      </w:pPr>
    </w:p>
    <w:p w14:paraId="0B9361CC" w14:textId="21458ED8" w:rsidR="00DB0BAA" w:rsidRDefault="00DB0BAA" w:rsidP="00DB0BAA">
      <w:pPr>
        <w:ind w:firstLine="0"/>
        <w:jc w:val="center"/>
        <w:rPr>
          <w:sz w:val="20"/>
        </w:rPr>
      </w:pPr>
      <w:r w:rsidRPr="00DB0BAA">
        <w:rPr>
          <w:b/>
          <w:bCs/>
          <w:sz w:val="20"/>
        </w:rPr>
        <w:t xml:space="preserve">Imagem </w:t>
      </w:r>
      <w:r>
        <w:rPr>
          <w:b/>
          <w:bCs/>
          <w:sz w:val="20"/>
        </w:rPr>
        <w:t>10</w:t>
      </w:r>
      <w:r>
        <w:rPr>
          <w:sz w:val="20"/>
        </w:rPr>
        <w:t xml:space="preserve"> – UC </w:t>
      </w:r>
      <w:r w:rsidR="00AC36BD">
        <w:rPr>
          <w:sz w:val="20"/>
        </w:rPr>
        <w:t>Atividades Mercado</w:t>
      </w:r>
    </w:p>
    <w:p w14:paraId="0323B457" w14:textId="70CA01F0" w:rsidR="00AC36BD" w:rsidRPr="00DB0BAA" w:rsidRDefault="00AC36BD" w:rsidP="00DB0BAA">
      <w:pPr>
        <w:ind w:firstLine="0"/>
        <w:jc w:val="center"/>
        <w:rPr>
          <w:sz w:val="20"/>
        </w:rPr>
      </w:pPr>
      <w:r>
        <w:rPr>
          <w:rFonts w:cs="Arial"/>
          <w:b/>
          <w:bCs/>
          <w:noProof/>
          <w:szCs w:val="24"/>
        </w:rPr>
        <w:drawing>
          <wp:inline distT="0" distB="0" distL="0" distR="0" wp14:anchorId="10B946E8" wp14:editId="2EE1E95B">
            <wp:extent cx="5400040" cy="3830955"/>
            <wp:effectExtent l="0" t="0" r="0" b="0"/>
            <wp:docPr id="722742864"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742864" name="Imagem 8" descr="Diagrama&#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5400040" cy="3830955"/>
                    </a:xfrm>
                    <a:prstGeom prst="rect">
                      <a:avLst/>
                    </a:prstGeom>
                  </pic:spPr>
                </pic:pic>
              </a:graphicData>
            </a:graphic>
          </wp:inline>
        </w:drawing>
      </w:r>
    </w:p>
    <w:p w14:paraId="0D554EA3" w14:textId="77777777" w:rsidR="007F3A18" w:rsidRDefault="007F3A18" w:rsidP="007F3A18">
      <w:pPr>
        <w:ind w:firstLine="0"/>
        <w:rPr>
          <w:szCs w:val="24"/>
        </w:rPr>
      </w:pPr>
    </w:p>
    <w:p w14:paraId="147B0979" w14:textId="5F20CD8A" w:rsidR="00AC36BD" w:rsidRDefault="00AC36BD" w:rsidP="00AC36BD">
      <w:pPr>
        <w:ind w:firstLine="0"/>
        <w:jc w:val="center"/>
        <w:rPr>
          <w:sz w:val="20"/>
        </w:rPr>
      </w:pPr>
      <w:r>
        <w:rPr>
          <w:b/>
          <w:bCs/>
          <w:sz w:val="20"/>
        </w:rPr>
        <w:lastRenderedPageBreak/>
        <w:t xml:space="preserve">Quadro 2 – </w:t>
      </w:r>
      <w:r>
        <w:rPr>
          <w:sz w:val="20"/>
        </w:rPr>
        <w:t>Documentação de casos de uso</w:t>
      </w:r>
    </w:p>
    <w:tbl>
      <w:tblPr>
        <w:tblStyle w:val="Tabelacomgrade9"/>
        <w:tblW w:w="8931" w:type="dxa"/>
        <w:tblInd w:w="-5" w:type="dxa"/>
        <w:tblLayout w:type="fixed"/>
        <w:tblLook w:val="04A0" w:firstRow="1" w:lastRow="0" w:firstColumn="1" w:lastColumn="0" w:noHBand="0" w:noVBand="1"/>
      </w:tblPr>
      <w:tblGrid>
        <w:gridCol w:w="4431"/>
        <w:gridCol w:w="21"/>
        <w:gridCol w:w="48"/>
        <w:gridCol w:w="33"/>
        <w:gridCol w:w="4329"/>
        <w:gridCol w:w="43"/>
        <w:gridCol w:w="26"/>
      </w:tblGrid>
      <w:tr w:rsidR="00084561" w:rsidRPr="00084561" w14:paraId="0120B508" w14:textId="77777777" w:rsidTr="00321CD7">
        <w:trPr>
          <w:gridAfter w:val="2"/>
          <w:wAfter w:w="69" w:type="dxa"/>
        </w:trPr>
        <w:tc>
          <w:tcPr>
            <w:tcW w:w="8862" w:type="dxa"/>
            <w:gridSpan w:val="5"/>
          </w:tcPr>
          <w:p w14:paraId="30608024"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Caso de uso – Cadastrar clientes</w:t>
            </w:r>
          </w:p>
        </w:tc>
      </w:tr>
      <w:tr w:rsidR="00084561" w:rsidRPr="00084561" w14:paraId="1D503EE4" w14:textId="77777777" w:rsidTr="00321CD7">
        <w:trPr>
          <w:gridAfter w:val="2"/>
          <w:wAfter w:w="69" w:type="dxa"/>
        </w:trPr>
        <w:tc>
          <w:tcPr>
            <w:tcW w:w="4431" w:type="dxa"/>
          </w:tcPr>
          <w:p w14:paraId="5ECDA01D"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ID</w:t>
            </w:r>
          </w:p>
        </w:tc>
        <w:tc>
          <w:tcPr>
            <w:tcW w:w="4431" w:type="dxa"/>
            <w:gridSpan w:val="4"/>
          </w:tcPr>
          <w:p w14:paraId="118458D3"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UC 001</w:t>
            </w:r>
          </w:p>
        </w:tc>
      </w:tr>
      <w:tr w:rsidR="00084561" w:rsidRPr="00084561" w14:paraId="592477D4" w14:textId="77777777" w:rsidTr="00321CD7">
        <w:trPr>
          <w:gridAfter w:val="2"/>
          <w:wAfter w:w="69" w:type="dxa"/>
        </w:trPr>
        <w:tc>
          <w:tcPr>
            <w:tcW w:w="4431" w:type="dxa"/>
          </w:tcPr>
          <w:p w14:paraId="2A897910" w14:textId="77777777" w:rsidR="00084561" w:rsidRPr="00084561" w:rsidRDefault="00084561" w:rsidP="00084561">
            <w:pPr>
              <w:spacing w:before="120" w:line="240" w:lineRule="auto"/>
              <w:ind w:firstLine="0"/>
              <w:jc w:val="left"/>
              <w:rPr>
                <w:rFonts w:cs="Arial"/>
                <w:szCs w:val="24"/>
                <w:lang w:eastAsia="en-US"/>
              </w:rPr>
            </w:pPr>
            <w:r w:rsidRPr="00084561">
              <w:rPr>
                <w:rFonts w:cs="Arial"/>
                <w:szCs w:val="24"/>
                <w:lang w:eastAsia="en-US"/>
              </w:rPr>
              <w:t>Descrição</w:t>
            </w:r>
          </w:p>
        </w:tc>
        <w:tc>
          <w:tcPr>
            <w:tcW w:w="4431" w:type="dxa"/>
            <w:gridSpan w:val="4"/>
          </w:tcPr>
          <w:p w14:paraId="76F6122E"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Os usuários, mercado ou cliente preencherão formulário de cadastro atendendo ao RF 001.</w:t>
            </w:r>
          </w:p>
        </w:tc>
      </w:tr>
      <w:tr w:rsidR="00084561" w:rsidRPr="00084561" w14:paraId="526E5215" w14:textId="77777777" w:rsidTr="00321CD7">
        <w:trPr>
          <w:gridAfter w:val="2"/>
          <w:wAfter w:w="69" w:type="dxa"/>
        </w:trPr>
        <w:tc>
          <w:tcPr>
            <w:tcW w:w="4431" w:type="dxa"/>
          </w:tcPr>
          <w:p w14:paraId="6715E970"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Ator primário</w:t>
            </w:r>
          </w:p>
        </w:tc>
        <w:tc>
          <w:tcPr>
            <w:tcW w:w="4431" w:type="dxa"/>
            <w:gridSpan w:val="4"/>
          </w:tcPr>
          <w:p w14:paraId="4EA95D55"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Cliente ou mercado.</w:t>
            </w:r>
          </w:p>
        </w:tc>
      </w:tr>
      <w:tr w:rsidR="00084561" w:rsidRPr="00084561" w14:paraId="5983D55D" w14:textId="77777777" w:rsidTr="00321CD7">
        <w:trPr>
          <w:gridAfter w:val="2"/>
          <w:wAfter w:w="69" w:type="dxa"/>
        </w:trPr>
        <w:tc>
          <w:tcPr>
            <w:tcW w:w="4431" w:type="dxa"/>
          </w:tcPr>
          <w:p w14:paraId="6D4FBF0D"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Ator secundário</w:t>
            </w:r>
          </w:p>
        </w:tc>
        <w:tc>
          <w:tcPr>
            <w:tcW w:w="4431" w:type="dxa"/>
            <w:gridSpan w:val="4"/>
          </w:tcPr>
          <w:p w14:paraId="2761443E"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Sistema</w:t>
            </w:r>
          </w:p>
        </w:tc>
      </w:tr>
      <w:tr w:rsidR="00084561" w:rsidRPr="00084561" w14:paraId="4383954E" w14:textId="77777777" w:rsidTr="00321CD7">
        <w:trPr>
          <w:gridAfter w:val="2"/>
          <w:wAfter w:w="69" w:type="dxa"/>
        </w:trPr>
        <w:tc>
          <w:tcPr>
            <w:tcW w:w="4431" w:type="dxa"/>
          </w:tcPr>
          <w:p w14:paraId="319D3EA2"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Pré-condição</w:t>
            </w:r>
          </w:p>
        </w:tc>
        <w:tc>
          <w:tcPr>
            <w:tcW w:w="4431" w:type="dxa"/>
            <w:gridSpan w:val="4"/>
          </w:tcPr>
          <w:p w14:paraId="78788B44"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Não ser cadastrado.</w:t>
            </w:r>
          </w:p>
        </w:tc>
      </w:tr>
      <w:tr w:rsidR="00084561" w:rsidRPr="00084561" w14:paraId="46A3A8F6" w14:textId="77777777" w:rsidTr="00321CD7">
        <w:trPr>
          <w:gridAfter w:val="2"/>
          <w:wAfter w:w="69" w:type="dxa"/>
        </w:trPr>
        <w:tc>
          <w:tcPr>
            <w:tcW w:w="4431" w:type="dxa"/>
          </w:tcPr>
          <w:p w14:paraId="2A03B6DE" w14:textId="77777777" w:rsidR="00084561" w:rsidRPr="00084561" w:rsidRDefault="00084561" w:rsidP="00084561">
            <w:pPr>
              <w:spacing w:before="240" w:line="480" w:lineRule="auto"/>
              <w:ind w:firstLine="0"/>
              <w:jc w:val="left"/>
              <w:rPr>
                <w:rFonts w:cs="Arial"/>
                <w:szCs w:val="24"/>
                <w:lang w:eastAsia="en-US"/>
              </w:rPr>
            </w:pPr>
          </w:p>
          <w:p w14:paraId="6B8B1AD8" w14:textId="77777777" w:rsidR="00084561" w:rsidRPr="00084561" w:rsidRDefault="00084561" w:rsidP="00084561">
            <w:pPr>
              <w:spacing w:line="480" w:lineRule="auto"/>
              <w:ind w:firstLine="0"/>
              <w:jc w:val="left"/>
              <w:rPr>
                <w:rFonts w:cs="Arial"/>
                <w:szCs w:val="24"/>
                <w:lang w:eastAsia="en-US"/>
              </w:rPr>
            </w:pPr>
            <w:r w:rsidRPr="00084561">
              <w:rPr>
                <w:rFonts w:cs="Arial"/>
                <w:szCs w:val="24"/>
                <w:lang w:eastAsia="en-US"/>
              </w:rPr>
              <w:t xml:space="preserve">Cenário principal       </w:t>
            </w:r>
          </w:p>
        </w:tc>
        <w:tc>
          <w:tcPr>
            <w:tcW w:w="4431" w:type="dxa"/>
            <w:gridSpan w:val="4"/>
          </w:tcPr>
          <w:p w14:paraId="5291B326" w14:textId="77777777" w:rsidR="00084561" w:rsidRPr="00084561" w:rsidRDefault="00084561" w:rsidP="00084561">
            <w:pPr>
              <w:numPr>
                <w:ilvl w:val="0"/>
                <w:numId w:val="13"/>
              </w:numPr>
              <w:spacing w:line="240" w:lineRule="auto"/>
              <w:ind w:left="320" w:hanging="284"/>
              <w:contextualSpacing/>
              <w:jc w:val="left"/>
              <w:rPr>
                <w:rFonts w:cs="Arial"/>
                <w:szCs w:val="24"/>
                <w:lang w:eastAsia="en-US"/>
              </w:rPr>
            </w:pPr>
            <w:r w:rsidRPr="00084561">
              <w:rPr>
                <w:rFonts w:cs="Arial"/>
                <w:szCs w:val="24"/>
                <w:lang w:eastAsia="en-US"/>
              </w:rPr>
              <w:t>O cliente acessará o sistema e seleciona opção de realizar cadastro.</w:t>
            </w:r>
          </w:p>
          <w:p w14:paraId="3A929B30" w14:textId="77777777" w:rsidR="00084561" w:rsidRPr="00084561" w:rsidRDefault="00084561" w:rsidP="00084561">
            <w:pPr>
              <w:numPr>
                <w:ilvl w:val="0"/>
                <w:numId w:val="13"/>
              </w:numPr>
              <w:spacing w:line="240" w:lineRule="auto"/>
              <w:ind w:left="320" w:hanging="284"/>
              <w:contextualSpacing/>
              <w:jc w:val="left"/>
              <w:rPr>
                <w:rFonts w:cs="Arial"/>
                <w:szCs w:val="24"/>
                <w:lang w:eastAsia="en-US"/>
              </w:rPr>
            </w:pPr>
            <w:r w:rsidRPr="00084561">
              <w:rPr>
                <w:rFonts w:cs="Arial"/>
                <w:szCs w:val="24"/>
                <w:lang w:eastAsia="en-US"/>
              </w:rPr>
              <w:t>O sistema carregará um formulário de cadastro.</w:t>
            </w:r>
          </w:p>
          <w:p w14:paraId="255846DF" w14:textId="77777777" w:rsidR="00084561" w:rsidRPr="00084561" w:rsidRDefault="00084561" w:rsidP="00084561">
            <w:pPr>
              <w:numPr>
                <w:ilvl w:val="0"/>
                <w:numId w:val="13"/>
              </w:numPr>
              <w:spacing w:line="240" w:lineRule="auto"/>
              <w:ind w:left="320" w:hanging="284"/>
              <w:contextualSpacing/>
              <w:jc w:val="left"/>
              <w:rPr>
                <w:rFonts w:cs="Arial"/>
                <w:szCs w:val="24"/>
                <w:lang w:eastAsia="en-US"/>
              </w:rPr>
            </w:pPr>
            <w:r w:rsidRPr="00084561">
              <w:rPr>
                <w:rFonts w:cs="Arial"/>
                <w:szCs w:val="24"/>
                <w:lang w:eastAsia="en-US"/>
              </w:rPr>
              <w:t>O cliente preencherá os campos do formulário CPF(Cliente) ou CNPJ(Mercado), nome, endereço (logradouro, bairro, cep, cidade), telefone, Email (opcional) e sua senha.</w:t>
            </w:r>
          </w:p>
        </w:tc>
      </w:tr>
      <w:tr w:rsidR="00084561" w:rsidRPr="00084561" w14:paraId="096EAF19" w14:textId="77777777" w:rsidTr="00321CD7">
        <w:trPr>
          <w:gridAfter w:val="2"/>
          <w:wAfter w:w="69" w:type="dxa"/>
        </w:trPr>
        <w:tc>
          <w:tcPr>
            <w:tcW w:w="4431" w:type="dxa"/>
          </w:tcPr>
          <w:p w14:paraId="0F95B7F1"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Pós-condição</w:t>
            </w:r>
          </w:p>
        </w:tc>
        <w:tc>
          <w:tcPr>
            <w:tcW w:w="4431" w:type="dxa"/>
            <w:gridSpan w:val="4"/>
          </w:tcPr>
          <w:p w14:paraId="7DBE5278"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O usuário enviar o formulário.</w:t>
            </w:r>
          </w:p>
        </w:tc>
      </w:tr>
      <w:tr w:rsidR="00084561" w:rsidRPr="00084561" w14:paraId="3FAF8B4C" w14:textId="77777777" w:rsidTr="00321CD7">
        <w:trPr>
          <w:gridAfter w:val="2"/>
          <w:wAfter w:w="69" w:type="dxa"/>
        </w:trPr>
        <w:tc>
          <w:tcPr>
            <w:tcW w:w="4431" w:type="dxa"/>
          </w:tcPr>
          <w:p w14:paraId="763FFBF7"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Cenário alternativo</w:t>
            </w:r>
          </w:p>
        </w:tc>
        <w:tc>
          <w:tcPr>
            <w:tcW w:w="4431" w:type="dxa"/>
            <w:gridSpan w:val="4"/>
          </w:tcPr>
          <w:p w14:paraId="0FB2212E" w14:textId="77777777" w:rsidR="00084561" w:rsidRPr="00084561" w:rsidRDefault="00084561" w:rsidP="00084561">
            <w:pPr>
              <w:numPr>
                <w:ilvl w:val="0"/>
                <w:numId w:val="14"/>
              </w:numPr>
              <w:spacing w:line="240" w:lineRule="auto"/>
              <w:ind w:left="320" w:hanging="284"/>
              <w:contextualSpacing/>
              <w:jc w:val="left"/>
              <w:rPr>
                <w:rFonts w:cs="Arial"/>
                <w:szCs w:val="24"/>
                <w:lang w:eastAsia="en-US"/>
              </w:rPr>
            </w:pPr>
            <w:r w:rsidRPr="00084561">
              <w:rPr>
                <w:rFonts w:cs="Arial"/>
                <w:szCs w:val="24"/>
                <w:lang w:eastAsia="en-US"/>
              </w:rPr>
              <w:t>O ator principal sair do sistema.</w:t>
            </w:r>
          </w:p>
        </w:tc>
      </w:tr>
      <w:tr w:rsidR="00084561" w:rsidRPr="00084561" w14:paraId="445F4AC6" w14:textId="77777777" w:rsidTr="00321CD7">
        <w:trPr>
          <w:gridAfter w:val="2"/>
          <w:wAfter w:w="69" w:type="dxa"/>
        </w:trPr>
        <w:tc>
          <w:tcPr>
            <w:tcW w:w="4431" w:type="dxa"/>
          </w:tcPr>
          <w:p w14:paraId="4C7FB52E"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Inclusão</w:t>
            </w:r>
          </w:p>
        </w:tc>
        <w:tc>
          <w:tcPr>
            <w:tcW w:w="4431" w:type="dxa"/>
            <w:gridSpan w:val="4"/>
          </w:tcPr>
          <w:p w14:paraId="5A5685FE" w14:textId="77777777" w:rsidR="00084561" w:rsidRPr="00084561" w:rsidRDefault="00084561" w:rsidP="00084561">
            <w:pPr>
              <w:spacing w:line="240" w:lineRule="auto"/>
              <w:ind w:firstLine="0"/>
              <w:contextualSpacing/>
              <w:jc w:val="left"/>
              <w:rPr>
                <w:rFonts w:cs="Arial"/>
                <w:szCs w:val="24"/>
                <w:lang w:eastAsia="en-US"/>
              </w:rPr>
            </w:pPr>
            <w:r w:rsidRPr="00084561">
              <w:rPr>
                <w:rFonts w:cs="Arial"/>
                <w:szCs w:val="24"/>
                <w:lang w:eastAsia="en-US"/>
              </w:rPr>
              <w:t>UC 036 – Enviar form cadastro.</w:t>
            </w:r>
          </w:p>
        </w:tc>
      </w:tr>
      <w:tr w:rsidR="00084561" w:rsidRPr="00084561" w14:paraId="586C858B" w14:textId="77777777" w:rsidTr="00321CD7">
        <w:trPr>
          <w:gridAfter w:val="2"/>
          <w:wAfter w:w="69" w:type="dxa"/>
        </w:trPr>
        <w:tc>
          <w:tcPr>
            <w:tcW w:w="4431" w:type="dxa"/>
          </w:tcPr>
          <w:p w14:paraId="16C45E2E"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Extensão</w:t>
            </w:r>
          </w:p>
        </w:tc>
        <w:tc>
          <w:tcPr>
            <w:tcW w:w="4431" w:type="dxa"/>
            <w:gridSpan w:val="4"/>
          </w:tcPr>
          <w:p w14:paraId="065DD2CC" w14:textId="77777777" w:rsidR="00084561" w:rsidRPr="00084561" w:rsidRDefault="00084561" w:rsidP="00084561">
            <w:pPr>
              <w:spacing w:line="240" w:lineRule="auto"/>
              <w:ind w:left="320" w:hanging="284"/>
              <w:contextualSpacing/>
              <w:jc w:val="left"/>
              <w:rPr>
                <w:rFonts w:cs="Arial"/>
                <w:szCs w:val="24"/>
                <w:lang w:eastAsia="en-US"/>
              </w:rPr>
            </w:pPr>
            <w:r w:rsidRPr="00084561">
              <w:rPr>
                <w:rFonts w:cs="Arial"/>
                <w:szCs w:val="24"/>
                <w:lang w:eastAsia="en-US"/>
              </w:rPr>
              <w:t>Não há.</w:t>
            </w:r>
          </w:p>
        </w:tc>
      </w:tr>
      <w:tr w:rsidR="00084561" w:rsidRPr="00084561" w14:paraId="3F219A4C" w14:textId="77777777" w:rsidTr="00321CD7">
        <w:trPr>
          <w:gridAfter w:val="2"/>
          <w:wAfter w:w="69" w:type="dxa"/>
        </w:trPr>
        <w:tc>
          <w:tcPr>
            <w:tcW w:w="8862" w:type="dxa"/>
            <w:gridSpan w:val="5"/>
          </w:tcPr>
          <w:p w14:paraId="564C107E"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Caso de uso – Validar cadastro</w:t>
            </w:r>
          </w:p>
        </w:tc>
      </w:tr>
      <w:tr w:rsidR="00084561" w:rsidRPr="00084561" w14:paraId="3BBC0569" w14:textId="77777777" w:rsidTr="00321CD7">
        <w:trPr>
          <w:gridAfter w:val="2"/>
          <w:wAfter w:w="69" w:type="dxa"/>
        </w:trPr>
        <w:tc>
          <w:tcPr>
            <w:tcW w:w="4431" w:type="dxa"/>
          </w:tcPr>
          <w:p w14:paraId="07293E5D"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ID</w:t>
            </w:r>
          </w:p>
        </w:tc>
        <w:tc>
          <w:tcPr>
            <w:tcW w:w="4431" w:type="dxa"/>
            <w:gridSpan w:val="4"/>
          </w:tcPr>
          <w:p w14:paraId="544A26B6"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UC 002</w:t>
            </w:r>
          </w:p>
        </w:tc>
      </w:tr>
      <w:tr w:rsidR="00084561" w:rsidRPr="00084561" w14:paraId="77FD58D9" w14:textId="77777777" w:rsidTr="00321CD7">
        <w:trPr>
          <w:gridAfter w:val="2"/>
          <w:wAfter w:w="69" w:type="dxa"/>
        </w:trPr>
        <w:tc>
          <w:tcPr>
            <w:tcW w:w="4431" w:type="dxa"/>
          </w:tcPr>
          <w:p w14:paraId="37285933" w14:textId="77777777" w:rsidR="00084561" w:rsidRPr="00084561" w:rsidRDefault="00084561" w:rsidP="00084561">
            <w:pPr>
              <w:spacing w:before="120" w:line="240" w:lineRule="auto"/>
              <w:ind w:firstLine="0"/>
              <w:jc w:val="left"/>
              <w:rPr>
                <w:rFonts w:cs="Arial"/>
                <w:szCs w:val="24"/>
                <w:lang w:eastAsia="en-US"/>
              </w:rPr>
            </w:pPr>
            <w:r w:rsidRPr="00084561">
              <w:rPr>
                <w:rFonts w:cs="Arial"/>
                <w:szCs w:val="24"/>
                <w:lang w:eastAsia="en-US"/>
              </w:rPr>
              <w:t>Descrição</w:t>
            </w:r>
          </w:p>
        </w:tc>
        <w:tc>
          <w:tcPr>
            <w:tcW w:w="4431" w:type="dxa"/>
            <w:gridSpan w:val="4"/>
          </w:tcPr>
          <w:p w14:paraId="21F2BB04"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O sistema validará as informações do cadastro inseridas pelo cliente atendendo o RF 002.</w:t>
            </w:r>
          </w:p>
        </w:tc>
      </w:tr>
      <w:tr w:rsidR="00084561" w:rsidRPr="00084561" w14:paraId="0B2C4585" w14:textId="77777777" w:rsidTr="00321CD7">
        <w:trPr>
          <w:gridAfter w:val="2"/>
          <w:wAfter w:w="69" w:type="dxa"/>
        </w:trPr>
        <w:tc>
          <w:tcPr>
            <w:tcW w:w="4431" w:type="dxa"/>
          </w:tcPr>
          <w:p w14:paraId="4D467936"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Ator primário</w:t>
            </w:r>
          </w:p>
        </w:tc>
        <w:tc>
          <w:tcPr>
            <w:tcW w:w="4431" w:type="dxa"/>
            <w:gridSpan w:val="4"/>
          </w:tcPr>
          <w:p w14:paraId="23A4FA8A"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Sistema.</w:t>
            </w:r>
          </w:p>
        </w:tc>
      </w:tr>
      <w:tr w:rsidR="00084561" w:rsidRPr="00084561" w14:paraId="042EFE1D" w14:textId="77777777" w:rsidTr="00321CD7">
        <w:trPr>
          <w:gridAfter w:val="2"/>
          <w:wAfter w:w="69" w:type="dxa"/>
        </w:trPr>
        <w:tc>
          <w:tcPr>
            <w:tcW w:w="4431" w:type="dxa"/>
          </w:tcPr>
          <w:p w14:paraId="3C73BA6F"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Pré-condição</w:t>
            </w:r>
          </w:p>
        </w:tc>
        <w:tc>
          <w:tcPr>
            <w:tcW w:w="4431" w:type="dxa"/>
            <w:gridSpan w:val="4"/>
          </w:tcPr>
          <w:p w14:paraId="3EC41A3A"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Ter sido preenchido e enviado o formulário de cadastro.</w:t>
            </w:r>
          </w:p>
        </w:tc>
      </w:tr>
      <w:tr w:rsidR="00084561" w:rsidRPr="00084561" w14:paraId="5A87C180" w14:textId="77777777" w:rsidTr="00321CD7">
        <w:trPr>
          <w:gridAfter w:val="2"/>
          <w:wAfter w:w="69" w:type="dxa"/>
        </w:trPr>
        <w:tc>
          <w:tcPr>
            <w:tcW w:w="4431" w:type="dxa"/>
          </w:tcPr>
          <w:p w14:paraId="19D74640" w14:textId="77777777" w:rsidR="00084561" w:rsidRPr="00084561" w:rsidRDefault="00084561" w:rsidP="00084561">
            <w:pPr>
              <w:spacing w:line="240" w:lineRule="auto"/>
              <w:ind w:firstLine="0"/>
              <w:jc w:val="left"/>
              <w:rPr>
                <w:rFonts w:cs="Arial"/>
                <w:szCs w:val="24"/>
                <w:lang w:eastAsia="en-US"/>
              </w:rPr>
            </w:pPr>
          </w:p>
          <w:p w14:paraId="72AEC310" w14:textId="77777777" w:rsidR="00084561" w:rsidRPr="00084561" w:rsidRDefault="00084561" w:rsidP="00084561">
            <w:pPr>
              <w:spacing w:line="240" w:lineRule="auto"/>
              <w:ind w:firstLine="0"/>
              <w:jc w:val="left"/>
              <w:rPr>
                <w:rFonts w:cs="Arial"/>
                <w:szCs w:val="24"/>
                <w:lang w:eastAsia="en-US"/>
              </w:rPr>
            </w:pPr>
          </w:p>
          <w:p w14:paraId="357E3765" w14:textId="77777777" w:rsidR="00084561" w:rsidRPr="00084561" w:rsidRDefault="00084561" w:rsidP="00084561">
            <w:pPr>
              <w:spacing w:line="240" w:lineRule="auto"/>
              <w:ind w:firstLine="0"/>
              <w:jc w:val="left"/>
              <w:rPr>
                <w:rFonts w:cs="Arial"/>
                <w:szCs w:val="24"/>
                <w:lang w:eastAsia="en-US"/>
              </w:rPr>
            </w:pPr>
          </w:p>
          <w:p w14:paraId="461FFDD3" w14:textId="77777777" w:rsidR="00084561" w:rsidRPr="00084561" w:rsidRDefault="00084561" w:rsidP="00084561">
            <w:pPr>
              <w:spacing w:line="240" w:lineRule="auto"/>
              <w:ind w:firstLine="0"/>
              <w:jc w:val="left"/>
              <w:rPr>
                <w:rFonts w:cs="Arial"/>
                <w:szCs w:val="24"/>
                <w:lang w:eastAsia="en-US"/>
              </w:rPr>
            </w:pPr>
          </w:p>
          <w:p w14:paraId="54596337"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Cenário principal</w:t>
            </w:r>
          </w:p>
        </w:tc>
        <w:tc>
          <w:tcPr>
            <w:tcW w:w="4431" w:type="dxa"/>
            <w:gridSpan w:val="4"/>
          </w:tcPr>
          <w:p w14:paraId="04400D7A" w14:textId="77777777" w:rsidR="00084561" w:rsidRPr="00084561" w:rsidRDefault="00084561" w:rsidP="00084561">
            <w:pPr>
              <w:numPr>
                <w:ilvl w:val="0"/>
                <w:numId w:val="15"/>
              </w:numPr>
              <w:spacing w:line="240" w:lineRule="auto"/>
              <w:ind w:left="320" w:hanging="284"/>
              <w:contextualSpacing/>
              <w:jc w:val="left"/>
              <w:rPr>
                <w:rFonts w:cs="Arial"/>
                <w:szCs w:val="24"/>
                <w:lang w:eastAsia="en-US"/>
              </w:rPr>
            </w:pPr>
            <w:r w:rsidRPr="00084561">
              <w:rPr>
                <w:rFonts w:cs="Arial"/>
                <w:szCs w:val="24"/>
                <w:lang w:eastAsia="en-US"/>
              </w:rPr>
              <w:t>O sistema verificará se os dados presentes no formulário (nome, CPF/CNPJ, celular, e-mail, senha, logradouro, bairro, cep, cidade) já existem no banco de dados.</w:t>
            </w:r>
          </w:p>
          <w:p w14:paraId="2851A24A" w14:textId="77777777" w:rsidR="00084561" w:rsidRPr="00084561" w:rsidRDefault="00084561" w:rsidP="00084561">
            <w:pPr>
              <w:numPr>
                <w:ilvl w:val="0"/>
                <w:numId w:val="15"/>
              </w:numPr>
              <w:spacing w:line="240" w:lineRule="auto"/>
              <w:ind w:left="320" w:hanging="284"/>
              <w:contextualSpacing/>
              <w:jc w:val="left"/>
              <w:rPr>
                <w:rFonts w:cs="Arial"/>
                <w:szCs w:val="24"/>
                <w:lang w:eastAsia="en-US"/>
              </w:rPr>
            </w:pPr>
            <w:r w:rsidRPr="00084561">
              <w:rPr>
                <w:rFonts w:cs="Arial"/>
                <w:szCs w:val="24"/>
                <w:lang w:eastAsia="en-US"/>
              </w:rPr>
              <w:t>Se eles já estiverem cadastrados, uma mensagem de conta já cadastrada será mostrada ao cliente.</w:t>
            </w:r>
          </w:p>
          <w:p w14:paraId="5ECBC7B9" w14:textId="77777777" w:rsidR="00084561" w:rsidRPr="00084561" w:rsidRDefault="00084561" w:rsidP="00084561">
            <w:pPr>
              <w:numPr>
                <w:ilvl w:val="0"/>
                <w:numId w:val="15"/>
              </w:numPr>
              <w:spacing w:line="240" w:lineRule="auto"/>
              <w:ind w:left="320" w:hanging="284"/>
              <w:contextualSpacing/>
              <w:jc w:val="left"/>
              <w:rPr>
                <w:rFonts w:cs="Arial"/>
                <w:szCs w:val="24"/>
                <w:lang w:eastAsia="en-US"/>
              </w:rPr>
            </w:pPr>
            <w:r w:rsidRPr="00084561">
              <w:rPr>
                <w:rFonts w:cs="Arial"/>
                <w:szCs w:val="24"/>
                <w:lang w:eastAsia="en-US"/>
              </w:rPr>
              <w:t>Se eles não estão presentes no banco de dados um novo perfil será criado e uma mensagem é mostrada ao ator.</w:t>
            </w:r>
          </w:p>
          <w:p w14:paraId="4AB9F20D" w14:textId="77777777" w:rsidR="00084561" w:rsidRPr="00084561" w:rsidRDefault="00084561" w:rsidP="00084561">
            <w:pPr>
              <w:numPr>
                <w:ilvl w:val="0"/>
                <w:numId w:val="15"/>
              </w:numPr>
              <w:spacing w:line="240" w:lineRule="auto"/>
              <w:ind w:left="320" w:hanging="284"/>
              <w:contextualSpacing/>
              <w:jc w:val="left"/>
              <w:rPr>
                <w:rFonts w:cs="Arial"/>
                <w:szCs w:val="24"/>
                <w:lang w:eastAsia="en-US"/>
              </w:rPr>
            </w:pPr>
            <w:r w:rsidRPr="00084561">
              <w:rPr>
                <w:rFonts w:cs="Arial"/>
                <w:szCs w:val="24"/>
                <w:lang w:eastAsia="en-US"/>
              </w:rPr>
              <w:t>O sistema redirecionará o cliente para a página de login.</w:t>
            </w:r>
          </w:p>
        </w:tc>
      </w:tr>
      <w:tr w:rsidR="00084561" w:rsidRPr="00084561" w14:paraId="3BAA0A04" w14:textId="77777777" w:rsidTr="00321CD7">
        <w:trPr>
          <w:gridAfter w:val="2"/>
          <w:wAfter w:w="69" w:type="dxa"/>
        </w:trPr>
        <w:tc>
          <w:tcPr>
            <w:tcW w:w="4431" w:type="dxa"/>
          </w:tcPr>
          <w:p w14:paraId="2517311B"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Pós-condição</w:t>
            </w:r>
          </w:p>
        </w:tc>
        <w:tc>
          <w:tcPr>
            <w:tcW w:w="4431" w:type="dxa"/>
            <w:gridSpan w:val="4"/>
          </w:tcPr>
          <w:p w14:paraId="05C397FA"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O ator preencher os campos de login.</w:t>
            </w:r>
          </w:p>
        </w:tc>
      </w:tr>
      <w:tr w:rsidR="00084561" w:rsidRPr="00084561" w14:paraId="120E72DD" w14:textId="77777777" w:rsidTr="00321CD7">
        <w:trPr>
          <w:gridAfter w:val="2"/>
          <w:wAfter w:w="69" w:type="dxa"/>
        </w:trPr>
        <w:tc>
          <w:tcPr>
            <w:tcW w:w="4431" w:type="dxa"/>
          </w:tcPr>
          <w:p w14:paraId="054F1E23"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Cenário alternativo</w:t>
            </w:r>
          </w:p>
        </w:tc>
        <w:tc>
          <w:tcPr>
            <w:tcW w:w="4431" w:type="dxa"/>
            <w:gridSpan w:val="4"/>
          </w:tcPr>
          <w:p w14:paraId="4743E0A8"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Não há.</w:t>
            </w:r>
          </w:p>
        </w:tc>
      </w:tr>
      <w:tr w:rsidR="00084561" w:rsidRPr="00084561" w14:paraId="3E529666" w14:textId="77777777" w:rsidTr="00321CD7">
        <w:trPr>
          <w:gridAfter w:val="2"/>
          <w:wAfter w:w="69" w:type="dxa"/>
        </w:trPr>
        <w:tc>
          <w:tcPr>
            <w:tcW w:w="4431" w:type="dxa"/>
          </w:tcPr>
          <w:p w14:paraId="4F5935FE"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Inclusão</w:t>
            </w:r>
          </w:p>
        </w:tc>
        <w:tc>
          <w:tcPr>
            <w:tcW w:w="4431" w:type="dxa"/>
            <w:gridSpan w:val="4"/>
          </w:tcPr>
          <w:p w14:paraId="2C792379" w14:textId="77777777" w:rsidR="00084561" w:rsidRPr="00084561" w:rsidRDefault="00084561" w:rsidP="00084561">
            <w:pPr>
              <w:spacing w:line="240" w:lineRule="auto"/>
              <w:ind w:firstLine="0"/>
              <w:contextualSpacing/>
              <w:jc w:val="left"/>
              <w:rPr>
                <w:rFonts w:cs="Arial"/>
                <w:szCs w:val="24"/>
                <w:lang w:eastAsia="en-US"/>
              </w:rPr>
            </w:pPr>
            <w:r w:rsidRPr="00084561">
              <w:rPr>
                <w:rFonts w:cs="Arial"/>
                <w:szCs w:val="24"/>
                <w:lang w:eastAsia="en-US"/>
              </w:rPr>
              <w:t>Não há.</w:t>
            </w:r>
          </w:p>
        </w:tc>
      </w:tr>
      <w:tr w:rsidR="00084561" w:rsidRPr="00084561" w14:paraId="35A35CBD" w14:textId="77777777" w:rsidTr="00321CD7">
        <w:trPr>
          <w:gridAfter w:val="2"/>
          <w:wAfter w:w="69" w:type="dxa"/>
        </w:trPr>
        <w:tc>
          <w:tcPr>
            <w:tcW w:w="4431" w:type="dxa"/>
          </w:tcPr>
          <w:p w14:paraId="01609ECD"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Extensão</w:t>
            </w:r>
          </w:p>
        </w:tc>
        <w:tc>
          <w:tcPr>
            <w:tcW w:w="4431" w:type="dxa"/>
            <w:gridSpan w:val="4"/>
          </w:tcPr>
          <w:p w14:paraId="72B8C67B"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UC 036 – Enviar form cadastro.</w:t>
            </w:r>
          </w:p>
        </w:tc>
      </w:tr>
      <w:tr w:rsidR="00084561" w:rsidRPr="00084561" w14:paraId="7039CA46" w14:textId="77777777" w:rsidTr="00321CD7">
        <w:trPr>
          <w:gridAfter w:val="2"/>
          <w:wAfter w:w="69" w:type="dxa"/>
        </w:trPr>
        <w:tc>
          <w:tcPr>
            <w:tcW w:w="8862" w:type="dxa"/>
            <w:gridSpan w:val="5"/>
          </w:tcPr>
          <w:p w14:paraId="57298E02"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lastRenderedPageBreak/>
              <w:t>Caso de uso – Logar no sistema</w:t>
            </w:r>
          </w:p>
        </w:tc>
      </w:tr>
      <w:tr w:rsidR="00084561" w:rsidRPr="00084561" w14:paraId="35B2677C" w14:textId="77777777" w:rsidTr="00321CD7">
        <w:trPr>
          <w:gridAfter w:val="2"/>
          <w:wAfter w:w="69" w:type="dxa"/>
        </w:trPr>
        <w:tc>
          <w:tcPr>
            <w:tcW w:w="4431" w:type="dxa"/>
          </w:tcPr>
          <w:p w14:paraId="7411E0AE"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ID</w:t>
            </w:r>
          </w:p>
        </w:tc>
        <w:tc>
          <w:tcPr>
            <w:tcW w:w="4431" w:type="dxa"/>
            <w:gridSpan w:val="4"/>
          </w:tcPr>
          <w:p w14:paraId="6CE559C9"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UC 003</w:t>
            </w:r>
          </w:p>
        </w:tc>
      </w:tr>
      <w:tr w:rsidR="00084561" w:rsidRPr="00084561" w14:paraId="020A3023" w14:textId="77777777" w:rsidTr="00321CD7">
        <w:trPr>
          <w:gridAfter w:val="2"/>
          <w:wAfter w:w="69" w:type="dxa"/>
        </w:trPr>
        <w:tc>
          <w:tcPr>
            <w:tcW w:w="4431" w:type="dxa"/>
          </w:tcPr>
          <w:p w14:paraId="1838D671" w14:textId="77777777" w:rsidR="00084561" w:rsidRPr="00084561" w:rsidRDefault="00084561" w:rsidP="00084561">
            <w:pPr>
              <w:spacing w:before="120" w:line="240" w:lineRule="auto"/>
              <w:ind w:firstLine="0"/>
              <w:jc w:val="left"/>
              <w:rPr>
                <w:rFonts w:cs="Arial"/>
                <w:szCs w:val="24"/>
                <w:lang w:eastAsia="en-US"/>
              </w:rPr>
            </w:pPr>
            <w:r w:rsidRPr="00084561">
              <w:rPr>
                <w:rFonts w:cs="Arial"/>
                <w:szCs w:val="24"/>
                <w:lang w:eastAsia="en-US"/>
              </w:rPr>
              <w:t>Descrição</w:t>
            </w:r>
          </w:p>
        </w:tc>
        <w:tc>
          <w:tcPr>
            <w:tcW w:w="4431" w:type="dxa"/>
            <w:gridSpan w:val="4"/>
          </w:tcPr>
          <w:p w14:paraId="57877116"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Os usuários irão logar na plataforma atendendo ao RF 003.</w:t>
            </w:r>
          </w:p>
        </w:tc>
      </w:tr>
      <w:tr w:rsidR="00084561" w:rsidRPr="00084561" w14:paraId="42EA7177" w14:textId="77777777" w:rsidTr="00321CD7">
        <w:trPr>
          <w:gridAfter w:val="2"/>
          <w:wAfter w:w="69" w:type="dxa"/>
        </w:trPr>
        <w:tc>
          <w:tcPr>
            <w:tcW w:w="4431" w:type="dxa"/>
          </w:tcPr>
          <w:p w14:paraId="5BE56BB5"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Ator primário</w:t>
            </w:r>
          </w:p>
        </w:tc>
        <w:tc>
          <w:tcPr>
            <w:tcW w:w="4431" w:type="dxa"/>
            <w:gridSpan w:val="4"/>
          </w:tcPr>
          <w:p w14:paraId="0B61D30E"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Cliente ou mercado.</w:t>
            </w:r>
          </w:p>
        </w:tc>
      </w:tr>
      <w:tr w:rsidR="00084561" w:rsidRPr="00084561" w14:paraId="726137BC" w14:textId="77777777" w:rsidTr="00321CD7">
        <w:trPr>
          <w:gridAfter w:val="2"/>
          <w:wAfter w:w="69" w:type="dxa"/>
        </w:trPr>
        <w:tc>
          <w:tcPr>
            <w:tcW w:w="4431" w:type="dxa"/>
          </w:tcPr>
          <w:p w14:paraId="370FB09B"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Pré-condição</w:t>
            </w:r>
          </w:p>
        </w:tc>
        <w:tc>
          <w:tcPr>
            <w:tcW w:w="4431" w:type="dxa"/>
            <w:gridSpan w:val="4"/>
          </w:tcPr>
          <w:p w14:paraId="6FF703FF"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Ter um cadastro no aplicativo.</w:t>
            </w:r>
          </w:p>
        </w:tc>
      </w:tr>
      <w:tr w:rsidR="00084561" w:rsidRPr="00084561" w14:paraId="66C6E7A2" w14:textId="77777777" w:rsidTr="00321CD7">
        <w:trPr>
          <w:gridAfter w:val="2"/>
          <w:wAfter w:w="69" w:type="dxa"/>
        </w:trPr>
        <w:tc>
          <w:tcPr>
            <w:tcW w:w="4431" w:type="dxa"/>
          </w:tcPr>
          <w:p w14:paraId="16A408EE" w14:textId="77777777" w:rsidR="00084561" w:rsidRPr="00084561" w:rsidRDefault="00084561" w:rsidP="00084561">
            <w:pPr>
              <w:spacing w:before="120" w:line="240" w:lineRule="auto"/>
              <w:ind w:firstLine="0"/>
              <w:jc w:val="left"/>
              <w:rPr>
                <w:rFonts w:cs="Arial"/>
                <w:szCs w:val="24"/>
                <w:lang w:eastAsia="en-US"/>
              </w:rPr>
            </w:pPr>
          </w:p>
          <w:p w14:paraId="2DF76003" w14:textId="77777777" w:rsidR="00084561" w:rsidRPr="00084561" w:rsidRDefault="00084561" w:rsidP="00084561">
            <w:pPr>
              <w:spacing w:before="120" w:line="240" w:lineRule="auto"/>
              <w:ind w:firstLine="0"/>
              <w:jc w:val="left"/>
              <w:rPr>
                <w:rFonts w:cs="Arial"/>
                <w:szCs w:val="24"/>
                <w:lang w:eastAsia="en-US"/>
              </w:rPr>
            </w:pPr>
          </w:p>
          <w:p w14:paraId="062B2CDC" w14:textId="77777777" w:rsidR="00084561" w:rsidRPr="00084561" w:rsidRDefault="00084561" w:rsidP="00084561">
            <w:pPr>
              <w:spacing w:before="120" w:line="240" w:lineRule="auto"/>
              <w:ind w:firstLine="0"/>
              <w:jc w:val="left"/>
              <w:rPr>
                <w:rFonts w:cs="Arial"/>
                <w:szCs w:val="24"/>
                <w:lang w:eastAsia="en-US"/>
              </w:rPr>
            </w:pPr>
            <w:r w:rsidRPr="00084561">
              <w:rPr>
                <w:rFonts w:cs="Arial"/>
                <w:szCs w:val="24"/>
                <w:lang w:eastAsia="en-US"/>
              </w:rPr>
              <w:t>Cenário principal</w:t>
            </w:r>
          </w:p>
        </w:tc>
        <w:tc>
          <w:tcPr>
            <w:tcW w:w="4431" w:type="dxa"/>
            <w:gridSpan w:val="4"/>
          </w:tcPr>
          <w:p w14:paraId="41649843" w14:textId="77777777" w:rsidR="00084561" w:rsidRPr="00084561" w:rsidRDefault="00084561" w:rsidP="00084561">
            <w:pPr>
              <w:numPr>
                <w:ilvl w:val="0"/>
                <w:numId w:val="16"/>
              </w:numPr>
              <w:spacing w:line="240" w:lineRule="auto"/>
              <w:ind w:left="320" w:hanging="284"/>
              <w:contextualSpacing/>
              <w:jc w:val="left"/>
              <w:rPr>
                <w:rFonts w:cs="Arial"/>
                <w:szCs w:val="24"/>
                <w:lang w:eastAsia="en-US"/>
              </w:rPr>
            </w:pPr>
            <w:r w:rsidRPr="00084561">
              <w:rPr>
                <w:rFonts w:cs="Arial"/>
                <w:szCs w:val="24"/>
                <w:lang w:eastAsia="en-US"/>
              </w:rPr>
              <w:t>Os usuários selecionarão a opção logar ao acessar o sistema ou será redirecionado para a página de login.</w:t>
            </w:r>
          </w:p>
          <w:p w14:paraId="4B321FDA" w14:textId="77777777" w:rsidR="00084561" w:rsidRPr="00084561" w:rsidRDefault="00084561" w:rsidP="00084561">
            <w:pPr>
              <w:numPr>
                <w:ilvl w:val="0"/>
                <w:numId w:val="16"/>
              </w:numPr>
              <w:spacing w:line="240" w:lineRule="auto"/>
              <w:ind w:left="320" w:hanging="284"/>
              <w:contextualSpacing/>
              <w:jc w:val="left"/>
              <w:rPr>
                <w:rFonts w:cs="Arial"/>
                <w:szCs w:val="24"/>
                <w:lang w:eastAsia="en-US"/>
              </w:rPr>
            </w:pPr>
            <w:r w:rsidRPr="00084561">
              <w:rPr>
                <w:rFonts w:cs="Arial"/>
                <w:szCs w:val="24"/>
                <w:lang w:eastAsia="en-US"/>
              </w:rPr>
              <w:t>O sistema carregará o formulário de login.</w:t>
            </w:r>
          </w:p>
          <w:p w14:paraId="5CFCBC0B" w14:textId="77777777" w:rsidR="00084561" w:rsidRPr="00084561" w:rsidRDefault="00084561" w:rsidP="00084561">
            <w:pPr>
              <w:numPr>
                <w:ilvl w:val="0"/>
                <w:numId w:val="16"/>
              </w:numPr>
              <w:spacing w:line="240" w:lineRule="auto"/>
              <w:ind w:left="320" w:hanging="284"/>
              <w:contextualSpacing/>
              <w:jc w:val="left"/>
              <w:rPr>
                <w:rFonts w:cs="Arial"/>
                <w:szCs w:val="24"/>
                <w:lang w:eastAsia="en-US"/>
              </w:rPr>
            </w:pPr>
            <w:r w:rsidRPr="00084561">
              <w:rPr>
                <w:rFonts w:cs="Arial"/>
                <w:szCs w:val="24"/>
                <w:lang w:eastAsia="en-US"/>
              </w:rPr>
              <w:t>Os usuários preencheram os campos do formulário CPF(Cliente) ou CNPJ(Mercado), e sua senha.</w:t>
            </w:r>
          </w:p>
        </w:tc>
      </w:tr>
      <w:tr w:rsidR="00084561" w:rsidRPr="00084561" w14:paraId="7848A201" w14:textId="77777777" w:rsidTr="00321CD7">
        <w:trPr>
          <w:gridAfter w:val="2"/>
          <w:wAfter w:w="69" w:type="dxa"/>
        </w:trPr>
        <w:tc>
          <w:tcPr>
            <w:tcW w:w="4431" w:type="dxa"/>
          </w:tcPr>
          <w:p w14:paraId="77B1126E"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Pós-condição</w:t>
            </w:r>
          </w:p>
        </w:tc>
        <w:tc>
          <w:tcPr>
            <w:tcW w:w="4431" w:type="dxa"/>
            <w:gridSpan w:val="4"/>
          </w:tcPr>
          <w:p w14:paraId="5F1D0B55"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O usuário enviar o formulário.</w:t>
            </w:r>
          </w:p>
        </w:tc>
      </w:tr>
      <w:tr w:rsidR="00084561" w:rsidRPr="00084561" w14:paraId="08210931" w14:textId="77777777" w:rsidTr="00321CD7">
        <w:trPr>
          <w:gridAfter w:val="2"/>
          <w:wAfter w:w="69" w:type="dxa"/>
        </w:trPr>
        <w:tc>
          <w:tcPr>
            <w:tcW w:w="4431" w:type="dxa"/>
          </w:tcPr>
          <w:p w14:paraId="157BF04F"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Cenário alternativo</w:t>
            </w:r>
          </w:p>
        </w:tc>
        <w:tc>
          <w:tcPr>
            <w:tcW w:w="4431" w:type="dxa"/>
            <w:gridSpan w:val="4"/>
          </w:tcPr>
          <w:p w14:paraId="4EBEC890" w14:textId="77777777" w:rsidR="00084561" w:rsidRPr="00084561" w:rsidRDefault="00084561" w:rsidP="00084561">
            <w:pPr>
              <w:numPr>
                <w:ilvl w:val="0"/>
                <w:numId w:val="17"/>
              </w:numPr>
              <w:spacing w:line="240" w:lineRule="auto"/>
              <w:ind w:left="320" w:hanging="284"/>
              <w:contextualSpacing/>
              <w:jc w:val="left"/>
              <w:rPr>
                <w:rFonts w:cs="Arial"/>
                <w:szCs w:val="24"/>
                <w:lang w:eastAsia="en-US"/>
              </w:rPr>
            </w:pPr>
            <w:r w:rsidRPr="00084561">
              <w:rPr>
                <w:rFonts w:cs="Arial"/>
                <w:szCs w:val="24"/>
                <w:lang w:eastAsia="en-US"/>
              </w:rPr>
              <w:t>O cliente sair do aplicativo</w:t>
            </w:r>
          </w:p>
        </w:tc>
      </w:tr>
      <w:tr w:rsidR="00084561" w:rsidRPr="00084561" w14:paraId="33B3EF49" w14:textId="77777777" w:rsidTr="00321CD7">
        <w:trPr>
          <w:gridAfter w:val="2"/>
          <w:wAfter w:w="69" w:type="dxa"/>
        </w:trPr>
        <w:tc>
          <w:tcPr>
            <w:tcW w:w="4431" w:type="dxa"/>
          </w:tcPr>
          <w:p w14:paraId="766A5E36"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Inclusão</w:t>
            </w:r>
          </w:p>
        </w:tc>
        <w:tc>
          <w:tcPr>
            <w:tcW w:w="4431" w:type="dxa"/>
            <w:gridSpan w:val="4"/>
          </w:tcPr>
          <w:p w14:paraId="69AD2D68" w14:textId="77777777" w:rsidR="00084561" w:rsidRPr="00084561" w:rsidRDefault="00084561" w:rsidP="00084561">
            <w:pPr>
              <w:spacing w:line="240" w:lineRule="auto"/>
              <w:ind w:firstLine="0"/>
              <w:contextualSpacing/>
              <w:jc w:val="left"/>
              <w:rPr>
                <w:rFonts w:cs="Arial"/>
                <w:szCs w:val="24"/>
                <w:lang w:eastAsia="en-US"/>
              </w:rPr>
            </w:pPr>
            <w:r w:rsidRPr="00084561">
              <w:rPr>
                <w:rFonts w:cs="Arial"/>
                <w:szCs w:val="24"/>
                <w:lang w:eastAsia="en-US"/>
              </w:rPr>
              <w:t>UC 037 – Enviar form login.</w:t>
            </w:r>
          </w:p>
        </w:tc>
      </w:tr>
      <w:tr w:rsidR="00084561" w:rsidRPr="00084561" w14:paraId="424B0755" w14:textId="77777777" w:rsidTr="00321CD7">
        <w:trPr>
          <w:gridAfter w:val="2"/>
          <w:wAfter w:w="69" w:type="dxa"/>
        </w:trPr>
        <w:tc>
          <w:tcPr>
            <w:tcW w:w="4431" w:type="dxa"/>
          </w:tcPr>
          <w:p w14:paraId="18EF8AB4"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Extensão</w:t>
            </w:r>
          </w:p>
        </w:tc>
        <w:tc>
          <w:tcPr>
            <w:tcW w:w="4431" w:type="dxa"/>
            <w:gridSpan w:val="4"/>
          </w:tcPr>
          <w:p w14:paraId="38A8E44C"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Não há.</w:t>
            </w:r>
          </w:p>
        </w:tc>
      </w:tr>
      <w:tr w:rsidR="00084561" w:rsidRPr="00084561" w14:paraId="6B524FED" w14:textId="77777777" w:rsidTr="00321CD7">
        <w:trPr>
          <w:gridAfter w:val="2"/>
          <w:wAfter w:w="69" w:type="dxa"/>
        </w:trPr>
        <w:tc>
          <w:tcPr>
            <w:tcW w:w="8862" w:type="dxa"/>
            <w:gridSpan w:val="5"/>
          </w:tcPr>
          <w:p w14:paraId="53652BE8"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Caso de uso – Validar login</w:t>
            </w:r>
          </w:p>
        </w:tc>
      </w:tr>
      <w:tr w:rsidR="00084561" w:rsidRPr="00084561" w14:paraId="3EEB27F9" w14:textId="77777777" w:rsidTr="00321CD7">
        <w:trPr>
          <w:gridAfter w:val="2"/>
          <w:wAfter w:w="69" w:type="dxa"/>
        </w:trPr>
        <w:tc>
          <w:tcPr>
            <w:tcW w:w="4431" w:type="dxa"/>
          </w:tcPr>
          <w:p w14:paraId="4FD11F79"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ID</w:t>
            </w:r>
          </w:p>
        </w:tc>
        <w:tc>
          <w:tcPr>
            <w:tcW w:w="4431" w:type="dxa"/>
            <w:gridSpan w:val="4"/>
          </w:tcPr>
          <w:p w14:paraId="24B13FD9"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UC 004</w:t>
            </w:r>
          </w:p>
        </w:tc>
      </w:tr>
      <w:tr w:rsidR="00084561" w:rsidRPr="00084561" w14:paraId="21986E6A" w14:textId="77777777" w:rsidTr="00321CD7">
        <w:trPr>
          <w:gridAfter w:val="2"/>
          <w:wAfter w:w="69" w:type="dxa"/>
        </w:trPr>
        <w:tc>
          <w:tcPr>
            <w:tcW w:w="4431" w:type="dxa"/>
          </w:tcPr>
          <w:p w14:paraId="5E694183"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Descrição</w:t>
            </w:r>
          </w:p>
        </w:tc>
        <w:tc>
          <w:tcPr>
            <w:tcW w:w="4431" w:type="dxa"/>
            <w:gridSpan w:val="4"/>
          </w:tcPr>
          <w:p w14:paraId="0703386D"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O sistema validará o login atendendo o RF 004.</w:t>
            </w:r>
          </w:p>
        </w:tc>
      </w:tr>
      <w:tr w:rsidR="00084561" w:rsidRPr="00084561" w14:paraId="3BB6BD24" w14:textId="77777777" w:rsidTr="00321CD7">
        <w:trPr>
          <w:gridAfter w:val="2"/>
          <w:wAfter w:w="69" w:type="dxa"/>
        </w:trPr>
        <w:tc>
          <w:tcPr>
            <w:tcW w:w="4431" w:type="dxa"/>
          </w:tcPr>
          <w:p w14:paraId="6FD0908D"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Ator primário</w:t>
            </w:r>
          </w:p>
        </w:tc>
        <w:tc>
          <w:tcPr>
            <w:tcW w:w="4431" w:type="dxa"/>
            <w:gridSpan w:val="4"/>
          </w:tcPr>
          <w:p w14:paraId="2F466C55"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Sistema.</w:t>
            </w:r>
          </w:p>
        </w:tc>
      </w:tr>
      <w:tr w:rsidR="00084561" w:rsidRPr="00084561" w14:paraId="6D2CDEDF" w14:textId="77777777" w:rsidTr="00321CD7">
        <w:trPr>
          <w:gridAfter w:val="2"/>
          <w:wAfter w:w="69" w:type="dxa"/>
        </w:trPr>
        <w:tc>
          <w:tcPr>
            <w:tcW w:w="4431" w:type="dxa"/>
          </w:tcPr>
          <w:p w14:paraId="6C82D3C2"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Pré-condição</w:t>
            </w:r>
          </w:p>
        </w:tc>
        <w:tc>
          <w:tcPr>
            <w:tcW w:w="4431" w:type="dxa"/>
            <w:gridSpan w:val="4"/>
          </w:tcPr>
          <w:p w14:paraId="7202B6D4"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Ter sido gerado um formulário de login.</w:t>
            </w:r>
          </w:p>
        </w:tc>
      </w:tr>
      <w:tr w:rsidR="00084561" w:rsidRPr="00084561" w14:paraId="698A9A3B" w14:textId="77777777" w:rsidTr="00321CD7">
        <w:trPr>
          <w:gridAfter w:val="2"/>
          <w:wAfter w:w="69" w:type="dxa"/>
        </w:trPr>
        <w:tc>
          <w:tcPr>
            <w:tcW w:w="4431" w:type="dxa"/>
          </w:tcPr>
          <w:p w14:paraId="6D6EF497" w14:textId="77777777" w:rsidR="00084561" w:rsidRPr="00084561" w:rsidRDefault="00084561" w:rsidP="00084561">
            <w:pPr>
              <w:spacing w:before="1080" w:line="240" w:lineRule="auto"/>
              <w:ind w:firstLine="0"/>
              <w:jc w:val="left"/>
              <w:rPr>
                <w:rFonts w:cs="Arial"/>
                <w:szCs w:val="24"/>
                <w:lang w:eastAsia="en-US"/>
              </w:rPr>
            </w:pPr>
            <w:r w:rsidRPr="00084561">
              <w:rPr>
                <w:rFonts w:cs="Arial"/>
                <w:szCs w:val="24"/>
                <w:lang w:eastAsia="en-US"/>
              </w:rPr>
              <w:t>Cenário principal</w:t>
            </w:r>
          </w:p>
        </w:tc>
        <w:tc>
          <w:tcPr>
            <w:tcW w:w="4431" w:type="dxa"/>
            <w:gridSpan w:val="4"/>
          </w:tcPr>
          <w:p w14:paraId="54AA2E21" w14:textId="77777777" w:rsidR="00084561" w:rsidRPr="00084561" w:rsidRDefault="00084561" w:rsidP="00084561">
            <w:pPr>
              <w:numPr>
                <w:ilvl w:val="0"/>
                <w:numId w:val="18"/>
              </w:numPr>
              <w:spacing w:line="240" w:lineRule="auto"/>
              <w:ind w:left="320" w:hanging="320"/>
              <w:contextualSpacing/>
              <w:jc w:val="left"/>
              <w:rPr>
                <w:rFonts w:cs="Arial"/>
                <w:szCs w:val="24"/>
                <w:lang w:eastAsia="en-US"/>
              </w:rPr>
            </w:pPr>
            <w:r w:rsidRPr="00084561">
              <w:rPr>
                <w:rFonts w:cs="Arial"/>
                <w:szCs w:val="24"/>
                <w:lang w:eastAsia="en-US"/>
              </w:rPr>
              <w:t>O sistema validará os dados do formulário de login (CPF/CNPJ e senha) com o banco de dados.</w:t>
            </w:r>
          </w:p>
          <w:p w14:paraId="1FB889C6" w14:textId="77777777" w:rsidR="00084561" w:rsidRPr="00084561" w:rsidRDefault="00084561" w:rsidP="00084561">
            <w:pPr>
              <w:numPr>
                <w:ilvl w:val="0"/>
                <w:numId w:val="18"/>
              </w:numPr>
              <w:spacing w:line="240" w:lineRule="auto"/>
              <w:ind w:left="320" w:hanging="320"/>
              <w:contextualSpacing/>
              <w:jc w:val="left"/>
              <w:rPr>
                <w:rFonts w:cs="Arial"/>
                <w:szCs w:val="24"/>
                <w:lang w:eastAsia="en-US"/>
              </w:rPr>
            </w:pPr>
            <w:r w:rsidRPr="00084561">
              <w:rPr>
                <w:rFonts w:cs="Arial"/>
                <w:szCs w:val="24"/>
                <w:lang w:eastAsia="en-US"/>
              </w:rPr>
              <w:t>Se os dados não estão presentes no banco de dados uma mensagem de login inválido é mostrada ao cliente.</w:t>
            </w:r>
          </w:p>
          <w:p w14:paraId="058A25FC" w14:textId="77777777" w:rsidR="00084561" w:rsidRPr="00084561" w:rsidRDefault="00084561" w:rsidP="00084561">
            <w:pPr>
              <w:numPr>
                <w:ilvl w:val="0"/>
                <w:numId w:val="18"/>
              </w:numPr>
              <w:spacing w:line="240" w:lineRule="auto"/>
              <w:ind w:left="320" w:hanging="320"/>
              <w:contextualSpacing/>
              <w:jc w:val="left"/>
              <w:rPr>
                <w:rFonts w:cs="Arial"/>
                <w:szCs w:val="24"/>
                <w:lang w:eastAsia="en-US"/>
              </w:rPr>
            </w:pPr>
            <w:r w:rsidRPr="00084561">
              <w:rPr>
                <w:rFonts w:cs="Arial"/>
                <w:szCs w:val="24"/>
                <w:lang w:eastAsia="en-US"/>
              </w:rPr>
              <w:t>Se os dados estão presentes no banco de dados uma mensagem de confirmação de login é mostrada ao cliente.</w:t>
            </w:r>
          </w:p>
          <w:p w14:paraId="1FDFD8BD" w14:textId="77777777" w:rsidR="00084561" w:rsidRPr="00084561" w:rsidRDefault="00084561" w:rsidP="00084561">
            <w:pPr>
              <w:numPr>
                <w:ilvl w:val="0"/>
                <w:numId w:val="18"/>
              </w:numPr>
              <w:spacing w:line="240" w:lineRule="auto"/>
              <w:ind w:left="320" w:hanging="320"/>
              <w:contextualSpacing/>
              <w:jc w:val="left"/>
              <w:rPr>
                <w:rFonts w:cs="Arial"/>
                <w:szCs w:val="24"/>
                <w:lang w:eastAsia="en-US"/>
              </w:rPr>
            </w:pPr>
            <w:r w:rsidRPr="00084561">
              <w:rPr>
                <w:rFonts w:cs="Arial"/>
                <w:szCs w:val="24"/>
                <w:lang w:eastAsia="en-US"/>
              </w:rPr>
              <w:t>O sistema liberará o acesso para o cliente usar sua conta.</w:t>
            </w:r>
          </w:p>
        </w:tc>
      </w:tr>
      <w:tr w:rsidR="00084561" w:rsidRPr="00084561" w14:paraId="080F8653" w14:textId="77777777" w:rsidTr="00321CD7">
        <w:trPr>
          <w:gridAfter w:val="2"/>
          <w:wAfter w:w="69" w:type="dxa"/>
        </w:trPr>
        <w:tc>
          <w:tcPr>
            <w:tcW w:w="4431" w:type="dxa"/>
          </w:tcPr>
          <w:p w14:paraId="054BC5E5" w14:textId="77777777" w:rsidR="00084561" w:rsidRPr="00084561" w:rsidRDefault="00084561" w:rsidP="00084561">
            <w:pPr>
              <w:spacing w:before="120" w:line="240" w:lineRule="auto"/>
              <w:ind w:firstLine="0"/>
              <w:jc w:val="left"/>
              <w:rPr>
                <w:rFonts w:cs="Arial"/>
                <w:szCs w:val="24"/>
                <w:lang w:eastAsia="en-US"/>
              </w:rPr>
            </w:pPr>
            <w:r w:rsidRPr="00084561">
              <w:rPr>
                <w:rFonts w:cs="Arial"/>
                <w:szCs w:val="24"/>
                <w:lang w:eastAsia="en-US"/>
              </w:rPr>
              <w:t>Pós-condição</w:t>
            </w:r>
          </w:p>
        </w:tc>
        <w:tc>
          <w:tcPr>
            <w:tcW w:w="4431" w:type="dxa"/>
            <w:gridSpan w:val="4"/>
          </w:tcPr>
          <w:p w14:paraId="46F38A5A"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O sistema irá selecionar a plataforma do cliente ou do mercado de acordo com a validação do login realizado.</w:t>
            </w:r>
          </w:p>
        </w:tc>
      </w:tr>
      <w:tr w:rsidR="00084561" w:rsidRPr="00084561" w14:paraId="5FAFA170" w14:textId="77777777" w:rsidTr="00321CD7">
        <w:trPr>
          <w:gridAfter w:val="2"/>
          <w:wAfter w:w="69" w:type="dxa"/>
        </w:trPr>
        <w:tc>
          <w:tcPr>
            <w:tcW w:w="4431" w:type="dxa"/>
          </w:tcPr>
          <w:p w14:paraId="56A0D9A5" w14:textId="77777777" w:rsidR="00084561" w:rsidRPr="00084561" w:rsidRDefault="00084561" w:rsidP="00084561">
            <w:pPr>
              <w:spacing w:before="120" w:line="240" w:lineRule="auto"/>
              <w:ind w:firstLine="0"/>
              <w:jc w:val="left"/>
              <w:rPr>
                <w:rFonts w:cs="Arial"/>
                <w:szCs w:val="24"/>
                <w:lang w:eastAsia="en-US"/>
              </w:rPr>
            </w:pPr>
            <w:r w:rsidRPr="00084561">
              <w:rPr>
                <w:rFonts w:cs="Arial"/>
                <w:szCs w:val="24"/>
                <w:lang w:eastAsia="en-US"/>
              </w:rPr>
              <w:t>Cenário alternativo</w:t>
            </w:r>
          </w:p>
        </w:tc>
        <w:tc>
          <w:tcPr>
            <w:tcW w:w="4431" w:type="dxa"/>
            <w:gridSpan w:val="4"/>
          </w:tcPr>
          <w:p w14:paraId="73CA7152" w14:textId="77777777" w:rsidR="00084561" w:rsidRPr="00084561" w:rsidRDefault="00084561" w:rsidP="00084561">
            <w:pPr>
              <w:numPr>
                <w:ilvl w:val="0"/>
                <w:numId w:val="19"/>
              </w:numPr>
              <w:spacing w:line="240" w:lineRule="auto"/>
              <w:ind w:left="320" w:hanging="320"/>
              <w:contextualSpacing/>
              <w:jc w:val="left"/>
              <w:rPr>
                <w:rFonts w:cs="Arial"/>
                <w:szCs w:val="24"/>
                <w:lang w:eastAsia="en-US"/>
              </w:rPr>
            </w:pPr>
            <w:r w:rsidRPr="00084561">
              <w:rPr>
                <w:rFonts w:cs="Arial"/>
                <w:szCs w:val="24"/>
                <w:lang w:eastAsia="en-US"/>
              </w:rPr>
              <w:t>Os dados estiverem incorretos.</w:t>
            </w:r>
          </w:p>
          <w:p w14:paraId="386A4396" w14:textId="77777777" w:rsidR="00084561" w:rsidRPr="00084561" w:rsidRDefault="00084561" w:rsidP="00084561">
            <w:pPr>
              <w:numPr>
                <w:ilvl w:val="0"/>
                <w:numId w:val="19"/>
              </w:numPr>
              <w:spacing w:line="240" w:lineRule="auto"/>
              <w:ind w:left="320" w:hanging="320"/>
              <w:contextualSpacing/>
              <w:jc w:val="left"/>
              <w:rPr>
                <w:rFonts w:cs="Arial"/>
                <w:szCs w:val="24"/>
                <w:lang w:eastAsia="en-US"/>
              </w:rPr>
            </w:pPr>
            <w:r w:rsidRPr="00084561">
              <w:rPr>
                <w:rFonts w:cs="Arial"/>
                <w:szCs w:val="24"/>
                <w:lang w:eastAsia="en-US"/>
              </w:rPr>
              <w:t>O perfil já estar logado.</w:t>
            </w:r>
          </w:p>
        </w:tc>
      </w:tr>
      <w:tr w:rsidR="00084561" w:rsidRPr="00084561" w14:paraId="722BA191" w14:textId="77777777" w:rsidTr="00321CD7">
        <w:trPr>
          <w:gridAfter w:val="2"/>
          <w:wAfter w:w="69" w:type="dxa"/>
        </w:trPr>
        <w:tc>
          <w:tcPr>
            <w:tcW w:w="4431" w:type="dxa"/>
          </w:tcPr>
          <w:p w14:paraId="6FD13E9F"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Inclusão</w:t>
            </w:r>
          </w:p>
        </w:tc>
        <w:tc>
          <w:tcPr>
            <w:tcW w:w="4431" w:type="dxa"/>
            <w:gridSpan w:val="4"/>
          </w:tcPr>
          <w:p w14:paraId="495C3A0B" w14:textId="77777777" w:rsidR="00084561" w:rsidRPr="00084561" w:rsidRDefault="00084561" w:rsidP="00084561">
            <w:pPr>
              <w:spacing w:line="240" w:lineRule="auto"/>
              <w:ind w:firstLine="0"/>
              <w:contextualSpacing/>
              <w:jc w:val="left"/>
              <w:rPr>
                <w:rFonts w:cs="Arial"/>
                <w:szCs w:val="24"/>
                <w:lang w:eastAsia="en-US"/>
              </w:rPr>
            </w:pPr>
            <w:r w:rsidRPr="00084561">
              <w:rPr>
                <w:rFonts w:cs="Arial"/>
                <w:szCs w:val="24"/>
                <w:lang w:eastAsia="en-US"/>
              </w:rPr>
              <w:t>Não há.</w:t>
            </w:r>
          </w:p>
        </w:tc>
      </w:tr>
      <w:tr w:rsidR="00084561" w:rsidRPr="00084561" w14:paraId="0AF20F5D" w14:textId="77777777" w:rsidTr="00321CD7">
        <w:trPr>
          <w:gridAfter w:val="2"/>
          <w:wAfter w:w="69" w:type="dxa"/>
        </w:trPr>
        <w:tc>
          <w:tcPr>
            <w:tcW w:w="4431" w:type="dxa"/>
          </w:tcPr>
          <w:p w14:paraId="0EE23542"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Extensão</w:t>
            </w:r>
          </w:p>
        </w:tc>
        <w:tc>
          <w:tcPr>
            <w:tcW w:w="4431" w:type="dxa"/>
            <w:gridSpan w:val="4"/>
          </w:tcPr>
          <w:p w14:paraId="1721E8F0"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UC 037 – Enviar form login. UC 035 – Selecionar plataforma.</w:t>
            </w:r>
          </w:p>
        </w:tc>
      </w:tr>
      <w:tr w:rsidR="00084561" w:rsidRPr="00084561" w14:paraId="68220279" w14:textId="77777777" w:rsidTr="00321CD7">
        <w:trPr>
          <w:gridAfter w:val="2"/>
          <w:wAfter w:w="69" w:type="dxa"/>
        </w:trPr>
        <w:tc>
          <w:tcPr>
            <w:tcW w:w="8862" w:type="dxa"/>
            <w:gridSpan w:val="5"/>
          </w:tcPr>
          <w:p w14:paraId="034423E7"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Caso de uso – Atualizar lista de produtos</w:t>
            </w:r>
          </w:p>
        </w:tc>
      </w:tr>
      <w:tr w:rsidR="00084561" w:rsidRPr="00084561" w14:paraId="1B8B05EE" w14:textId="77777777" w:rsidTr="00321CD7">
        <w:trPr>
          <w:gridAfter w:val="2"/>
          <w:wAfter w:w="69" w:type="dxa"/>
        </w:trPr>
        <w:tc>
          <w:tcPr>
            <w:tcW w:w="4431" w:type="dxa"/>
          </w:tcPr>
          <w:p w14:paraId="7BC5C694"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ID</w:t>
            </w:r>
          </w:p>
        </w:tc>
        <w:tc>
          <w:tcPr>
            <w:tcW w:w="4431" w:type="dxa"/>
            <w:gridSpan w:val="4"/>
          </w:tcPr>
          <w:p w14:paraId="6D601ED0"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UC 005</w:t>
            </w:r>
          </w:p>
        </w:tc>
      </w:tr>
      <w:tr w:rsidR="00084561" w:rsidRPr="00084561" w14:paraId="3F7E9E48" w14:textId="77777777" w:rsidTr="00321CD7">
        <w:trPr>
          <w:gridAfter w:val="2"/>
          <w:wAfter w:w="69" w:type="dxa"/>
        </w:trPr>
        <w:tc>
          <w:tcPr>
            <w:tcW w:w="4431" w:type="dxa"/>
          </w:tcPr>
          <w:p w14:paraId="3F6F3262" w14:textId="77777777" w:rsidR="00084561" w:rsidRPr="00084561" w:rsidRDefault="00084561" w:rsidP="00084561">
            <w:pPr>
              <w:spacing w:before="120" w:line="240" w:lineRule="auto"/>
              <w:ind w:firstLine="0"/>
              <w:jc w:val="left"/>
              <w:rPr>
                <w:rFonts w:cs="Arial"/>
                <w:szCs w:val="24"/>
                <w:lang w:eastAsia="en-US"/>
              </w:rPr>
            </w:pPr>
            <w:r w:rsidRPr="00084561">
              <w:rPr>
                <w:rFonts w:cs="Arial"/>
                <w:szCs w:val="24"/>
                <w:lang w:eastAsia="en-US"/>
              </w:rPr>
              <w:lastRenderedPageBreak/>
              <w:t>Descrição</w:t>
            </w:r>
          </w:p>
        </w:tc>
        <w:tc>
          <w:tcPr>
            <w:tcW w:w="4431" w:type="dxa"/>
            <w:gridSpan w:val="4"/>
          </w:tcPr>
          <w:p w14:paraId="27ECB8EA"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O mercado atualiza as informações dos produtos atendendo o RF 005.</w:t>
            </w:r>
          </w:p>
        </w:tc>
      </w:tr>
      <w:tr w:rsidR="00084561" w:rsidRPr="00084561" w14:paraId="1742AEF7" w14:textId="77777777" w:rsidTr="00321CD7">
        <w:trPr>
          <w:gridAfter w:val="2"/>
          <w:wAfter w:w="69" w:type="dxa"/>
        </w:trPr>
        <w:tc>
          <w:tcPr>
            <w:tcW w:w="4431" w:type="dxa"/>
          </w:tcPr>
          <w:p w14:paraId="778B0F9D"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Ator primário</w:t>
            </w:r>
          </w:p>
        </w:tc>
        <w:tc>
          <w:tcPr>
            <w:tcW w:w="4431" w:type="dxa"/>
            <w:gridSpan w:val="4"/>
          </w:tcPr>
          <w:p w14:paraId="2CE2E39C"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Mercado.</w:t>
            </w:r>
          </w:p>
        </w:tc>
      </w:tr>
      <w:tr w:rsidR="00084561" w:rsidRPr="00084561" w14:paraId="67FF6456" w14:textId="77777777" w:rsidTr="00321CD7">
        <w:trPr>
          <w:gridAfter w:val="2"/>
          <w:wAfter w:w="69" w:type="dxa"/>
        </w:trPr>
        <w:tc>
          <w:tcPr>
            <w:tcW w:w="4431" w:type="dxa"/>
          </w:tcPr>
          <w:p w14:paraId="743F04A8"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Pré-condição</w:t>
            </w:r>
          </w:p>
        </w:tc>
        <w:tc>
          <w:tcPr>
            <w:tcW w:w="4431" w:type="dxa"/>
            <w:gridSpan w:val="4"/>
          </w:tcPr>
          <w:p w14:paraId="30A29373"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O sistema ter carregado a plataforma do mercado.</w:t>
            </w:r>
          </w:p>
        </w:tc>
      </w:tr>
      <w:tr w:rsidR="00084561" w:rsidRPr="00084561" w14:paraId="745DAD97" w14:textId="77777777" w:rsidTr="00321CD7">
        <w:trPr>
          <w:gridAfter w:val="2"/>
          <w:wAfter w:w="69" w:type="dxa"/>
        </w:trPr>
        <w:tc>
          <w:tcPr>
            <w:tcW w:w="4431" w:type="dxa"/>
          </w:tcPr>
          <w:p w14:paraId="4BB934F9" w14:textId="77777777" w:rsidR="00084561" w:rsidRPr="00084561" w:rsidRDefault="00084561" w:rsidP="00084561">
            <w:pPr>
              <w:spacing w:before="360" w:line="240" w:lineRule="auto"/>
              <w:ind w:firstLine="0"/>
              <w:jc w:val="left"/>
              <w:rPr>
                <w:rFonts w:cs="Arial"/>
                <w:szCs w:val="24"/>
                <w:lang w:eastAsia="en-US"/>
              </w:rPr>
            </w:pPr>
            <w:r w:rsidRPr="00084561">
              <w:rPr>
                <w:rFonts w:cs="Arial"/>
                <w:szCs w:val="24"/>
                <w:lang w:eastAsia="en-US"/>
              </w:rPr>
              <w:t>Cenário principal</w:t>
            </w:r>
          </w:p>
        </w:tc>
        <w:tc>
          <w:tcPr>
            <w:tcW w:w="4431" w:type="dxa"/>
            <w:gridSpan w:val="4"/>
          </w:tcPr>
          <w:p w14:paraId="1B32065B" w14:textId="77777777" w:rsidR="00084561" w:rsidRPr="00084561" w:rsidRDefault="00084561" w:rsidP="00084561">
            <w:pPr>
              <w:numPr>
                <w:ilvl w:val="0"/>
                <w:numId w:val="20"/>
              </w:numPr>
              <w:spacing w:line="240" w:lineRule="auto"/>
              <w:ind w:left="320" w:hanging="320"/>
              <w:contextualSpacing/>
              <w:jc w:val="left"/>
              <w:rPr>
                <w:rFonts w:cs="Arial"/>
                <w:szCs w:val="24"/>
                <w:lang w:eastAsia="en-US"/>
              </w:rPr>
            </w:pPr>
            <w:r w:rsidRPr="00084561">
              <w:rPr>
                <w:rFonts w:cs="Arial"/>
                <w:szCs w:val="24"/>
                <w:lang w:eastAsia="en-US"/>
              </w:rPr>
              <w:t>O mercado enviará as informações dos seus produtos como nome, quantidade, imagem e preço no banco de dados.</w:t>
            </w:r>
          </w:p>
          <w:p w14:paraId="692A98FD" w14:textId="77777777" w:rsidR="00084561" w:rsidRPr="00084561" w:rsidRDefault="00084561" w:rsidP="00084561">
            <w:pPr>
              <w:numPr>
                <w:ilvl w:val="0"/>
                <w:numId w:val="20"/>
              </w:numPr>
              <w:spacing w:line="240" w:lineRule="auto"/>
              <w:ind w:left="320" w:hanging="320"/>
              <w:contextualSpacing/>
              <w:jc w:val="left"/>
              <w:rPr>
                <w:rFonts w:cs="Arial"/>
                <w:szCs w:val="24"/>
                <w:lang w:eastAsia="en-US"/>
              </w:rPr>
            </w:pPr>
            <w:r w:rsidRPr="00084561">
              <w:rPr>
                <w:rFonts w:cs="Arial"/>
                <w:szCs w:val="24"/>
                <w:lang w:eastAsia="en-US"/>
              </w:rPr>
              <w:t>Uma mensagem de atualização é mostrada após o envio.</w:t>
            </w:r>
          </w:p>
          <w:p w14:paraId="223C0A23" w14:textId="77777777" w:rsidR="00084561" w:rsidRPr="00084561" w:rsidRDefault="00084561" w:rsidP="00084561">
            <w:pPr>
              <w:numPr>
                <w:ilvl w:val="0"/>
                <w:numId w:val="20"/>
              </w:numPr>
              <w:spacing w:line="240" w:lineRule="auto"/>
              <w:ind w:left="320" w:hanging="320"/>
              <w:contextualSpacing/>
              <w:jc w:val="left"/>
              <w:rPr>
                <w:rFonts w:cs="Arial"/>
                <w:szCs w:val="24"/>
                <w:lang w:eastAsia="en-US"/>
              </w:rPr>
            </w:pPr>
            <w:r w:rsidRPr="00084561">
              <w:rPr>
                <w:rFonts w:cs="Arial"/>
                <w:szCs w:val="24"/>
                <w:lang w:eastAsia="en-US"/>
              </w:rPr>
              <w:t>As informações serão atualizadas na plataforma.</w:t>
            </w:r>
          </w:p>
        </w:tc>
      </w:tr>
      <w:tr w:rsidR="00084561" w:rsidRPr="00084561" w14:paraId="063B7D2B" w14:textId="77777777" w:rsidTr="00321CD7">
        <w:trPr>
          <w:gridAfter w:val="2"/>
          <w:wAfter w:w="69" w:type="dxa"/>
        </w:trPr>
        <w:tc>
          <w:tcPr>
            <w:tcW w:w="4431" w:type="dxa"/>
          </w:tcPr>
          <w:p w14:paraId="48D961A2"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Pós-condição</w:t>
            </w:r>
          </w:p>
        </w:tc>
        <w:tc>
          <w:tcPr>
            <w:tcW w:w="4431" w:type="dxa"/>
            <w:gridSpan w:val="4"/>
          </w:tcPr>
          <w:p w14:paraId="56834D5B"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O usuário mercado retornar para o menu.</w:t>
            </w:r>
          </w:p>
        </w:tc>
      </w:tr>
      <w:tr w:rsidR="00084561" w:rsidRPr="00084561" w14:paraId="1DEE9CC3" w14:textId="77777777" w:rsidTr="00321CD7">
        <w:trPr>
          <w:gridAfter w:val="2"/>
          <w:wAfter w:w="69" w:type="dxa"/>
        </w:trPr>
        <w:tc>
          <w:tcPr>
            <w:tcW w:w="4431" w:type="dxa"/>
          </w:tcPr>
          <w:p w14:paraId="333D9DAF"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Cenário alternativo</w:t>
            </w:r>
          </w:p>
        </w:tc>
        <w:tc>
          <w:tcPr>
            <w:tcW w:w="4431" w:type="dxa"/>
            <w:gridSpan w:val="4"/>
          </w:tcPr>
          <w:p w14:paraId="5DD70BDA" w14:textId="77777777" w:rsidR="00084561" w:rsidRPr="00084561" w:rsidRDefault="00084561" w:rsidP="00084561">
            <w:pPr>
              <w:numPr>
                <w:ilvl w:val="0"/>
                <w:numId w:val="21"/>
              </w:numPr>
              <w:spacing w:line="240" w:lineRule="auto"/>
              <w:ind w:left="320" w:hanging="320"/>
              <w:contextualSpacing/>
              <w:jc w:val="left"/>
              <w:rPr>
                <w:rFonts w:cs="Arial"/>
                <w:szCs w:val="24"/>
                <w:lang w:eastAsia="en-US"/>
              </w:rPr>
            </w:pPr>
            <w:r w:rsidRPr="00084561">
              <w:rPr>
                <w:rFonts w:cs="Arial"/>
                <w:szCs w:val="24"/>
                <w:lang w:eastAsia="en-US"/>
              </w:rPr>
              <w:t>Não houver produtos para serem cadastrados.</w:t>
            </w:r>
          </w:p>
        </w:tc>
      </w:tr>
      <w:tr w:rsidR="00084561" w:rsidRPr="00084561" w14:paraId="42C73AB0" w14:textId="77777777" w:rsidTr="00321CD7">
        <w:trPr>
          <w:gridAfter w:val="2"/>
          <w:wAfter w:w="69" w:type="dxa"/>
        </w:trPr>
        <w:tc>
          <w:tcPr>
            <w:tcW w:w="4431" w:type="dxa"/>
          </w:tcPr>
          <w:p w14:paraId="6600B443"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Inclusão</w:t>
            </w:r>
          </w:p>
        </w:tc>
        <w:tc>
          <w:tcPr>
            <w:tcW w:w="4431" w:type="dxa"/>
            <w:gridSpan w:val="4"/>
          </w:tcPr>
          <w:p w14:paraId="44105CDC" w14:textId="77777777" w:rsidR="00084561" w:rsidRPr="00084561" w:rsidRDefault="00084561" w:rsidP="00084561">
            <w:pPr>
              <w:spacing w:line="240" w:lineRule="auto"/>
              <w:ind w:firstLine="0"/>
              <w:contextualSpacing/>
              <w:jc w:val="left"/>
              <w:rPr>
                <w:rFonts w:cs="Arial"/>
                <w:szCs w:val="24"/>
                <w:lang w:eastAsia="en-US"/>
              </w:rPr>
            </w:pPr>
            <w:r w:rsidRPr="00084561">
              <w:rPr>
                <w:rFonts w:cs="Arial"/>
                <w:szCs w:val="24"/>
                <w:lang w:eastAsia="en-US"/>
              </w:rPr>
              <w:t>Não há.</w:t>
            </w:r>
          </w:p>
        </w:tc>
      </w:tr>
      <w:tr w:rsidR="00084561" w:rsidRPr="00084561" w14:paraId="50D1F018" w14:textId="77777777" w:rsidTr="00321CD7">
        <w:trPr>
          <w:gridAfter w:val="2"/>
          <w:wAfter w:w="69" w:type="dxa"/>
        </w:trPr>
        <w:tc>
          <w:tcPr>
            <w:tcW w:w="4431" w:type="dxa"/>
          </w:tcPr>
          <w:p w14:paraId="702358D0"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Extensão</w:t>
            </w:r>
          </w:p>
        </w:tc>
        <w:tc>
          <w:tcPr>
            <w:tcW w:w="4431" w:type="dxa"/>
            <w:gridSpan w:val="4"/>
          </w:tcPr>
          <w:p w14:paraId="17130C77"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Não há.</w:t>
            </w:r>
          </w:p>
        </w:tc>
      </w:tr>
      <w:tr w:rsidR="00084561" w:rsidRPr="00084561" w14:paraId="66549F5E" w14:textId="77777777" w:rsidTr="00321CD7">
        <w:trPr>
          <w:gridAfter w:val="2"/>
          <w:wAfter w:w="69" w:type="dxa"/>
        </w:trPr>
        <w:tc>
          <w:tcPr>
            <w:tcW w:w="8862" w:type="dxa"/>
            <w:gridSpan w:val="5"/>
            <w:hideMark/>
          </w:tcPr>
          <w:p w14:paraId="20F4B1C5"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Caso de uso – Listar pedidos</w:t>
            </w:r>
          </w:p>
        </w:tc>
      </w:tr>
      <w:tr w:rsidR="00084561" w:rsidRPr="00084561" w14:paraId="385F565A" w14:textId="77777777" w:rsidTr="00321CD7">
        <w:trPr>
          <w:gridAfter w:val="2"/>
          <w:wAfter w:w="69" w:type="dxa"/>
        </w:trPr>
        <w:tc>
          <w:tcPr>
            <w:tcW w:w="4431" w:type="dxa"/>
            <w:hideMark/>
          </w:tcPr>
          <w:p w14:paraId="5772B9F4"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ID</w:t>
            </w:r>
          </w:p>
        </w:tc>
        <w:tc>
          <w:tcPr>
            <w:tcW w:w="4431" w:type="dxa"/>
            <w:gridSpan w:val="4"/>
            <w:hideMark/>
          </w:tcPr>
          <w:p w14:paraId="6754B98D"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UC 006</w:t>
            </w:r>
          </w:p>
        </w:tc>
      </w:tr>
      <w:tr w:rsidR="00084561" w:rsidRPr="00084561" w14:paraId="4019C387" w14:textId="77777777" w:rsidTr="00321CD7">
        <w:trPr>
          <w:gridAfter w:val="2"/>
          <w:wAfter w:w="69" w:type="dxa"/>
        </w:trPr>
        <w:tc>
          <w:tcPr>
            <w:tcW w:w="4431" w:type="dxa"/>
            <w:hideMark/>
          </w:tcPr>
          <w:p w14:paraId="3C808566" w14:textId="77777777" w:rsidR="00084561" w:rsidRPr="00084561" w:rsidRDefault="00084561" w:rsidP="00084561">
            <w:pPr>
              <w:spacing w:before="120" w:line="240" w:lineRule="auto"/>
              <w:ind w:firstLine="0"/>
              <w:jc w:val="left"/>
              <w:rPr>
                <w:rFonts w:cs="Arial"/>
                <w:szCs w:val="24"/>
                <w:lang w:eastAsia="en-US"/>
              </w:rPr>
            </w:pPr>
            <w:r w:rsidRPr="00084561">
              <w:rPr>
                <w:rFonts w:cs="Arial"/>
                <w:szCs w:val="24"/>
                <w:lang w:eastAsia="en-US"/>
              </w:rPr>
              <w:t>Descrição</w:t>
            </w:r>
          </w:p>
        </w:tc>
        <w:tc>
          <w:tcPr>
            <w:tcW w:w="4431" w:type="dxa"/>
            <w:gridSpan w:val="4"/>
            <w:hideMark/>
          </w:tcPr>
          <w:p w14:paraId="298A7791"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O mercado listará os pedidos dos clientes atendendo o RF 006.</w:t>
            </w:r>
          </w:p>
        </w:tc>
      </w:tr>
      <w:tr w:rsidR="00084561" w:rsidRPr="00084561" w14:paraId="6AE748BC" w14:textId="77777777" w:rsidTr="00321CD7">
        <w:trPr>
          <w:gridAfter w:val="2"/>
          <w:wAfter w:w="69" w:type="dxa"/>
        </w:trPr>
        <w:tc>
          <w:tcPr>
            <w:tcW w:w="4431" w:type="dxa"/>
            <w:hideMark/>
          </w:tcPr>
          <w:p w14:paraId="376EE151"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Ator primário</w:t>
            </w:r>
          </w:p>
        </w:tc>
        <w:tc>
          <w:tcPr>
            <w:tcW w:w="4431" w:type="dxa"/>
            <w:gridSpan w:val="4"/>
          </w:tcPr>
          <w:p w14:paraId="33C6C102"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Mercado.</w:t>
            </w:r>
          </w:p>
        </w:tc>
      </w:tr>
      <w:tr w:rsidR="00084561" w:rsidRPr="00084561" w14:paraId="7992534A" w14:textId="77777777" w:rsidTr="00321CD7">
        <w:trPr>
          <w:gridAfter w:val="2"/>
          <w:wAfter w:w="69" w:type="dxa"/>
        </w:trPr>
        <w:tc>
          <w:tcPr>
            <w:tcW w:w="4431" w:type="dxa"/>
            <w:hideMark/>
          </w:tcPr>
          <w:p w14:paraId="45DE3A6D"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Pré-condição</w:t>
            </w:r>
          </w:p>
        </w:tc>
        <w:tc>
          <w:tcPr>
            <w:tcW w:w="4431" w:type="dxa"/>
            <w:gridSpan w:val="4"/>
          </w:tcPr>
          <w:p w14:paraId="79743140"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O cliente ter feito um pedido.</w:t>
            </w:r>
          </w:p>
        </w:tc>
      </w:tr>
      <w:tr w:rsidR="00084561" w:rsidRPr="00084561" w14:paraId="396BC729" w14:textId="77777777" w:rsidTr="00321CD7">
        <w:trPr>
          <w:gridAfter w:val="2"/>
          <w:wAfter w:w="69" w:type="dxa"/>
        </w:trPr>
        <w:tc>
          <w:tcPr>
            <w:tcW w:w="4431" w:type="dxa"/>
            <w:hideMark/>
          </w:tcPr>
          <w:p w14:paraId="7D924593" w14:textId="77777777" w:rsidR="00084561" w:rsidRPr="00084561" w:rsidRDefault="00084561" w:rsidP="00084561">
            <w:pPr>
              <w:spacing w:before="240" w:line="240" w:lineRule="auto"/>
              <w:ind w:firstLine="0"/>
              <w:jc w:val="left"/>
              <w:rPr>
                <w:rFonts w:cs="Arial"/>
                <w:szCs w:val="24"/>
                <w:lang w:eastAsia="en-US"/>
              </w:rPr>
            </w:pPr>
            <w:r w:rsidRPr="00084561">
              <w:rPr>
                <w:rFonts w:cs="Arial"/>
                <w:szCs w:val="24"/>
                <w:lang w:eastAsia="en-US"/>
              </w:rPr>
              <w:t>Cenário principal</w:t>
            </w:r>
          </w:p>
        </w:tc>
        <w:tc>
          <w:tcPr>
            <w:tcW w:w="4431" w:type="dxa"/>
            <w:gridSpan w:val="4"/>
          </w:tcPr>
          <w:p w14:paraId="6F8416CE" w14:textId="77777777" w:rsidR="00084561" w:rsidRPr="00084561" w:rsidRDefault="00084561" w:rsidP="00084561">
            <w:pPr>
              <w:numPr>
                <w:ilvl w:val="0"/>
                <w:numId w:val="23"/>
              </w:numPr>
              <w:spacing w:line="240" w:lineRule="auto"/>
              <w:ind w:left="320" w:hanging="320"/>
              <w:contextualSpacing/>
              <w:jc w:val="left"/>
              <w:rPr>
                <w:rFonts w:cs="Arial"/>
                <w:szCs w:val="24"/>
                <w:lang w:eastAsia="en-US"/>
              </w:rPr>
            </w:pPr>
            <w:r w:rsidRPr="00084561">
              <w:rPr>
                <w:rFonts w:cs="Arial"/>
                <w:szCs w:val="24"/>
                <w:lang w:eastAsia="en-US"/>
              </w:rPr>
              <w:t>O mercado anotará as informações do dono do pedido como nome solicitante, endereço, telefone, valor pedido, horário pedido, observação de entrega e status do pedido (pendente, em processo, concluído).</w:t>
            </w:r>
          </w:p>
        </w:tc>
      </w:tr>
      <w:tr w:rsidR="00084561" w:rsidRPr="00084561" w14:paraId="0C714BA2" w14:textId="77777777" w:rsidTr="00321CD7">
        <w:trPr>
          <w:gridAfter w:val="2"/>
          <w:wAfter w:w="69" w:type="dxa"/>
        </w:trPr>
        <w:tc>
          <w:tcPr>
            <w:tcW w:w="4431" w:type="dxa"/>
            <w:hideMark/>
          </w:tcPr>
          <w:p w14:paraId="76C44024"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Pós-condição</w:t>
            </w:r>
          </w:p>
        </w:tc>
        <w:tc>
          <w:tcPr>
            <w:tcW w:w="4431" w:type="dxa"/>
            <w:gridSpan w:val="4"/>
          </w:tcPr>
          <w:p w14:paraId="61DD9385"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O mercado aceitar o pedido.</w:t>
            </w:r>
          </w:p>
        </w:tc>
      </w:tr>
      <w:tr w:rsidR="00084561" w:rsidRPr="00084561" w14:paraId="24797482" w14:textId="77777777" w:rsidTr="00321CD7">
        <w:trPr>
          <w:gridAfter w:val="2"/>
          <w:wAfter w:w="69" w:type="dxa"/>
        </w:trPr>
        <w:tc>
          <w:tcPr>
            <w:tcW w:w="4431" w:type="dxa"/>
            <w:hideMark/>
          </w:tcPr>
          <w:p w14:paraId="716F320E"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Cenário alternativo</w:t>
            </w:r>
          </w:p>
        </w:tc>
        <w:tc>
          <w:tcPr>
            <w:tcW w:w="4431" w:type="dxa"/>
            <w:gridSpan w:val="4"/>
          </w:tcPr>
          <w:p w14:paraId="51E049BB"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Não há.</w:t>
            </w:r>
          </w:p>
        </w:tc>
      </w:tr>
      <w:tr w:rsidR="00084561" w:rsidRPr="00084561" w14:paraId="6F12AE0C" w14:textId="77777777" w:rsidTr="00321CD7">
        <w:trPr>
          <w:gridAfter w:val="2"/>
          <w:wAfter w:w="69" w:type="dxa"/>
        </w:trPr>
        <w:tc>
          <w:tcPr>
            <w:tcW w:w="4431" w:type="dxa"/>
            <w:hideMark/>
          </w:tcPr>
          <w:p w14:paraId="62777671"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Inclusão</w:t>
            </w:r>
          </w:p>
        </w:tc>
        <w:tc>
          <w:tcPr>
            <w:tcW w:w="4431" w:type="dxa"/>
            <w:gridSpan w:val="4"/>
          </w:tcPr>
          <w:p w14:paraId="1C07B760" w14:textId="77777777" w:rsidR="00084561" w:rsidRPr="00084561" w:rsidRDefault="00084561" w:rsidP="00084561">
            <w:pPr>
              <w:spacing w:line="240" w:lineRule="auto"/>
              <w:ind w:firstLine="0"/>
              <w:contextualSpacing/>
              <w:jc w:val="left"/>
              <w:rPr>
                <w:rFonts w:cs="Arial"/>
                <w:szCs w:val="24"/>
                <w:lang w:eastAsia="en-US"/>
              </w:rPr>
            </w:pPr>
            <w:r w:rsidRPr="00084561">
              <w:rPr>
                <w:rFonts w:cs="Arial"/>
                <w:szCs w:val="24"/>
                <w:lang w:eastAsia="en-US"/>
              </w:rPr>
              <w:t>UC 007 – Aceitar pedido.</w:t>
            </w:r>
          </w:p>
        </w:tc>
      </w:tr>
      <w:tr w:rsidR="00084561" w:rsidRPr="00084561" w14:paraId="77753FE3" w14:textId="77777777" w:rsidTr="00321CD7">
        <w:trPr>
          <w:gridAfter w:val="2"/>
          <w:wAfter w:w="69" w:type="dxa"/>
        </w:trPr>
        <w:tc>
          <w:tcPr>
            <w:tcW w:w="4431" w:type="dxa"/>
            <w:hideMark/>
          </w:tcPr>
          <w:p w14:paraId="3AABE9D6"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Extensão</w:t>
            </w:r>
          </w:p>
        </w:tc>
        <w:tc>
          <w:tcPr>
            <w:tcW w:w="4431" w:type="dxa"/>
            <w:gridSpan w:val="4"/>
          </w:tcPr>
          <w:p w14:paraId="70368ABC"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Não há.</w:t>
            </w:r>
          </w:p>
        </w:tc>
      </w:tr>
      <w:tr w:rsidR="00084561" w:rsidRPr="00084561" w14:paraId="4DC106C5" w14:textId="77777777" w:rsidTr="00321CD7">
        <w:trPr>
          <w:gridAfter w:val="2"/>
          <w:wAfter w:w="69" w:type="dxa"/>
        </w:trPr>
        <w:tc>
          <w:tcPr>
            <w:tcW w:w="8862" w:type="dxa"/>
            <w:gridSpan w:val="5"/>
            <w:hideMark/>
          </w:tcPr>
          <w:p w14:paraId="6820CF63"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Caso de uso – Aceitar pedido</w:t>
            </w:r>
          </w:p>
        </w:tc>
      </w:tr>
      <w:tr w:rsidR="00084561" w:rsidRPr="00084561" w14:paraId="5302FAF4" w14:textId="77777777" w:rsidTr="00321CD7">
        <w:trPr>
          <w:gridAfter w:val="2"/>
          <w:wAfter w:w="69" w:type="dxa"/>
        </w:trPr>
        <w:tc>
          <w:tcPr>
            <w:tcW w:w="4431" w:type="dxa"/>
            <w:hideMark/>
          </w:tcPr>
          <w:p w14:paraId="012D8C6F"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ID</w:t>
            </w:r>
          </w:p>
        </w:tc>
        <w:tc>
          <w:tcPr>
            <w:tcW w:w="4431" w:type="dxa"/>
            <w:gridSpan w:val="4"/>
            <w:hideMark/>
          </w:tcPr>
          <w:p w14:paraId="4B714222"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UC 007</w:t>
            </w:r>
          </w:p>
        </w:tc>
      </w:tr>
      <w:tr w:rsidR="00084561" w:rsidRPr="00084561" w14:paraId="27F421C7" w14:textId="77777777" w:rsidTr="00321CD7">
        <w:trPr>
          <w:gridAfter w:val="2"/>
          <w:wAfter w:w="69" w:type="dxa"/>
        </w:trPr>
        <w:tc>
          <w:tcPr>
            <w:tcW w:w="4431" w:type="dxa"/>
            <w:hideMark/>
          </w:tcPr>
          <w:p w14:paraId="34623776" w14:textId="77777777" w:rsidR="00084561" w:rsidRPr="00084561" w:rsidRDefault="00084561" w:rsidP="00084561">
            <w:pPr>
              <w:spacing w:before="120" w:line="240" w:lineRule="auto"/>
              <w:ind w:firstLine="0"/>
              <w:jc w:val="left"/>
              <w:rPr>
                <w:rFonts w:cs="Arial"/>
                <w:szCs w:val="24"/>
                <w:lang w:eastAsia="en-US"/>
              </w:rPr>
            </w:pPr>
            <w:r w:rsidRPr="00084561">
              <w:rPr>
                <w:rFonts w:cs="Arial"/>
                <w:szCs w:val="24"/>
                <w:lang w:eastAsia="en-US"/>
              </w:rPr>
              <w:t>Descrição</w:t>
            </w:r>
          </w:p>
        </w:tc>
        <w:tc>
          <w:tcPr>
            <w:tcW w:w="4431" w:type="dxa"/>
            <w:gridSpan w:val="4"/>
            <w:hideMark/>
          </w:tcPr>
          <w:p w14:paraId="36F67505"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O mercado irá aceitar o pedido e o sistema irá modificar o status do pedido para o cliente atendendo o RF 007.</w:t>
            </w:r>
          </w:p>
        </w:tc>
      </w:tr>
      <w:tr w:rsidR="00084561" w:rsidRPr="00084561" w14:paraId="648EC424" w14:textId="77777777" w:rsidTr="00321CD7">
        <w:trPr>
          <w:gridAfter w:val="2"/>
          <w:wAfter w:w="69" w:type="dxa"/>
        </w:trPr>
        <w:tc>
          <w:tcPr>
            <w:tcW w:w="4431" w:type="dxa"/>
            <w:hideMark/>
          </w:tcPr>
          <w:p w14:paraId="5BC0846A"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Ator primário</w:t>
            </w:r>
          </w:p>
        </w:tc>
        <w:tc>
          <w:tcPr>
            <w:tcW w:w="4431" w:type="dxa"/>
            <w:gridSpan w:val="4"/>
          </w:tcPr>
          <w:p w14:paraId="03A4CE66"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Mercado.</w:t>
            </w:r>
          </w:p>
        </w:tc>
      </w:tr>
      <w:tr w:rsidR="00084561" w:rsidRPr="00084561" w14:paraId="4E4D7153" w14:textId="77777777" w:rsidTr="00321CD7">
        <w:trPr>
          <w:gridAfter w:val="2"/>
          <w:wAfter w:w="69" w:type="dxa"/>
        </w:trPr>
        <w:tc>
          <w:tcPr>
            <w:tcW w:w="4431" w:type="dxa"/>
            <w:hideMark/>
          </w:tcPr>
          <w:p w14:paraId="540795E8"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Pré-condição</w:t>
            </w:r>
          </w:p>
        </w:tc>
        <w:tc>
          <w:tcPr>
            <w:tcW w:w="4431" w:type="dxa"/>
            <w:gridSpan w:val="4"/>
          </w:tcPr>
          <w:p w14:paraId="420ED6A6"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O mercado ter listado o pedido.</w:t>
            </w:r>
          </w:p>
        </w:tc>
      </w:tr>
      <w:tr w:rsidR="00084561" w:rsidRPr="00084561" w14:paraId="6CDDB953" w14:textId="77777777" w:rsidTr="00321CD7">
        <w:trPr>
          <w:gridAfter w:val="2"/>
          <w:wAfter w:w="69" w:type="dxa"/>
        </w:trPr>
        <w:tc>
          <w:tcPr>
            <w:tcW w:w="4431" w:type="dxa"/>
            <w:hideMark/>
          </w:tcPr>
          <w:p w14:paraId="0C0160E3" w14:textId="77777777" w:rsidR="00084561" w:rsidRPr="00084561" w:rsidRDefault="00084561" w:rsidP="00084561">
            <w:pPr>
              <w:spacing w:before="240" w:line="240" w:lineRule="auto"/>
              <w:ind w:firstLine="0"/>
              <w:jc w:val="left"/>
              <w:rPr>
                <w:rFonts w:cs="Arial"/>
                <w:szCs w:val="24"/>
                <w:lang w:eastAsia="en-US"/>
              </w:rPr>
            </w:pPr>
            <w:r w:rsidRPr="00084561">
              <w:rPr>
                <w:rFonts w:cs="Arial"/>
                <w:szCs w:val="24"/>
                <w:lang w:eastAsia="en-US"/>
              </w:rPr>
              <w:t>Cenário principal</w:t>
            </w:r>
          </w:p>
        </w:tc>
        <w:tc>
          <w:tcPr>
            <w:tcW w:w="4431" w:type="dxa"/>
            <w:gridSpan w:val="4"/>
          </w:tcPr>
          <w:p w14:paraId="2BEE8EE0" w14:textId="77777777" w:rsidR="00084561" w:rsidRPr="00084561" w:rsidRDefault="00084561" w:rsidP="00084561">
            <w:pPr>
              <w:numPr>
                <w:ilvl w:val="0"/>
                <w:numId w:val="22"/>
              </w:numPr>
              <w:spacing w:line="240" w:lineRule="auto"/>
              <w:ind w:left="320" w:hanging="320"/>
              <w:contextualSpacing/>
              <w:jc w:val="left"/>
              <w:rPr>
                <w:rFonts w:cs="Arial"/>
                <w:szCs w:val="24"/>
                <w:lang w:eastAsia="en-US"/>
              </w:rPr>
            </w:pPr>
            <w:r w:rsidRPr="00084561">
              <w:rPr>
                <w:rFonts w:cs="Arial"/>
                <w:szCs w:val="24"/>
                <w:lang w:eastAsia="en-US"/>
              </w:rPr>
              <w:t>O mercado irá aceitar o pedido após verificação e confirmação pelo botão aceitar.</w:t>
            </w:r>
          </w:p>
          <w:p w14:paraId="79EBF9DE" w14:textId="77777777" w:rsidR="00084561" w:rsidRPr="00084561" w:rsidRDefault="00084561" w:rsidP="00084561">
            <w:pPr>
              <w:spacing w:line="240" w:lineRule="auto"/>
              <w:ind w:left="320" w:firstLine="0"/>
              <w:contextualSpacing/>
              <w:jc w:val="left"/>
              <w:rPr>
                <w:rFonts w:cs="Arial"/>
                <w:szCs w:val="24"/>
                <w:lang w:eastAsia="en-US"/>
              </w:rPr>
            </w:pPr>
          </w:p>
        </w:tc>
      </w:tr>
      <w:tr w:rsidR="00084561" w:rsidRPr="00084561" w14:paraId="7F4EDB4E" w14:textId="77777777" w:rsidTr="00321CD7">
        <w:trPr>
          <w:gridAfter w:val="2"/>
          <w:wAfter w:w="69" w:type="dxa"/>
        </w:trPr>
        <w:tc>
          <w:tcPr>
            <w:tcW w:w="4431" w:type="dxa"/>
            <w:hideMark/>
          </w:tcPr>
          <w:p w14:paraId="111B92C7" w14:textId="77777777" w:rsidR="00084561" w:rsidRPr="00084561" w:rsidRDefault="00084561" w:rsidP="00084561">
            <w:pPr>
              <w:spacing w:before="120" w:line="240" w:lineRule="auto"/>
              <w:ind w:firstLine="0"/>
              <w:jc w:val="left"/>
              <w:rPr>
                <w:rFonts w:cs="Arial"/>
                <w:szCs w:val="24"/>
                <w:lang w:eastAsia="en-US"/>
              </w:rPr>
            </w:pPr>
            <w:r w:rsidRPr="00084561">
              <w:rPr>
                <w:rFonts w:cs="Arial"/>
                <w:szCs w:val="24"/>
                <w:lang w:eastAsia="en-US"/>
              </w:rPr>
              <w:t>Pós-condição</w:t>
            </w:r>
          </w:p>
        </w:tc>
        <w:tc>
          <w:tcPr>
            <w:tcW w:w="4431" w:type="dxa"/>
            <w:gridSpan w:val="4"/>
          </w:tcPr>
          <w:p w14:paraId="69DA85E0"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 xml:space="preserve">Após evento de aceitar o pedido, o sistema irá modificar o status (pedido </w:t>
            </w:r>
            <w:r w:rsidRPr="00084561">
              <w:rPr>
                <w:rFonts w:cs="Arial"/>
                <w:szCs w:val="24"/>
                <w:lang w:eastAsia="en-US"/>
              </w:rPr>
              <w:lastRenderedPageBreak/>
              <w:t>aceito) do pedido na plataforma do cliente. O mercado separa os produtos.</w:t>
            </w:r>
          </w:p>
        </w:tc>
      </w:tr>
      <w:tr w:rsidR="00084561" w:rsidRPr="00084561" w14:paraId="63CFC4B1" w14:textId="77777777" w:rsidTr="00321CD7">
        <w:trPr>
          <w:gridAfter w:val="2"/>
          <w:wAfter w:w="69" w:type="dxa"/>
        </w:trPr>
        <w:tc>
          <w:tcPr>
            <w:tcW w:w="4431" w:type="dxa"/>
            <w:hideMark/>
          </w:tcPr>
          <w:p w14:paraId="0F4045FC"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lastRenderedPageBreak/>
              <w:t>Cenário alternativo</w:t>
            </w:r>
          </w:p>
        </w:tc>
        <w:tc>
          <w:tcPr>
            <w:tcW w:w="4431" w:type="dxa"/>
            <w:gridSpan w:val="4"/>
          </w:tcPr>
          <w:p w14:paraId="2FC997C2" w14:textId="77777777" w:rsidR="00084561" w:rsidRPr="00084561" w:rsidRDefault="00084561" w:rsidP="00084561">
            <w:pPr>
              <w:numPr>
                <w:ilvl w:val="0"/>
                <w:numId w:val="26"/>
              </w:numPr>
              <w:spacing w:line="240" w:lineRule="auto"/>
              <w:ind w:left="320" w:hanging="320"/>
              <w:contextualSpacing/>
              <w:jc w:val="left"/>
              <w:rPr>
                <w:rFonts w:cs="Arial"/>
                <w:szCs w:val="24"/>
                <w:lang w:eastAsia="en-US"/>
              </w:rPr>
            </w:pPr>
            <w:r w:rsidRPr="00084561">
              <w:rPr>
                <w:rFonts w:cs="Arial"/>
                <w:szCs w:val="24"/>
                <w:lang w:eastAsia="en-US"/>
              </w:rPr>
              <w:t>Não há produtos suficientes para o pedido.</w:t>
            </w:r>
          </w:p>
        </w:tc>
      </w:tr>
      <w:tr w:rsidR="00084561" w:rsidRPr="00084561" w14:paraId="3D477116" w14:textId="77777777" w:rsidTr="00321CD7">
        <w:trPr>
          <w:gridAfter w:val="2"/>
          <w:wAfter w:w="69" w:type="dxa"/>
        </w:trPr>
        <w:tc>
          <w:tcPr>
            <w:tcW w:w="4431" w:type="dxa"/>
            <w:hideMark/>
          </w:tcPr>
          <w:p w14:paraId="34B9A4A0"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Inclusão</w:t>
            </w:r>
          </w:p>
        </w:tc>
        <w:tc>
          <w:tcPr>
            <w:tcW w:w="4431" w:type="dxa"/>
            <w:gridSpan w:val="4"/>
          </w:tcPr>
          <w:p w14:paraId="50ED5E4C" w14:textId="77777777" w:rsidR="00084561" w:rsidRPr="00084561" w:rsidRDefault="00084561" w:rsidP="00084561">
            <w:pPr>
              <w:spacing w:line="240" w:lineRule="auto"/>
              <w:ind w:firstLine="0"/>
              <w:contextualSpacing/>
              <w:jc w:val="left"/>
              <w:rPr>
                <w:rFonts w:cs="Arial"/>
                <w:szCs w:val="24"/>
                <w:lang w:eastAsia="en-US"/>
              </w:rPr>
            </w:pPr>
            <w:r w:rsidRPr="00084561">
              <w:rPr>
                <w:rFonts w:cs="Arial"/>
                <w:szCs w:val="24"/>
                <w:lang w:eastAsia="en-US"/>
              </w:rPr>
              <w:t>Não há.</w:t>
            </w:r>
          </w:p>
        </w:tc>
      </w:tr>
      <w:tr w:rsidR="00084561" w:rsidRPr="00084561" w14:paraId="024E09D4" w14:textId="77777777" w:rsidTr="00321CD7">
        <w:trPr>
          <w:gridAfter w:val="2"/>
          <w:wAfter w:w="69" w:type="dxa"/>
        </w:trPr>
        <w:tc>
          <w:tcPr>
            <w:tcW w:w="4431" w:type="dxa"/>
            <w:hideMark/>
          </w:tcPr>
          <w:p w14:paraId="78CA2CE9"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Extensão</w:t>
            </w:r>
          </w:p>
        </w:tc>
        <w:tc>
          <w:tcPr>
            <w:tcW w:w="4431" w:type="dxa"/>
            <w:gridSpan w:val="4"/>
          </w:tcPr>
          <w:p w14:paraId="7F29D144"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UC 028 – Informar pedido aceito. UC 038 – Separar produtos.</w:t>
            </w:r>
          </w:p>
        </w:tc>
      </w:tr>
      <w:tr w:rsidR="00084561" w:rsidRPr="00084561" w14:paraId="37A25535" w14:textId="77777777" w:rsidTr="00321CD7">
        <w:trPr>
          <w:gridAfter w:val="2"/>
          <w:wAfter w:w="69" w:type="dxa"/>
        </w:trPr>
        <w:tc>
          <w:tcPr>
            <w:tcW w:w="8862" w:type="dxa"/>
            <w:gridSpan w:val="5"/>
            <w:hideMark/>
          </w:tcPr>
          <w:p w14:paraId="06DBC1B1"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Caso de uso – Informar entrega</w:t>
            </w:r>
          </w:p>
        </w:tc>
      </w:tr>
      <w:tr w:rsidR="00084561" w:rsidRPr="00084561" w14:paraId="058DEC7A" w14:textId="77777777" w:rsidTr="00321CD7">
        <w:trPr>
          <w:gridAfter w:val="2"/>
          <w:wAfter w:w="69" w:type="dxa"/>
        </w:trPr>
        <w:tc>
          <w:tcPr>
            <w:tcW w:w="4431" w:type="dxa"/>
            <w:hideMark/>
          </w:tcPr>
          <w:p w14:paraId="69AB9BAC"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ID</w:t>
            </w:r>
          </w:p>
        </w:tc>
        <w:tc>
          <w:tcPr>
            <w:tcW w:w="4431" w:type="dxa"/>
            <w:gridSpan w:val="4"/>
            <w:hideMark/>
          </w:tcPr>
          <w:p w14:paraId="778006B3"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UC 008</w:t>
            </w:r>
          </w:p>
        </w:tc>
      </w:tr>
      <w:tr w:rsidR="00084561" w:rsidRPr="00084561" w14:paraId="7584655D" w14:textId="77777777" w:rsidTr="00321CD7">
        <w:trPr>
          <w:gridAfter w:val="2"/>
          <w:wAfter w:w="69" w:type="dxa"/>
        </w:trPr>
        <w:tc>
          <w:tcPr>
            <w:tcW w:w="4431" w:type="dxa"/>
            <w:hideMark/>
          </w:tcPr>
          <w:p w14:paraId="30B5CA14" w14:textId="77777777" w:rsidR="00084561" w:rsidRPr="00084561" w:rsidRDefault="00084561" w:rsidP="00084561">
            <w:pPr>
              <w:spacing w:before="120" w:line="240" w:lineRule="auto"/>
              <w:ind w:firstLine="0"/>
              <w:jc w:val="left"/>
              <w:rPr>
                <w:rFonts w:cs="Arial"/>
                <w:szCs w:val="24"/>
                <w:lang w:eastAsia="en-US"/>
              </w:rPr>
            </w:pPr>
            <w:r w:rsidRPr="00084561">
              <w:rPr>
                <w:rFonts w:cs="Arial"/>
                <w:szCs w:val="24"/>
                <w:lang w:eastAsia="en-US"/>
              </w:rPr>
              <w:t>Descrição</w:t>
            </w:r>
          </w:p>
        </w:tc>
        <w:tc>
          <w:tcPr>
            <w:tcW w:w="4431" w:type="dxa"/>
            <w:gridSpan w:val="4"/>
            <w:hideMark/>
          </w:tcPr>
          <w:p w14:paraId="49163F3A"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O sistema informará o cliente sobre o pedido atendendo o RF 008.</w:t>
            </w:r>
          </w:p>
        </w:tc>
      </w:tr>
      <w:tr w:rsidR="00084561" w:rsidRPr="00084561" w14:paraId="22B0B21D" w14:textId="77777777" w:rsidTr="00321CD7">
        <w:trPr>
          <w:gridAfter w:val="2"/>
          <w:wAfter w:w="69" w:type="dxa"/>
        </w:trPr>
        <w:tc>
          <w:tcPr>
            <w:tcW w:w="4431" w:type="dxa"/>
            <w:hideMark/>
          </w:tcPr>
          <w:p w14:paraId="7331A40F"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Ator primário</w:t>
            </w:r>
          </w:p>
        </w:tc>
        <w:tc>
          <w:tcPr>
            <w:tcW w:w="4431" w:type="dxa"/>
            <w:gridSpan w:val="4"/>
          </w:tcPr>
          <w:p w14:paraId="526FB647"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Sistema.</w:t>
            </w:r>
          </w:p>
        </w:tc>
      </w:tr>
      <w:tr w:rsidR="00084561" w:rsidRPr="00084561" w14:paraId="392AD2AB" w14:textId="77777777" w:rsidTr="00321CD7">
        <w:trPr>
          <w:gridAfter w:val="2"/>
          <w:wAfter w:w="69" w:type="dxa"/>
        </w:trPr>
        <w:tc>
          <w:tcPr>
            <w:tcW w:w="4431" w:type="dxa"/>
            <w:hideMark/>
          </w:tcPr>
          <w:p w14:paraId="6FADC0B9"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Pré-condição</w:t>
            </w:r>
          </w:p>
        </w:tc>
        <w:tc>
          <w:tcPr>
            <w:tcW w:w="4431" w:type="dxa"/>
            <w:gridSpan w:val="4"/>
          </w:tcPr>
          <w:p w14:paraId="77C77044"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O pedido ter sido aceito e separado.</w:t>
            </w:r>
          </w:p>
        </w:tc>
      </w:tr>
      <w:tr w:rsidR="00084561" w:rsidRPr="00084561" w14:paraId="75BFBC32" w14:textId="77777777" w:rsidTr="00321CD7">
        <w:trPr>
          <w:gridAfter w:val="2"/>
          <w:wAfter w:w="69" w:type="dxa"/>
        </w:trPr>
        <w:tc>
          <w:tcPr>
            <w:tcW w:w="4431" w:type="dxa"/>
            <w:hideMark/>
          </w:tcPr>
          <w:p w14:paraId="3AE0CE9A" w14:textId="77777777" w:rsidR="00084561" w:rsidRPr="00084561" w:rsidRDefault="00084561" w:rsidP="00084561">
            <w:pPr>
              <w:spacing w:before="960" w:line="240" w:lineRule="auto"/>
              <w:ind w:firstLine="0"/>
              <w:jc w:val="left"/>
              <w:rPr>
                <w:rFonts w:cs="Arial"/>
                <w:szCs w:val="24"/>
                <w:lang w:eastAsia="en-US"/>
              </w:rPr>
            </w:pPr>
            <w:r w:rsidRPr="00084561">
              <w:rPr>
                <w:rFonts w:cs="Arial"/>
                <w:szCs w:val="24"/>
                <w:lang w:eastAsia="en-US"/>
              </w:rPr>
              <w:t>Cenário principal</w:t>
            </w:r>
          </w:p>
        </w:tc>
        <w:tc>
          <w:tcPr>
            <w:tcW w:w="4431" w:type="dxa"/>
            <w:gridSpan w:val="4"/>
          </w:tcPr>
          <w:p w14:paraId="5D62B3AC" w14:textId="77777777" w:rsidR="00084561" w:rsidRPr="00084561" w:rsidRDefault="00084561" w:rsidP="00084561">
            <w:pPr>
              <w:numPr>
                <w:ilvl w:val="0"/>
                <w:numId w:val="25"/>
              </w:numPr>
              <w:spacing w:line="240" w:lineRule="auto"/>
              <w:ind w:left="320" w:hanging="320"/>
              <w:contextualSpacing/>
              <w:jc w:val="left"/>
              <w:rPr>
                <w:rFonts w:cs="Arial"/>
                <w:szCs w:val="24"/>
                <w:lang w:eastAsia="en-US"/>
              </w:rPr>
            </w:pPr>
            <w:r w:rsidRPr="00084561">
              <w:rPr>
                <w:rFonts w:cs="Arial"/>
                <w:szCs w:val="24"/>
                <w:lang w:eastAsia="en-US"/>
              </w:rPr>
              <w:t>O sistema avisará o cliente através de uma mensagem que seu pedido foi separado e está pronto para ser entregue.</w:t>
            </w:r>
          </w:p>
          <w:p w14:paraId="2E93C37F" w14:textId="77777777" w:rsidR="00084561" w:rsidRPr="00084561" w:rsidRDefault="00084561" w:rsidP="00084561">
            <w:pPr>
              <w:numPr>
                <w:ilvl w:val="0"/>
                <w:numId w:val="25"/>
              </w:numPr>
              <w:spacing w:line="240" w:lineRule="auto"/>
              <w:ind w:left="320" w:hanging="320"/>
              <w:contextualSpacing/>
              <w:jc w:val="left"/>
              <w:rPr>
                <w:rFonts w:cs="Arial"/>
                <w:szCs w:val="24"/>
                <w:lang w:eastAsia="en-US"/>
              </w:rPr>
            </w:pPr>
            <w:r w:rsidRPr="00084561">
              <w:rPr>
                <w:rFonts w:cs="Arial"/>
                <w:szCs w:val="24"/>
                <w:lang w:eastAsia="en-US"/>
              </w:rPr>
              <w:t>O sistema informará ao cliente o tempo estimado da entrega e o nome do entregador.</w:t>
            </w:r>
          </w:p>
        </w:tc>
      </w:tr>
      <w:tr w:rsidR="00084561" w:rsidRPr="00084561" w14:paraId="27518113" w14:textId="77777777" w:rsidTr="00321CD7">
        <w:trPr>
          <w:gridAfter w:val="2"/>
          <w:wAfter w:w="69" w:type="dxa"/>
        </w:trPr>
        <w:tc>
          <w:tcPr>
            <w:tcW w:w="4431" w:type="dxa"/>
            <w:hideMark/>
          </w:tcPr>
          <w:p w14:paraId="57A3BAEE"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Pós-condição</w:t>
            </w:r>
          </w:p>
        </w:tc>
        <w:tc>
          <w:tcPr>
            <w:tcW w:w="4431" w:type="dxa"/>
            <w:gridSpan w:val="4"/>
          </w:tcPr>
          <w:p w14:paraId="3F472489"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O mercado realizará entrega e o cliente receberá o pedido.</w:t>
            </w:r>
          </w:p>
        </w:tc>
      </w:tr>
      <w:tr w:rsidR="00084561" w:rsidRPr="00084561" w14:paraId="17CD8E42" w14:textId="77777777" w:rsidTr="00321CD7">
        <w:trPr>
          <w:gridAfter w:val="2"/>
          <w:wAfter w:w="69" w:type="dxa"/>
        </w:trPr>
        <w:tc>
          <w:tcPr>
            <w:tcW w:w="4431" w:type="dxa"/>
            <w:hideMark/>
          </w:tcPr>
          <w:p w14:paraId="7CD17F8E" w14:textId="77777777" w:rsidR="00084561" w:rsidRPr="00084561" w:rsidRDefault="00084561" w:rsidP="00084561">
            <w:pPr>
              <w:spacing w:before="120" w:line="240" w:lineRule="auto"/>
              <w:ind w:firstLine="0"/>
              <w:jc w:val="left"/>
              <w:rPr>
                <w:rFonts w:cs="Arial"/>
                <w:szCs w:val="24"/>
                <w:lang w:eastAsia="en-US"/>
              </w:rPr>
            </w:pPr>
            <w:r w:rsidRPr="00084561">
              <w:rPr>
                <w:rFonts w:cs="Arial"/>
                <w:szCs w:val="24"/>
                <w:lang w:eastAsia="en-US"/>
              </w:rPr>
              <w:t>Cenário alternativo</w:t>
            </w:r>
          </w:p>
        </w:tc>
        <w:tc>
          <w:tcPr>
            <w:tcW w:w="4431" w:type="dxa"/>
            <w:gridSpan w:val="4"/>
          </w:tcPr>
          <w:p w14:paraId="0C1759A2" w14:textId="77777777" w:rsidR="00084561" w:rsidRPr="00084561" w:rsidRDefault="00084561" w:rsidP="00084561">
            <w:pPr>
              <w:numPr>
                <w:ilvl w:val="0"/>
                <w:numId w:val="24"/>
              </w:numPr>
              <w:spacing w:line="240" w:lineRule="auto"/>
              <w:contextualSpacing/>
              <w:jc w:val="left"/>
              <w:rPr>
                <w:rFonts w:cs="Arial"/>
                <w:szCs w:val="24"/>
                <w:lang w:eastAsia="en-US"/>
              </w:rPr>
            </w:pPr>
            <w:r w:rsidRPr="00084561">
              <w:rPr>
                <w:rFonts w:cs="Arial"/>
                <w:szCs w:val="24"/>
                <w:lang w:eastAsia="en-US"/>
              </w:rPr>
              <w:t>Problemas com a logística.</w:t>
            </w:r>
          </w:p>
          <w:p w14:paraId="76D656D1" w14:textId="77777777" w:rsidR="00084561" w:rsidRPr="00084561" w:rsidRDefault="00084561" w:rsidP="00084561">
            <w:pPr>
              <w:numPr>
                <w:ilvl w:val="0"/>
                <w:numId w:val="24"/>
              </w:numPr>
              <w:spacing w:line="240" w:lineRule="auto"/>
              <w:contextualSpacing/>
              <w:jc w:val="left"/>
              <w:rPr>
                <w:rFonts w:cs="Arial"/>
                <w:szCs w:val="24"/>
                <w:lang w:eastAsia="en-US"/>
              </w:rPr>
            </w:pPr>
            <w:r w:rsidRPr="00084561">
              <w:rPr>
                <w:rFonts w:cs="Arial"/>
                <w:szCs w:val="24"/>
                <w:lang w:eastAsia="en-US"/>
              </w:rPr>
              <w:t>O cliente não estar em casa.</w:t>
            </w:r>
          </w:p>
        </w:tc>
      </w:tr>
      <w:tr w:rsidR="00084561" w:rsidRPr="00084561" w14:paraId="4716D2F5" w14:textId="77777777" w:rsidTr="00321CD7">
        <w:trPr>
          <w:gridAfter w:val="2"/>
          <w:wAfter w:w="69" w:type="dxa"/>
        </w:trPr>
        <w:tc>
          <w:tcPr>
            <w:tcW w:w="4431" w:type="dxa"/>
            <w:hideMark/>
          </w:tcPr>
          <w:p w14:paraId="43D7370B"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Inclusão</w:t>
            </w:r>
          </w:p>
        </w:tc>
        <w:tc>
          <w:tcPr>
            <w:tcW w:w="4431" w:type="dxa"/>
            <w:gridSpan w:val="4"/>
          </w:tcPr>
          <w:p w14:paraId="32677C43" w14:textId="77777777" w:rsidR="00084561" w:rsidRPr="00084561" w:rsidRDefault="00084561" w:rsidP="00084561">
            <w:pPr>
              <w:spacing w:line="240" w:lineRule="auto"/>
              <w:ind w:firstLine="0"/>
              <w:contextualSpacing/>
              <w:jc w:val="left"/>
              <w:rPr>
                <w:rFonts w:cs="Arial"/>
                <w:szCs w:val="24"/>
                <w:lang w:eastAsia="en-US"/>
              </w:rPr>
            </w:pPr>
            <w:r w:rsidRPr="00084561">
              <w:rPr>
                <w:rFonts w:cs="Arial"/>
                <w:szCs w:val="24"/>
                <w:lang w:eastAsia="en-US"/>
              </w:rPr>
              <w:t>Não há.</w:t>
            </w:r>
          </w:p>
        </w:tc>
      </w:tr>
      <w:tr w:rsidR="00084561" w:rsidRPr="00084561" w14:paraId="3CEBAD6C" w14:textId="77777777" w:rsidTr="00321CD7">
        <w:trPr>
          <w:gridAfter w:val="2"/>
          <w:wAfter w:w="69" w:type="dxa"/>
        </w:trPr>
        <w:tc>
          <w:tcPr>
            <w:tcW w:w="4431" w:type="dxa"/>
            <w:hideMark/>
          </w:tcPr>
          <w:p w14:paraId="51A7D8D2"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Extensão</w:t>
            </w:r>
          </w:p>
        </w:tc>
        <w:tc>
          <w:tcPr>
            <w:tcW w:w="4431" w:type="dxa"/>
            <w:gridSpan w:val="4"/>
          </w:tcPr>
          <w:p w14:paraId="2F35C5A2"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UC 038 – Separar produtos</w:t>
            </w:r>
          </w:p>
        </w:tc>
      </w:tr>
      <w:tr w:rsidR="00084561" w:rsidRPr="00084561" w14:paraId="2E7F2080" w14:textId="77777777" w:rsidTr="00321CD7">
        <w:trPr>
          <w:gridAfter w:val="1"/>
          <w:wAfter w:w="26" w:type="dxa"/>
        </w:trPr>
        <w:tc>
          <w:tcPr>
            <w:tcW w:w="8905" w:type="dxa"/>
            <w:gridSpan w:val="6"/>
            <w:hideMark/>
          </w:tcPr>
          <w:p w14:paraId="27742A15"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Caso de uso – Abrir menu cliente.</w:t>
            </w:r>
          </w:p>
        </w:tc>
      </w:tr>
      <w:tr w:rsidR="00084561" w:rsidRPr="00084561" w14:paraId="148D69BB" w14:textId="77777777" w:rsidTr="00321CD7">
        <w:trPr>
          <w:gridAfter w:val="1"/>
          <w:wAfter w:w="26" w:type="dxa"/>
        </w:trPr>
        <w:tc>
          <w:tcPr>
            <w:tcW w:w="4452" w:type="dxa"/>
            <w:gridSpan w:val="2"/>
            <w:hideMark/>
          </w:tcPr>
          <w:p w14:paraId="5E0EA32B"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ID</w:t>
            </w:r>
          </w:p>
        </w:tc>
        <w:tc>
          <w:tcPr>
            <w:tcW w:w="4453" w:type="dxa"/>
            <w:gridSpan w:val="4"/>
            <w:hideMark/>
          </w:tcPr>
          <w:p w14:paraId="72968C33"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UC 009</w:t>
            </w:r>
          </w:p>
        </w:tc>
      </w:tr>
      <w:tr w:rsidR="00084561" w:rsidRPr="00084561" w14:paraId="331FA901" w14:textId="77777777" w:rsidTr="00321CD7">
        <w:trPr>
          <w:gridAfter w:val="1"/>
          <w:wAfter w:w="26" w:type="dxa"/>
        </w:trPr>
        <w:tc>
          <w:tcPr>
            <w:tcW w:w="4452" w:type="dxa"/>
            <w:gridSpan w:val="2"/>
            <w:hideMark/>
          </w:tcPr>
          <w:p w14:paraId="101DDF50"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Descrição</w:t>
            </w:r>
          </w:p>
        </w:tc>
        <w:tc>
          <w:tcPr>
            <w:tcW w:w="4453" w:type="dxa"/>
            <w:gridSpan w:val="4"/>
            <w:hideMark/>
          </w:tcPr>
          <w:p w14:paraId="650CB243"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O sistema abrirá o menu do cliente atendendo o RF 009.</w:t>
            </w:r>
          </w:p>
        </w:tc>
      </w:tr>
      <w:tr w:rsidR="00084561" w:rsidRPr="00084561" w14:paraId="71811B16" w14:textId="77777777" w:rsidTr="00321CD7">
        <w:trPr>
          <w:gridAfter w:val="1"/>
          <w:wAfter w:w="26" w:type="dxa"/>
        </w:trPr>
        <w:tc>
          <w:tcPr>
            <w:tcW w:w="4452" w:type="dxa"/>
            <w:gridSpan w:val="2"/>
            <w:hideMark/>
          </w:tcPr>
          <w:p w14:paraId="60A35E15"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Ator primário</w:t>
            </w:r>
          </w:p>
        </w:tc>
        <w:tc>
          <w:tcPr>
            <w:tcW w:w="4453" w:type="dxa"/>
            <w:gridSpan w:val="4"/>
          </w:tcPr>
          <w:p w14:paraId="765D39D8"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Sistema.</w:t>
            </w:r>
          </w:p>
        </w:tc>
      </w:tr>
      <w:tr w:rsidR="00084561" w:rsidRPr="00084561" w14:paraId="4EE7B5B0" w14:textId="77777777" w:rsidTr="00321CD7">
        <w:trPr>
          <w:gridAfter w:val="1"/>
          <w:wAfter w:w="26" w:type="dxa"/>
        </w:trPr>
        <w:tc>
          <w:tcPr>
            <w:tcW w:w="4452" w:type="dxa"/>
            <w:gridSpan w:val="2"/>
            <w:hideMark/>
          </w:tcPr>
          <w:p w14:paraId="00F91282"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Pré-condição</w:t>
            </w:r>
          </w:p>
        </w:tc>
        <w:tc>
          <w:tcPr>
            <w:tcW w:w="4453" w:type="dxa"/>
            <w:gridSpan w:val="4"/>
          </w:tcPr>
          <w:p w14:paraId="6E47ADE9"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O sistema carregar a plataforma do cliente.</w:t>
            </w:r>
          </w:p>
        </w:tc>
      </w:tr>
      <w:tr w:rsidR="00084561" w:rsidRPr="00084561" w14:paraId="709513AD" w14:textId="77777777" w:rsidTr="00321CD7">
        <w:trPr>
          <w:gridAfter w:val="1"/>
          <w:wAfter w:w="26" w:type="dxa"/>
        </w:trPr>
        <w:tc>
          <w:tcPr>
            <w:tcW w:w="4452" w:type="dxa"/>
            <w:gridSpan w:val="2"/>
            <w:hideMark/>
          </w:tcPr>
          <w:p w14:paraId="2A31F17D" w14:textId="77777777" w:rsidR="00084561" w:rsidRPr="00084561" w:rsidRDefault="00084561" w:rsidP="00084561">
            <w:pPr>
              <w:spacing w:before="240" w:line="240" w:lineRule="auto"/>
              <w:ind w:firstLine="0"/>
              <w:jc w:val="left"/>
              <w:rPr>
                <w:rFonts w:cs="Arial"/>
                <w:szCs w:val="24"/>
                <w:lang w:eastAsia="en-US"/>
              </w:rPr>
            </w:pPr>
            <w:r w:rsidRPr="00084561">
              <w:rPr>
                <w:rFonts w:cs="Arial"/>
                <w:szCs w:val="24"/>
                <w:lang w:eastAsia="en-US"/>
              </w:rPr>
              <w:t>Cenário principal</w:t>
            </w:r>
          </w:p>
        </w:tc>
        <w:tc>
          <w:tcPr>
            <w:tcW w:w="4453" w:type="dxa"/>
            <w:gridSpan w:val="4"/>
          </w:tcPr>
          <w:p w14:paraId="590A0600" w14:textId="77777777" w:rsidR="00084561" w:rsidRPr="00084561" w:rsidRDefault="00084561" w:rsidP="00084561">
            <w:pPr>
              <w:numPr>
                <w:ilvl w:val="0"/>
                <w:numId w:val="27"/>
              </w:numPr>
              <w:spacing w:line="240" w:lineRule="auto"/>
              <w:ind w:left="320" w:hanging="320"/>
              <w:contextualSpacing/>
              <w:jc w:val="left"/>
              <w:rPr>
                <w:rFonts w:cs="Arial"/>
                <w:szCs w:val="24"/>
                <w:lang w:eastAsia="en-US"/>
              </w:rPr>
            </w:pPr>
            <w:r w:rsidRPr="00084561">
              <w:rPr>
                <w:rFonts w:cs="Arial"/>
                <w:szCs w:val="24"/>
                <w:lang w:eastAsia="en-US"/>
              </w:rPr>
              <w:t>Após o cliente logar com sua conta o sistema inicializará o menu cliente por onde ele irá navegar pelo app.</w:t>
            </w:r>
          </w:p>
        </w:tc>
      </w:tr>
      <w:tr w:rsidR="00084561" w:rsidRPr="00084561" w14:paraId="0A84DAD7" w14:textId="77777777" w:rsidTr="00321CD7">
        <w:trPr>
          <w:gridAfter w:val="1"/>
          <w:wAfter w:w="26" w:type="dxa"/>
        </w:trPr>
        <w:tc>
          <w:tcPr>
            <w:tcW w:w="4452" w:type="dxa"/>
            <w:gridSpan w:val="2"/>
            <w:hideMark/>
          </w:tcPr>
          <w:p w14:paraId="2220C059" w14:textId="77777777" w:rsidR="00084561" w:rsidRPr="00084561" w:rsidRDefault="00084561" w:rsidP="00084561">
            <w:pPr>
              <w:spacing w:before="240" w:line="240" w:lineRule="auto"/>
              <w:ind w:firstLine="0"/>
              <w:jc w:val="left"/>
              <w:rPr>
                <w:rFonts w:cs="Arial"/>
                <w:szCs w:val="24"/>
                <w:lang w:eastAsia="en-US"/>
              </w:rPr>
            </w:pPr>
            <w:r w:rsidRPr="00084561">
              <w:rPr>
                <w:rFonts w:cs="Arial"/>
                <w:szCs w:val="24"/>
                <w:lang w:eastAsia="en-US"/>
              </w:rPr>
              <w:t>Pós-condição</w:t>
            </w:r>
          </w:p>
        </w:tc>
        <w:tc>
          <w:tcPr>
            <w:tcW w:w="4453" w:type="dxa"/>
            <w:gridSpan w:val="4"/>
          </w:tcPr>
          <w:p w14:paraId="5D7FCA68" w14:textId="77777777" w:rsidR="00084561" w:rsidRPr="00084561" w:rsidRDefault="00084561" w:rsidP="00084561">
            <w:pPr>
              <w:numPr>
                <w:ilvl w:val="0"/>
                <w:numId w:val="28"/>
              </w:numPr>
              <w:spacing w:line="240" w:lineRule="auto"/>
              <w:ind w:left="321" w:hanging="321"/>
              <w:contextualSpacing/>
              <w:jc w:val="left"/>
              <w:rPr>
                <w:rFonts w:cs="Arial"/>
                <w:szCs w:val="24"/>
                <w:lang w:eastAsia="en-US"/>
              </w:rPr>
            </w:pPr>
            <w:r w:rsidRPr="00084561">
              <w:rPr>
                <w:rFonts w:cs="Arial"/>
                <w:szCs w:val="24"/>
                <w:lang w:eastAsia="en-US"/>
              </w:rPr>
              <w:t>O cliente pode escolher entre ver o seu cadastro, visualizar setores, visualizar listas, revisar pedido ou ver o pedido.</w:t>
            </w:r>
          </w:p>
        </w:tc>
      </w:tr>
      <w:tr w:rsidR="00084561" w:rsidRPr="00084561" w14:paraId="1E4114A6" w14:textId="77777777" w:rsidTr="00321CD7">
        <w:trPr>
          <w:gridAfter w:val="1"/>
          <w:wAfter w:w="26" w:type="dxa"/>
        </w:trPr>
        <w:tc>
          <w:tcPr>
            <w:tcW w:w="4452" w:type="dxa"/>
            <w:gridSpan w:val="2"/>
            <w:hideMark/>
          </w:tcPr>
          <w:p w14:paraId="25CC2287"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Cenário alternativo</w:t>
            </w:r>
          </w:p>
        </w:tc>
        <w:tc>
          <w:tcPr>
            <w:tcW w:w="4453" w:type="dxa"/>
            <w:gridSpan w:val="4"/>
          </w:tcPr>
          <w:p w14:paraId="23556644"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Não há.</w:t>
            </w:r>
          </w:p>
        </w:tc>
      </w:tr>
      <w:tr w:rsidR="00084561" w:rsidRPr="00084561" w14:paraId="5BB003C5" w14:textId="77777777" w:rsidTr="00321CD7">
        <w:trPr>
          <w:gridAfter w:val="1"/>
          <w:wAfter w:w="26" w:type="dxa"/>
        </w:trPr>
        <w:tc>
          <w:tcPr>
            <w:tcW w:w="4452" w:type="dxa"/>
            <w:gridSpan w:val="2"/>
            <w:hideMark/>
          </w:tcPr>
          <w:p w14:paraId="41C1E4E5"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Inclusão</w:t>
            </w:r>
          </w:p>
        </w:tc>
        <w:tc>
          <w:tcPr>
            <w:tcW w:w="4453" w:type="dxa"/>
            <w:gridSpan w:val="4"/>
          </w:tcPr>
          <w:p w14:paraId="4676EEB2" w14:textId="77777777" w:rsidR="00084561" w:rsidRPr="00084561" w:rsidRDefault="00084561" w:rsidP="00084561">
            <w:pPr>
              <w:spacing w:line="240" w:lineRule="auto"/>
              <w:ind w:firstLine="0"/>
              <w:contextualSpacing/>
              <w:jc w:val="left"/>
              <w:rPr>
                <w:rFonts w:cs="Arial"/>
                <w:szCs w:val="24"/>
                <w:lang w:eastAsia="en-US"/>
              </w:rPr>
            </w:pPr>
            <w:r w:rsidRPr="00084561">
              <w:rPr>
                <w:rFonts w:cs="Arial"/>
                <w:szCs w:val="24"/>
                <w:lang w:eastAsia="en-US"/>
              </w:rPr>
              <w:t>Não há.</w:t>
            </w:r>
          </w:p>
        </w:tc>
      </w:tr>
      <w:tr w:rsidR="00084561" w:rsidRPr="00084561" w14:paraId="081F55CB" w14:textId="77777777" w:rsidTr="00321CD7">
        <w:trPr>
          <w:gridAfter w:val="1"/>
          <w:wAfter w:w="26" w:type="dxa"/>
        </w:trPr>
        <w:tc>
          <w:tcPr>
            <w:tcW w:w="4452" w:type="dxa"/>
            <w:gridSpan w:val="2"/>
            <w:hideMark/>
          </w:tcPr>
          <w:p w14:paraId="0A8D85FE"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Extensão</w:t>
            </w:r>
          </w:p>
        </w:tc>
        <w:tc>
          <w:tcPr>
            <w:tcW w:w="4453" w:type="dxa"/>
            <w:gridSpan w:val="4"/>
          </w:tcPr>
          <w:p w14:paraId="725A2A8D"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Não há.</w:t>
            </w:r>
          </w:p>
        </w:tc>
      </w:tr>
      <w:tr w:rsidR="00084561" w:rsidRPr="00084561" w14:paraId="4C27AE3A" w14:textId="77777777" w:rsidTr="00321CD7">
        <w:trPr>
          <w:gridAfter w:val="1"/>
          <w:wAfter w:w="26" w:type="dxa"/>
        </w:trPr>
        <w:tc>
          <w:tcPr>
            <w:tcW w:w="8905" w:type="dxa"/>
            <w:gridSpan w:val="6"/>
            <w:hideMark/>
          </w:tcPr>
          <w:p w14:paraId="352AF5E2"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Caso de uso – Ver cadastro</w:t>
            </w:r>
          </w:p>
        </w:tc>
      </w:tr>
      <w:tr w:rsidR="00084561" w:rsidRPr="00084561" w14:paraId="3E725350" w14:textId="77777777" w:rsidTr="00321CD7">
        <w:trPr>
          <w:gridAfter w:val="1"/>
          <w:wAfter w:w="26" w:type="dxa"/>
        </w:trPr>
        <w:tc>
          <w:tcPr>
            <w:tcW w:w="4452" w:type="dxa"/>
            <w:gridSpan w:val="2"/>
            <w:hideMark/>
          </w:tcPr>
          <w:p w14:paraId="2953B9B8"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ID</w:t>
            </w:r>
          </w:p>
        </w:tc>
        <w:tc>
          <w:tcPr>
            <w:tcW w:w="4453" w:type="dxa"/>
            <w:gridSpan w:val="4"/>
            <w:hideMark/>
          </w:tcPr>
          <w:p w14:paraId="0C0888BC"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UC 010</w:t>
            </w:r>
          </w:p>
        </w:tc>
      </w:tr>
      <w:tr w:rsidR="00084561" w:rsidRPr="00084561" w14:paraId="429591B2" w14:textId="77777777" w:rsidTr="00321CD7">
        <w:trPr>
          <w:gridAfter w:val="1"/>
          <w:wAfter w:w="26" w:type="dxa"/>
        </w:trPr>
        <w:tc>
          <w:tcPr>
            <w:tcW w:w="4452" w:type="dxa"/>
            <w:gridSpan w:val="2"/>
            <w:hideMark/>
          </w:tcPr>
          <w:p w14:paraId="42F2F4AF"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Descrição</w:t>
            </w:r>
          </w:p>
        </w:tc>
        <w:tc>
          <w:tcPr>
            <w:tcW w:w="4453" w:type="dxa"/>
            <w:gridSpan w:val="4"/>
            <w:hideMark/>
          </w:tcPr>
          <w:p w14:paraId="7DA1C87E"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O cliente poderá ver o seu cadastro atendendo o RF 010.</w:t>
            </w:r>
          </w:p>
        </w:tc>
      </w:tr>
      <w:tr w:rsidR="00084561" w:rsidRPr="00084561" w14:paraId="1833564D" w14:textId="77777777" w:rsidTr="00321CD7">
        <w:trPr>
          <w:gridAfter w:val="1"/>
          <w:wAfter w:w="26" w:type="dxa"/>
        </w:trPr>
        <w:tc>
          <w:tcPr>
            <w:tcW w:w="4452" w:type="dxa"/>
            <w:gridSpan w:val="2"/>
            <w:hideMark/>
          </w:tcPr>
          <w:p w14:paraId="7F032051"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Ator primário</w:t>
            </w:r>
          </w:p>
        </w:tc>
        <w:tc>
          <w:tcPr>
            <w:tcW w:w="4453" w:type="dxa"/>
            <w:gridSpan w:val="4"/>
          </w:tcPr>
          <w:p w14:paraId="35FBCEA5"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Cliente.</w:t>
            </w:r>
          </w:p>
        </w:tc>
      </w:tr>
      <w:tr w:rsidR="00084561" w:rsidRPr="00084561" w14:paraId="302917CA" w14:textId="77777777" w:rsidTr="00321CD7">
        <w:trPr>
          <w:gridAfter w:val="1"/>
          <w:wAfter w:w="26" w:type="dxa"/>
        </w:trPr>
        <w:tc>
          <w:tcPr>
            <w:tcW w:w="4452" w:type="dxa"/>
            <w:gridSpan w:val="2"/>
            <w:hideMark/>
          </w:tcPr>
          <w:p w14:paraId="048290F5"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Pré-condição</w:t>
            </w:r>
          </w:p>
        </w:tc>
        <w:tc>
          <w:tcPr>
            <w:tcW w:w="4453" w:type="dxa"/>
            <w:gridSpan w:val="4"/>
          </w:tcPr>
          <w:p w14:paraId="1FFFB756"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O cliente estar logado.</w:t>
            </w:r>
          </w:p>
        </w:tc>
      </w:tr>
      <w:tr w:rsidR="00084561" w:rsidRPr="00084561" w14:paraId="229FB49F" w14:textId="77777777" w:rsidTr="00321CD7">
        <w:trPr>
          <w:gridAfter w:val="1"/>
          <w:wAfter w:w="26" w:type="dxa"/>
        </w:trPr>
        <w:tc>
          <w:tcPr>
            <w:tcW w:w="4452" w:type="dxa"/>
            <w:gridSpan w:val="2"/>
            <w:hideMark/>
          </w:tcPr>
          <w:p w14:paraId="3382670B" w14:textId="77777777" w:rsidR="00084561" w:rsidRPr="00084561" w:rsidRDefault="00084561" w:rsidP="00084561">
            <w:pPr>
              <w:spacing w:before="240" w:line="240" w:lineRule="auto"/>
              <w:ind w:firstLine="0"/>
              <w:jc w:val="left"/>
              <w:rPr>
                <w:rFonts w:cs="Arial"/>
                <w:szCs w:val="24"/>
                <w:lang w:eastAsia="en-US"/>
              </w:rPr>
            </w:pPr>
            <w:r w:rsidRPr="00084561">
              <w:rPr>
                <w:rFonts w:cs="Arial"/>
                <w:szCs w:val="24"/>
                <w:lang w:eastAsia="en-US"/>
              </w:rPr>
              <w:lastRenderedPageBreak/>
              <w:t>Cenário principal</w:t>
            </w:r>
          </w:p>
        </w:tc>
        <w:tc>
          <w:tcPr>
            <w:tcW w:w="4453" w:type="dxa"/>
            <w:gridSpan w:val="4"/>
          </w:tcPr>
          <w:p w14:paraId="2CB7CF7D" w14:textId="77777777" w:rsidR="00084561" w:rsidRPr="00084561" w:rsidRDefault="00084561" w:rsidP="00084561">
            <w:pPr>
              <w:numPr>
                <w:ilvl w:val="0"/>
                <w:numId w:val="29"/>
              </w:numPr>
              <w:spacing w:line="240" w:lineRule="auto"/>
              <w:ind w:left="321" w:hanging="321"/>
              <w:contextualSpacing/>
              <w:jc w:val="left"/>
              <w:rPr>
                <w:rFonts w:cs="Arial"/>
                <w:szCs w:val="24"/>
                <w:lang w:eastAsia="en-US"/>
              </w:rPr>
            </w:pPr>
            <w:r w:rsidRPr="00084561">
              <w:rPr>
                <w:rFonts w:cs="Arial"/>
                <w:szCs w:val="24"/>
                <w:lang w:eastAsia="en-US"/>
              </w:rPr>
              <w:t>O cliente selecionará uma opção que lhe mostra as informações de sua conta como nome, endereço, telefone, CPF e senha.</w:t>
            </w:r>
          </w:p>
        </w:tc>
      </w:tr>
      <w:tr w:rsidR="00084561" w:rsidRPr="00084561" w14:paraId="04640FBB" w14:textId="77777777" w:rsidTr="00321CD7">
        <w:trPr>
          <w:gridAfter w:val="1"/>
          <w:wAfter w:w="26" w:type="dxa"/>
        </w:trPr>
        <w:tc>
          <w:tcPr>
            <w:tcW w:w="4452" w:type="dxa"/>
            <w:gridSpan w:val="2"/>
            <w:hideMark/>
          </w:tcPr>
          <w:p w14:paraId="63E0F2CE"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Pós-condição</w:t>
            </w:r>
          </w:p>
        </w:tc>
        <w:tc>
          <w:tcPr>
            <w:tcW w:w="4453" w:type="dxa"/>
            <w:gridSpan w:val="4"/>
          </w:tcPr>
          <w:p w14:paraId="47CFA7C5"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O cliente poderá editar o cadastro.</w:t>
            </w:r>
          </w:p>
        </w:tc>
      </w:tr>
      <w:tr w:rsidR="00084561" w:rsidRPr="00084561" w14:paraId="7224EE06" w14:textId="77777777" w:rsidTr="00321CD7">
        <w:trPr>
          <w:gridAfter w:val="1"/>
          <w:wAfter w:w="26" w:type="dxa"/>
        </w:trPr>
        <w:tc>
          <w:tcPr>
            <w:tcW w:w="4452" w:type="dxa"/>
            <w:gridSpan w:val="2"/>
            <w:hideMark/>
          </w:tcPr>
          <w:p w14:paraId="0DBC2046"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Cenário alternativo</w:t>
            </w:r>
          </w:p>
        </w:tc>
        <w:tc>
          <w:tcPr>
            <w:tcW w:w="4453" w:type="dxa"/>
            <w:gridSpan w:val="4"/>
          </w:tcPr>
          <w:p w14:paraId="052EDEC5" w14:textId="77777777" w:rsidR="00084561" w:rsidRPr="00084561" w:rsidRDefault="00084561" w:rsidP="00084561">
            <w:pPr>
              <w:numPr>
                <w:ilvl w:val="0"/>
                <w:numId w:val="30"/>
              </w:numPr>
              <w:spacing w:line="240" w:lineRule="auto"/>
              <w:ind w:left="322" w:hanging="322"/>
              <w:contextualSpacing/>
              <w:jc w:val="left"/>
              <w:rPr>
                <w:rFonts w:cs="Arial"/>
                <w:szCs w:val="24"/>
                <w:lang w:eastAsia="en-US"/>
              </w:rPr>
            </w:pPr>
            <w:r w:rsidRPr="00084561">
              <w:rPr>
                <w:rFonts w:cs="Arial"/>
                <w:szCs w:val="24"/>
                <w:lang w:eastAsia="en-US"/>
              </w:rPr>
              <w:t>O cliente saí do aplicativo.</w:t>
            </w:r>
          </w:p>
        </w:tc>
      </w:tr>
      <w:tr w:rsidR="00084561" w:rsidRPr="00084561" w14:paraId="4CDB971C" w14:textId="77777777" w:rsidTr="00321CD7">
        <w:trPr>
          <w:gridAfter w:val="1"/>
          <w:wAfter w:w="26" w:type="dxa"/>
        </w:trPr>
        <w:tc>
          <w:tcPr>
            <w:tcW w:w="4452" w:type="dxa"/>
            <w:gridSpan w:val="2"/>
            <w:hideMark/>
          </w:tcPr>
          <w:p w14:paraId="0DCC60CE"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Inclusão</w:t>
            </w:r>
          </w:p>
        </w:tc>
        <w:tc>
          <w:tcPr>
            <w:tcW w:w="4453" w:type="dxa"/>
            <w:gridSpan w:val="4"/>
          </w:tcPr>
          <w:p w14:paraId="74AA85CA" w14:textId="77777777" w:rsidR="00084561" w:rsidRPr="00084561" w:rsidRDefault="00084561" w:rsidP="00084561">
            <w:pPr>
              <w:spacing w:line="240" w:lineRule="auto"/>
              <w:ind w:firstLine="0"/>
              <w:contextualSpacing/>
              <w:jc w:val="left"/>
              <w:rPr>
                <w:rFonts w:cs="Arial"/>
                <w:szCs w:val="24"/>
                <w:lang w:eastAsia="en-US"/>
              </w:rPr>
            </w:pPr>
            <w:r w:rsidRPr="00084561">
              <w:rPr>
                <w:rFonts w:cs="Arial"/>
                <w:szCs w:val="24"/>
                <w:lang w:eastAsia="en-US"/>
              </w:rPr>
              <w:t>UC 011 – Editar cadastro.</w:t>
            </w:r>
          </w:p>
        </w:tc>
      </w:tr>
      <w:tr w:rsidR="00084561" w:rsidRPr="00084561" w14:paraId="7D6161BA" w14:textId="77777777" w:rsidTr="00321CD7">
        <w:trPr>
          <w:gridAfter w:val="1"/>
          <w:wAfter w:w="26" w:type="dxa"/>
        </w:trPr>
        <w:tc>
          <w:tcPr>
            <w:tcW w:w="4452" w:type="dxa"/>
            <w:gridSpan w:val="2"/>
            <w:hideMark/>
          </w:tcPr>
          <w:p w14:paraId="1F40E969"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Extensão</w:t>
            </w:r>
          </w:p>
        </w:tc>
        <w:tc>
          <w:tcPr>
            <w:tcW w:w="4453" w:type="dxa"/>
            <w:gridSpan w:val="4"/>
          </w:tcPr>
          <w:p w14:paraId="18472BA0"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Não há.</w:t>
            </w:r>
          </w:p>
        </w:tc>
      </w:tr>
      <w:tr w:rsidR="00084561" w:rsidRPr="00084561" w14:paraId="3F3E08F5" w14:textId="77777777" w:rsidTr="00321CD7">
        <w:trPr>
          <w:gridAfter w:val="1"/>
          <w:wAfter w:w="26" w:type="dxa"/>
        </w:trPr>
        <w:tc>
          <w:tcPr>
            <w:tcW w:w="8905" w:type="dxa"/>
            <w:gridSpan w:val="6"/>
            <w:hideMark/>
          </w:tcPr>
          <w:p w14:paraId="1BEF1D26"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Caso de uso – Editar cadastro</w:t>
            </w:r>
          </w:p>
        </w:tc>
      </w:tr>
      <w:tr w:rsidR="00084561" w:rsidRPr="00084561" w14:paraId="5002AB31" w14:textId="77777777" w:rsidTr="00321CD7">
        <w:trPr>
          <w:gridAfter w:val="1"/>
          <w:wAfter w:w="26" w:type="dxa"/>
        </w:trPr>
        <w:tc>
          <w:tcPr>
            <w:tcW w:w="4452" w:type="dxa"/>
            <w:gridSpan w:val="2"/>
            <w:hideMark/>
          </w:tcPr>
          <w:p w14:paraId="49EA63CA"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ID</w:t>
            </w:r>
          </w:p>
        </w:tc>
        <w:tc>
          <w:tcPr>
            <w:tcW w:w="4453" w:type="dxa"/>
            <w:gridSpan w:val="4"/>
            <w:hideMark/>
          </w:tcPr>
          <w:p w14:paraId="40030C7B"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UC 011</w:t>
            </w:r>
          </w:p>
        </w:tc>
      </w:tr>
      <w:tr w:rsidR="00084561" w:rsidRPr="00084561" w14:paraId="7EBD0443" w14:textId="77777777" w:rsidTr="00321CD7">
        <w:trPr>
          <w:gridAfter w:val="1"/>
          <w:wAfter w:w="26" w:type="dxa"/>
        </w:trPr>
        <w:tc>
          <w:tcPr>
            <w:tcW w:w="4452" w:type="dxa"/>
            <w:gridSpan w:val="2"/>
            <w:hideMark/>
          </w:tcPr>
          <w:p w14:paraId="116E4ED8"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Descrição</w:t>
            </w:r>
          </w:p>
        </w:tc>
        <w:tc>
          <w:tcPr>
            <w:tcW w:w="4453" w:type="dxa"/>
            <w:gridSpan w:val="4"/>
            <w:hideMark/>
          </w:tcPr>
          <w:p w14:paraId="4FD3785A"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O cliente editará o seu cadastro atendendo o RF 011.</w:t>
            </w:r>
          </w:p>
        </w:tc>
      </w:tr>
      <w:tr w:rsidR="00084561" w:rsidRPr="00084561" w14:paraId="2D96C714" w14:textId="77777777" w:rsidTr="00321CD7">
        <w:trPr>
          <w:gridAfter w:val="1"/>
          <w:wAfter w:w="26" w:type="dxa"/>
        </w:trPr>
        <w:tc>
          <w:tcPr>
            <w:tcW w:w="4452" w:type="dxa"/>
            <w:gridSpan w:val="2"/>
            <w:hideMark/>
          </w:tcPr>
          <w:p w14:paraId="345969F0"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Ator primário</w:t>
            </w:r>
          </w:p>
        </w:tc>
        <w:tc>
          <w:tcPr>
            <w:tcW w:w="4453" w:type="dxa"/>
            <w:gridSpan w:val="4"/>
          </w:tcPr>
          <w:p w14:paraId="6541EFBB"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Cliente.</w:t>
            </w:r>
          </w:p>
        </w:tc>
      </w:tr>
      <w:tr w:rsidR="00084561" w:rsidRPr="00084561" w14:paraId="14C4506C" w14:textId="77777777" w:rsidTr="00321CD7">
        <w:trPr>
          <w:gridAfter w:val="1"/>
          <w:wAfter w:w="26" w:type="dxa"/>
        </w:trPr>
        <w:tc>
          <w:tcPr>
            <w:tcW w:w="4452" w:type="dxa"/>
            <w:gridSpan w:val="2"/>
            <w:hideMark/>
          </w:tcPr>
          <w:p w14:paraId="0C60248F"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Pré-condição</w:t>
            </w:r>
          </w:p>
        </w:tc>
        <w:tc>
          <w:tcPr>
            <w:tcW w:w="4453" w:type="dxa"/>
            <w:gridSpan w:val="4"/>
          </w:tcPr>
          <w:p w14:paraId="5F6730B4"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O cliente escolheu editar o cadastro.</w:t>
            </w:r>
          </w:p>
        </w:tc>
      </w:tr>
      <w:tr w:rsidR="00084561" w:rsidRPr="00084561" w14:paraId="2BD58629" w14:textId="77777777" w:rsidTr="00321CD7">
        <w:trPr>
          <w:gridAfter w:val="1"/>
          <w:wAfter w:w="26" w:type="dxa"/>
        </w:trPr>
        <w:tc>
          <w:tcPr>
            <w:tcW w:w="4452" w:type="dxa"/>
            <w:gridSpan w:val="2"/>
            <w:hideMark/>
          </w:tcPr>
          <w:p w14:paraId="4A4DE958" w14:textId="77777777" w:rsidR="00084561" w:rsidRPr="00084561" w:rsidRDefault="00084561" w:rsidP="00084561">
            <w:pPr>
              <w:spacing w:before="720" w:line="240" w:lineRule="auto"/>
              <w:ind w:firstLine="0"/>
              <w:jc w:val="left"/>
              <w:rPr>
                <w:rFonts w:cs="Arial"/>
                <w:szCs w:val="24"/>
                <w:lang w:eastAsia="en-US"/>
              </w:rPr>
            </w:pPr>
            <w:r w:rsidRPr="00084561">
              <w:rPr>
                <w:rFonts w:cs="Arial"/>
                <w:szCs w:val="24"/>
                <w:lang w:eastAsia="en-US"/>
              </w:rPr>
              <w:t>Cenário principal</w:t>
            </w:r>
          </w:p>
        </w:tc>
        <w:tc>
          <w:tcPr>
            <w:tcW w:w="4453" w:type="dxa"/>
            <w:gridSpan w:val="4"/>
          </w:tcPr>
          <w:p w14:paraId="29FDB1F5" w14:textId="77777777" w:rsidR="00084561" w:rsidRPr="00084561" w:rsidRDefault="00084561" w:rsidP="00084561">
            <w:pPr>
              <w:numPr>
                <w:ilvl w:val="0"/>
                <w:numId w:val="31"/>
              </w:numPr>
              <w:spacing w:line="240" w:lineRule="auto"/>
              <w:ind w:left="322" w:hanging="322"/>
              <w:contextualSpacing/>
              <w:jc w:val="left"/>
              <w:rPr>
                <w:rFonts w:cs="Arial"/>
                <w:szCs w:val="24"/>
                <w:lang w:eastAsia="en-US"/>
              </w:rPr>
            </w:pPr>
            <w:r w:rsidRPr="00084561">
              <w:rPr>
                <w:rFonts w:cs="Arial"/>
                <w:szCs w:val="24"/>
                <w:lang w:eastAsia="en-US"/>
              </w:rPr>
              <w:t>O cliente informará seus dados nos campos do formulário aberto pelo sistema.</w:t>
            </w:r>
          </w:p>
          <w:p w14:paraId="04A0C771" w14:textId="77777777" w:rsidR="00084561" w:rsidRPr="00084561" w:rsidRDefault="00084561" w:rsidP="00084561">
            <w:pPr>
              <w:numPr>
                <w:ilvl w:val="0"/>
                <w:numId w:val="31"/>
              </w:numPr>
              <w:spacing w:line="240" w:lineRule="auto"/>
              <w:ind w:left="322" w:hanging="322"/>
              <w:contextualSpacing/>
              <w:jc w:val="left"/>
              <w:rPr>
                <w:rFonts w:cs="Arial"/>
                <w:szCs w:val="24"/>
                <w:lang w:eastAsia="en-US"/>
              </w:rPr>
            </w:pPr>
            <w:r w:rsidRPr="00084561">
              <w:rPr>
                <w:rFonts w:cs="Arial"/>
                <w:szCs w:val="24"/>
                <w:lang w:eastAsia="en-US"/>
              </w:rPr>
              <w:t>O cliente seleciona o botão para confirmar atualização de dados.</w:t>
            </w:r>
          </w:p>
          <w:p w14:paraId="270FFFD0" w14:textId="77777777" w:rsidR="00084561" w:rsidRPr="00084561" w:rsidRDefault="00084561" w:rsidP="00084561">
            <w:pPr>
              <w:numPr>
                <w:ilvl w:val="0"/>
                <w:numId w:val="31"/>
              </w:numPr>
              <w:spacing w:line="240" w:lineRule="auto"/>
              <w:ind w:left="322" w:hanging="322"/>
              <w:contextualSpacing/>
              <w:jc w:val="left"/>
              <w:rPr>
                <w:rFonts w:cs="Arial"/>
                <w:szCs w:val="24"/>
                <w:lang w:eastAsia="en-US"/>
              </w:rPr>
            </w:pPr>
            <w:r w:rsidRPr="00084561">
              <w:rPr>
                <w:rFonts w:cs="Arial"/>
                <w:szCs w:val="24"/>
                <w:lang w:eastAsia="en-US"/>
              </w:rPr>
              <w:t>O sistema solicita que o usuário confirme os dados inseridos.</w:t>
            </w:r>
          </w:p>
        </w:tc>
      </w:tr>
      <w:tr w:rsidR="00084561" w:rsidRPr="00084561" w14:paraId="5A93D0F2" w14:textId="77777777" w:rsidTr="00321CD7">
        <w:trPr>
          <w:gridAfter w:val="1"/>
          <w:wAfter w:w="26" w:type="dxa"/>
        </w:trPr>
        <w:tc>
          <w:tcPr>
            <w:tcW w:w="4452" w:type="dxa"/>
            <w:gridSpan w:val="2"/>
            <w:hideMark/>
          </w:tcPr>
          <w:p w14:paraId="3988A431"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Pós-condição</w:t>
            </w:r>
          </w:p>
        </w:tc>
        <w:tc>
          <w:tcPr>
            <w:tcW w:w="4453" w:type="dxa"/>
            <w:gridSpan w:val="4"/>
          </w:tcPr>
          <w:p w14:paraId="4A0FC8B6"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O sistema atualizará o cadastro.</w:t>
            </w:r>
          </w:p>
        </w:tc>
      </w:tr>
      <w:tr w:rsidR="00084561" w:rsidRPr="00084561" w14:paraId="65FC23CA" w14:textId="77777777" w:rsidTr="00321CD7">
        <w:trPr>
          <w:gridAfter w:val="1"/>
          <w:wAfter w:w="26" w:type="dxa"/>
        </w:trPr>
        <w:tc>
          <w:tcPr>
            <w:tcW w:w="4452" w:type="dxa"/>
            <w:gridSpan w:val="2"/>
            <w:hideMark/>
          </w:tcPr>
          <w:p w14:paraId="73C3C427"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Cenário alternativo</w:t>
            </w:r>
          </w:p>
        </w:tc>
        <w:tc>
          <w:tcPr>
            <w:tcW w:w="4453" w:type="dxa"/>
            <w:gridSpan w:val="4"/>
          </w:tcPr>
          <w:p w14:paraId="3849101E" w14:textId="77777777" w:rsidR="00084561" w:rsidRPr="00084561" w:rsidRDefault="00084561" w:rsidP="00084561">
            <w:pPr>
              <w:numPr>
                <w:ilvl w:val="0"/>
                <w:numId w:val="32"/>
              </w:numPr>
              <w:spacing w:line="240" w:lineRule="auto"/>
              <w:ind w:left="322" w:hanging="322"/>
              <w:contextualSpacing/>
              <w:jc w:val="left"/>
              <w:rPr>
                <w:rFonts w:cs="Arial"/>
                <w:szCs w:val="24"/>
                <w:lang w:eastAsia="en-US"/>
              </w:rPr>
            </w:pPr>
            <w:r w:rsidRPr="00084561">
              <w:rPr>
                <w:rFonts w:cs="Arial"/>
                <w:szCs w:val="24"/>
                <w:lang w:eastAsia="en-US"/>
              </w:rPr>
              <w:t>O cliente informar dados inválidos ou incompletos.</w:t>
            </w:r>
          </w:p>
        </w:tc>
      </w:tr>
      <w:tr w:rsidR="00084561" w:rsidRPr="00084561" w14:paraId="6A0801E8" w14:textId="77777777" w:rsidTr="00321CD7">
        <w:trPr>
          <w:gridAfter w:val="1"/>
          <w:wAfter w:w="26" w:type="dxa"/>
        </w:trPr>
        <w:tc>
          <w:tcPr>
            <w:tcW w:w="4452" w:type="dxa"/>
            <w:gridSpan w:val="2"/>
            <w:hideMark/>
          </w:tcPr>
          <w:p w14:paraId="14F5F4DF"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Inclusão</w:t>
            </w:r>
          </w:p>
        </w:tc>
        <w:tc>
          <w:tcPr>
            <w:tcW w:w="4453" w:type="dxa"/>
            <w:gridSpan w:val="4"/>
          </w:tcPr>
          <w:p w14:paraId="3ABFC57C" w14:textId="77777777" w:rsidR="00084561" w:rsidRPr="00084561" w:rsidRDefault="00084561" w:rsidP="00084561">
            <w:pPr>
              <w:spacing w:line="240" w:lineRule="auto"/>
              <w:ind w:firstLine="0"/>
              <w:contextualSpacing/>
              <w:jc w:val="left"/>
              <w:rPr>
                <w:rFonts w:cs="Arial"/>
                <w:szCs w:val="24"/>
                <w:lang w:eastAsia="en-US"/>
              </w:rPr>
            </w:pPr>
            <w:r w:rsidRPr="00084561">
              <w:rPr>
                <w:rFonts w:cs="Arial"/>
                <w:szCs w:val="24"/>
                <w:lang w:eastAsia="en-US"/>
              </w:rPr>
              <w:t>Não há.</w:t>
            </w:r>
          </w:p>
        </w:tc>
      </w:tr>
      <w:tr w:rsidR="00084561" w:rsidRPr="00084561" w14:paraId="0D640883" w14:textId="77777777" w:rsidTr="00321CD7">
        <w:trPr>
          <w:gridAfter w:val="1"/>
          <w:wAfter w:w="26" w:type="dxa"/>
        </w:trPr>
        <w:tc>
          <w:tcPr>
            <w:tcW w:w="4452" w:type="dxa"/>
            <w:gridSpan w:val="2"/>
            <w:hideMark/>
          </w:tcPr>
          <w:p w14:paraId="503E15A5"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Extensão</w:t>
            </w:r>
          </w:p>
        </w:tc>
        <w:tc>
          <w:tcPr>
            <w:tcW w:w="4453" w:type="dxa"/>
            <w:gridSpan w:val="4"/>
          </w:tcPr>
          <w:p w14:paraId="78D13826"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UC – 012 Atualizar cadastro.</w:t>
            </w:r>
          </w:p>
        </w:tc>
      </w:tr>
      <w:tr w:rsidR="00084561" w:rsidRPr="00084561" w14:paraId="44E92379" w14:textId="77777777" w:rsidTr="00321CD7">
        <w:tc>
          <w:tcPr>
            <w:tcW w:w="8931" w:type="dxa"/>
            <w:gridSpan w:val="7"/>
            <w:hideMark/>
          </w:tcPr>
          <w:p w14:paraId="18C47C81"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Caso de uso – Atualizar cadastro</w:t>
            </w:r>
          </w:p>
        </w:tc>
      </w:tr>
      <w:tr w:rsidR="00084561" w:rsidRPr="00084561" w14:paraId="388AE242" w14:textId="77777777" w:rsidTr="00321CD7">
        <w:tc>
          <w:tcPr>
            <w:tcW w:w="4533" w:type="dxa"/>
            <w:gridSpan w:val="4"/>
            <w:hideMark/>
          </w:tcPr>
          <w:p w14:paraId="3F02C527"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ID</w:t>
            </w:r>
          </w:p>
        </w:tc>
        <w:tc>
          <w:tcPr>
            <w:tcW w:w="4398" w:type="dxa"/>
            <w:gridSpan w:val="3"/>
            <w:hideMark/>
          </w:tcPr>
          <w:p w14:paraId="68524E18"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UC 012</w:t>
            </w:r>
          </w:p>
        </w:tc>
      </w:tr>
      <w:tr w:rsidR="00084561" w:rsidRPr="00084561" w14:paraId="4AAF53F1" w14:textId="77777777" w:rsidTr="00321CD7">
        <w:tc>
          <w:tcPr>
            <w:tcW w:w="4533" w:type="dxa"/>
            <w:gridSpan w:val="4"/>
            <w:hideMark/>
          </w:tcPr>
          <w:p w14:paraId="4316DB43" w14:textId="77777777" w:rsidR="00084561" w:rsidRPr="00084561" w:rsidRDefault="00084561" w:rsidP="00084561">
            <w:pPr>
              <w:spacing w:before="120" w:line="240" w:lineRule="auto"/>
              <w:ind w:firstLine="0"/>
              <w:jc w:val="left"/>
              <w:rPr>
                <w:rFonts w:cs="Arial"/>
                <w:szCs w:val="24"/>
                <w:lang w:eastAsia="en-US"/>
              </w:rPr>
            </w:pPr>
            <w:r w:rsidRPr="00084561">
              <w:rPr>
                <w:rFonts w:cs="Arial"/>
                <w:szCs w:val="24"/>
                <w:lang w:eastAsia="en-US"/>
              </w:rPr>
              <w:t>Descrição</w:t>
            </w:r>
          </w:p>
        </w:tc>
        <w:tc>
          <w:tcPr>
            <w:tcW w:w="4398" w:type="dxa"/>
            <w:gridSpan w:val="3"/>
            <w:hideMark/>
          </w:tcPr>
          <w:p w14:paraId="5EE678A6"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O sistema atualizará o cadastro do cliente atendendo o RF 012.</w:t>
            </w:r>
          </w:p>
        </w:tc>
      </w:tr>
      <w:tr w:rsidR="00084561" w:rsidRPr="00084561" w14:paraId="036D4331" w14:textId="77777777" w:rsidTr="00321CD7">
        <w:tc>
          <w:tcPr>
            <w:tcW w:w="4533" w:type="dxa"/>
            <w:gridSpan w:val="4"/>
            <w:hideMark/>
          </w:tcPr>
          <w:p w14:paraId="43342402"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Ator primário</w:t>
            </w:r>
          </w:p>
        </w:tc>
        <w:tc>
          <w:tcPr>
            <w:tcW w:w="4398" w:type="dxa"/>
            <w:gridSpan w:val="3"/>
          </w:tcPr>
          <w:p w14:paraId="42564A4D"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Sistema.</w:t>
            </w:r>
          </w:p>
        </w:tc>
      </w:tr>
      <w:tr w:rsidR="00084561" w:rsidRPr="00084561" w14:paraId="1CDB2191" w14:textId="77777777" w:rsidTr="00321CD7">
        <w:tc>
          <w:tcPr>
            <w:tcW w:w="4533" w:type="dxa"/>
            <w:gridSpan w:val="4"/>
            <w:hideMark/>
          </w:tcPr>
          <w:p w14:paraId="11B772C4"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Pré-condição</w:t>
            </w:r>
          </w:p>
        </w:tc>
        <w:tc>
          <w:tcPr>
            <w:tcW w:w="4398" w:type="dxa"/>
            <w:gridSpan w:val="3"/>
          </w:tcPr>
          <w:p w14:paraId="45BA7303"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O cliente ter preenchido o formulário de cadastro.</w:t>
            </w:r>
          </w:p>
        </w:tc>
      </w:tr>
      <w:tr w:rsidR="00084561" w:rsidRPr="00084561" w14:paraId="6947C163" w14:textId="77777777" w:rsidTr="00321CD7">
        <w:tc>
          <w:tcPr>
            <w:tcW w:w="4533" w:type="dxa"/>
            <w:gridSpan w:val="4"/>
            <w:hideMark/>
          </w:tcPr>
          <w:p w14:paraId="1DA38B99" w14:textId="77777777" w:rsidR="00084561" w:rsidRPr="00084561" w:rsidRDefault="00084561" w:rsidP="00084561">
            <w:pPr>
              <w:spacing w:before="480" w:line="240" w:lineRule="auto"/>
              <w:ind w:firstLine="0"/>
              <w:jc w:val="left"/>
              <w:rPr>
                <w:rFonts w:cs="Arial"/>
                <w:szCs w:val="24"/>
                <w:lang w:eastAsia="en-US"/>
              </w:rPr>
            </w:pPr>
            <w:r w:rsidRPr="00084561">
              <w:rPr>
                <w:rFonts w:cs="Arial"/>
                <w:szCs w:val="24"/>
                <w:lang w:eastAsia="en-US"/>
              </w:rPr>
              <w:t>Cenário principal</w:t>
            </w:r>
          </w:p>
        </w:tc>
        <w:tc>
          <w:tcPr>
            <w:tcW w:w="4398" w:type="dxa"/>
            <w:gridSpan w:val="3"/>
          </w:tcPr>
          <w:p w14:paraId="262F30D8" w14:textId="77777777" w:rsidR="00084561" w:rsidRPr="00084561" w:rsidRDefault="00084561" w:rsidP="00084561">
            <w:pPr>
              <w:numPr>
                <w:ilvl w:val="0"/>
                <w:numId w:val="33"/>
              </w:numPr>
              <w:spacing w:line="240" w:lineRule="auto"/>
              <w:ind w:left="313" w:hanging="313"/>
              <w:contextualSpacing/>
              <w:jc w:val="left"/>
              <w:rPr>
                <w:rFonts w:cs="Arial"/>
                <w:szCs w:val="24"/>
                <w:lang w:eastAsia="en-US"/>
              </w:rPr>
            </w:pPr>
            <w:r w:rsidRPr="00084561">
              <w:rPr>
                <w:rFonts w:cs="Arial"/>
                <w:szCs w:val="24"/>
                <w:lang w:eastAsia="en-US"/>
              </w:rPr>
              <w:t>O sistema receberá o formulário que foi preenchido pelo cliente e aplica no banco de dados.</w:t>
            </w:r>
          </w:p>
          <w:p w14:paraId="7B719426" w14:textId="77777777" w:rsidR="00084561" w:rsidRPr="00084561" w:rsidRDefault="00084561" w:rsidP="00084561">
            <w:pPr>
              <w:numPr>
                <w:ilvl w:val="0"/>
                <w:numId w:val="33"/>
              </w:numPr>
              <w:spacing w:line="240" w:lineRule="auto"/>
              <w:ind w:left="313" w:hanging="313"/>
              <w:contextualSpacing/>
              <w:jc w:val="left"/>
              <w:rPr>
                <w:rFonts w:cs="Arial"/>
                <w:szCs w:val="24"/>
                <w:lang w:eastAsia="en-US"/>
              </w:rPr>
            </w:pPr>
            <w:r w:rsidRPr="00084561">
              <w:rPr>
                <w:rFonts w:cs="Arial"/>
                <w:szCs w:val="24"/>
                <w:lang w:eastAsia="en-US"/>
              </w:rPr>
              <w:t>O sistema alterará os dados de acordo com o formulário.</w:t>
            </w:r>
          </w:p>
          <w:p w14:paraId="4F4D7329" w14:textId="77777777" w:rsidR="00084561" w:rsidRPr="00084561" w:rsidRDefault="00084561" w:rsidP="00084561">
            <w:pPr>
              <w:numPr>
                <w:ilvl w:val="0"/>
                <w:numId w:val="33"/>
              </w:numPr>
              <w:spacing w:line="240" w:lineRule="auto"/>
              <w:ind w:left="313" w:hanging="313"/>
              <w:contextualSpacing/>
              <w:jc w:val="left"/>
              <w:rPr>
                <w:rFonts w:cs="Arial"/>
                <w:szCs w:val="24"/>
                <w:lang w:eastAsia="en-US"/>
              </w:rPr>
            </w:pPr>
            <w:r w:rsidRPr="00084561">
              <w:rPr>
                <w:rFonts w:cs="Arial"/>
                <w:szCs w:val="24"/>
                <w:lang w:eastAsia="en-US"/>
              </w:rPr>
              <w:t>Uma mensagem de alteração será enviada ao cliente.</w:t>
            </w:r>
          </w:p>
        </w:tc>
      </w:tr>
      <w:tr w:rsidR="00084561" w:rsidRPr="00084561" w14:paraId="01B8CC84" w14:textId="77777777" w:rsidTr="00321CD7">
        <w:tc>
          <w:tcPr>
            <w:tcW w:w="4533" w:type="dxa"/>
            <w:gridSpan w:val="4"/>
            <w:hideMark/>
          </w:tcPr>
          <w:p w14:paraId="00D2D679"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Pós-condição</w:t>
            </w:r>
          </w:p>
        </w:tc>
        <w:tc>
          <w:tcPr>
            <w:tcW w:w="4398" w:type="dxa"/>
            <w:gridSpan w:val="3"/>
          </w:tcPr>
          <w:p w14:paraId="337A9BD3"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O cliente retornar ao menu.</w:t>
            </w:r>
          </w:p>
        </w:tc>
      </w:tr>
      <w:tr w:rsidR="00084561" w:rsidRPr="00084561" w14:paraId="0BAF23DF" w14:textId="77777777" w:rsidTr="00321CD7">
        <w:tc>
          <w:tcPr>
            <w:tcW w:w="4533" w:type="dxa"/>
            <w:gridSpan w:val="4"/>
            <w:hideMark/>
          </w:tcPr>
          <w:p w14:paraId="298AA149"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Cenário alternativo</w:t>
            </w:r>
          </w:p>
        </w:tc>
        <w:tc>
          <w:tcPr>
            <w:tcW w:w="4398" w:type="dxa"/>
            <w:gridSpan w:val="3"/>
          </w:tcPr>
          <w:p w14:paraId="465A27A1"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Não há.</w:t>
            </w:r>
          </w:p>
        </w:tc>
      </w:tr>
      <w:tr w:rsidR="00084561" w:rsidRPr="00084561" w14:paraId="628B4557" w14:textId="77777777" w:rsidTr="00321CD7">
        <w:tc>
          <w:tcPr>
            <w:tcW w:w="4533" w:type="dxa"/>
            <w:gridSpan w:val="4"/>
            <w:hideMark/>
          </w:tcPr>
          <w:p w14:paraId="58FFCBAC"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Inclusão</w:t>
            </w:r>
          </w:p>
        </w:tc>
        <w:tc>
          <w:tcPr>
            <w:tcW w:w="4398" w:type="dxa"/>
            <w:gridSpan w:val="3"/>
          </w:tcPr>
          <w:p w14:paraId="68355F06" w14:textId="77777777" w:rsidR="00084561" w:rsidRPr="00084561" w:rsidRDefault="00084561" w:rsidP="00084561">
            <w:pPr>
              <w:spacing w:line="240" w:lineRule="auto"/>
              <w:ind w:firstLine="0"/>
              <w:contextualSpacing/>
              <w:jc w:val="left"/>
              <w:rPr>
                <w:rFonts w:cs="Arial"/>
                <w:szCs w:val="24"/>
                <w:lang w:eastAsia="en-US"/>
              </w:rPr>
            </w:pPr>
            <w:r w:rsidRPr="00084561">
              <w:rPr>
                <w:rFonts w:cs="Arial"/>
                <w:szCs w:val="24"/>
                <w:lang w:eastAsia="en-US"/>
              </w:rPr>
              <w:t>Não há.</w:t>
            </w:r>
          </w:p>
        </w:tc>
      </w:tr>
      <w:tr w:rsidR="00084561" w:rsidRPr="00084561" w14:paraId="6E9E28FB" w14:textId="77777777" w:rsidTr="00321CD7">
        <w:tc>
          <w:tcPr>
            <w:tcW w:w="4533" w:type="dxa"/>
            <w:gridSpan w:val="4"/>
            <w:hideMark/>
          </w:tcPr>
          <w:p w14:paraId="13F0047B"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Extensão</w:t>
            </w:r>
          </w:p>
        </w:tc>
        <w:tc>
          <w:tcPr>
            <w:tcW w:w="4398" w:type="dxa"/>
            <w:gridSpan w:val="3"/>
          </w:tcPr>
          <w:p w14:paraId="79E8AF68"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UC012 – Atualizar cadastro</w:t>
            </w:r>
          </w:p>
        </w:tc>
      </w:tr>
      <w:tr w:rsidR="00084561" w:rsidRPr="00084561" w14:paraId="744BA6AD" w14:textId="77777777" w:rsidTr="00321CD7">
        <w:tc>
          <w:tcPr>
            <w:tcW w:w="8931" w:type="dxa"/>
            <w:gridSpan w:val="7"/>
            <w:hideMark/>
          </w:tcPr>
          <w:p w14:paraId="44971D4B"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Caso de uso – Visualizar setores</w:t>
            </w:r>
          </w:p>
        </w:tc>
      </w:tr>
      <w:tr w:rsidR="00084561" w:rsidRPr="00084561" w14:paraId="4D1BDD9D" w14:textId="77777777" w:rsidTr="00321CD7">
        <w:tc>
          <w:tcPr>
            <w:tcW w:w="4533" w:type="dxa"/>
            <w:gridSpan w:val="4"/>
            <w:hideMark/>
          </w:tcPr>
          <w:p w14:paraId="15463249"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ID</w:t>
            </w:r>
          </w:p>
        </w:tc>
        <w:tc>
          <w:tcPr>
            <w:tcW w:w="4398" w:type="dxa"/>
            <w:gridSpan w:val="3"/>
            <w:hideMark/>
          </w:tcPr>
          <w:p w14:paraId="4103E2AD"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UC 013</w:t>
            </w:r>
          </w:p>
        </w:tc>
      </w:tr>
      <w:tr w:rsidR="00084561" w:rsidRPr="00084561" w14:paraId="091946BA" w14:textId="77777777" w:rsidTr="00321CD7">
        <w:tc>
          <w:tcPr>
            <w:tcW w:w="4533" w:type="dxa"/>
            <w:gridSpan w:val="4"/>
            <w:hideMark/>
          </w:tcPr>
          <w:p w14:paraId="4111B6E9"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Descrição</w:t>
            </w:r>
          </w:p>
        </w:tc>
        <w:tc>
          <w:tcPr>
            <w:tcW w:w="4398" w:type="dxa"/>
            <w:gridSpan w:val="3"/>
            <w:hideMark/>
          </w:tcPr>
          <w:p w14:paraId="5FA2F18B"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O cliente visualizará os setores atendendo o RF 013.</w:t>
            </w:r>
          </w:p>
        </w:tc>
      </w:tr>
      <w:tr w:rsidR="00084561" w:rsidRPr="00084561" w14:paraId="1F38331A" w14:textId="77777777" w:rsidTr="00321CD7">
        <w:tc>
          <w:tcPr>
            <w:tcW w:w="4533" w:type="dxa"/>
            <w:gridSpan w:val="4"/>
            <w:hideMark/>
          </w:tcPr>
          <w:p w14:paraId="29BB1042"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Ator primário</w:t>
            </w:r>
          </w:p>
        </w:tc>
        <w:tc>
          <w:tcPr>
            <w:tcW w:w="4398" w:type="dxa"/>
            <w:gridSpan w:val="3"/>
          </w:tcPr>
          <w:p w14:paraId="086B80C8"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Cliente.</w:t>
            </w:r>
          </w:p>
        </w:tc>
      </w:tr>
      <w:tr w:rsidR="00084561" w:rsidRPr="00084561" w14:paraId="7F7FCB1E" w14:textId="77777777" w:rsidTr="00321CD7">
        <w:tc>
          <w:tcPr>
            <w:tcW w:w="4533" w:type="dxa"/>
            <w:gridSpan w:val="4"/>
            <w:hideMark/>
          </w:tcPr>
          <w:p w14:paraId="4A0D39FF"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lastRenderedPageBreak/>
              <w:t>Pré-condição</w:t>
            </w:r>
          </w:p>
        </w:tc>
        <w:tc>
          <w:tcPr>
            <w:tcW w:w="4398" w:type="dxa"/>
            <w:gridSpan w:val="3"/>
          </w:tcPr>
          <w:p w14:paraId="7876C566"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O cliente escolheu visualizar o setor.</w:t>
            </w:r>
          </w:p>
        </w:tc>
      </w:tr>
      <w:tr w:rsidR="00084561" w:rsidRPr="00084561" w14:paraId="786ED622" w14:textId="77777777" w:rsidTr="00321CD7">
        <w:tc>
          <w:tcPr>
            <w:tcW w:w="4533" w:type="dxa"/>
            <w:gridSpan w:val="4"/>
            <w:hideMark/>
          </w:tcPr>
          <w:p w14:paraId="64A041D8" w14:textId="77777777" w:rsidR="00084561" w:rsidRPr="00084561" w:rsidRDefault="00084561" w:rsidP="00084561">
            <w:pPr>
              <w:spacing w:before="360" w:line="240" w:lineRule="auto"/>
              <w:ind w:firstLine="0"/>
              <w:jc w:val="left"/>
              <w:rPr>
                <w:rFonts w:cs="Arial"/>
                <w:szCs w:val="24"/>
                <w:lang w:eastAsia="en-US"/>
              </w:rPr>
            </w:pPr>
            <w:r w:rsidRPr="00084561">
              <w:rPr>
                <w:rFonts w:cs="Arial"/>
                <w:szCs w:val="24"/>
                <w:lang w:eastAsia="en-US"/>
              </w:rPr>
              <w:t>Cenário principal</w:t>
            </w:r>
          </w:p>
        </w:tc>
        <w:tc>
          <w:tcPr>
            <w:tcW w:w="4398" w:type="dxa"/>
            <w:gridSpan w:val="3"/>
          </w:tcPr>
          <w:p w14:paraId="730AF6B9" w14:textId="77777777" w:rsidR="00084561" w:rsidRPr="00084561" w:rsidRDefault="00084561" w:rsidP="00084561">
            <w:pPr>
              <w:numPr>
                <w:ilvl w:val="0"/>
                <w:numId w:val="34"/>
              </w:numPr>
              <w:spacing w:line="240" w:lineRule="auto"/>
              <w:ind w:left="320" w:hanging="320"/>
              <w:contextualSpacing/>
              <w:jc w:val="left"/>
              <w:rPr>
                <w:rFonts w:cs="Arial"/>
                <w:szCs w:val="24"/>
                <w:lang w:eastAsia="en-US"/>
              </w:rPr>
            </w:pPr>
            <w:r w:rsidRPr="00084561">
              <w:rPr>
                <w:rFonts w:cs="Arial"/>
                <w:szCs w:val="24"/>
                <w:lang w:eastAsia="en-US"/>
              </w:rPr>
              <w:t>O cliente escolherá uma opção onde o sistema carrega a lista de setores para ele.</w:t>
            </w:r>
          </w:p>
          <w:p w14:paraId="06A80FB2" w14:textId="77777777" w:rsidR="00084561" w:rsidRPr="00084561" w:rsidRDefault="00084561" w:rsidP="00084561">
            <w:pPr>
              <w:numPr>
                <w:ilvl w:val="0"/>
                <w:numId w:val="34"/>
              </w:numPr>
              <w:spacing w:line="240" w:lineRule="auto"/>
              <w:ind w:left="320" w:hanging="320"/>
              <w:contextualSpacing/>
              <w:jc w:val="left"/>
              <w:rPr>
                <w:rFonts w:cs="Arial"/>
                <w:szCs w:val="24"/>
                <w:lang w:eastAsia="en-US"/>
              </w:rPr>
            </w:pPr>
            <w:r w:rsidRPr="00084561">
              <w:rPr>
                <w:rFonts w:cs="Arial"/>
                <w:szCs w:val="24"/>
                <w:lang w:eastAsia="en-US"/>
              </w:rPr>
              <w:t>O sistema deverá mostrar os setores do mercado como hortifruti, enlatados, grãos, massas, limpeza, padaria e açougue.</w:t>
            </w:r>
          </w:p>
        </w:tc>
      </w:tr>
      <w:tr w:rsidR="00084561" w:rsidRPr="00084561" w14:paraId="7FE9C327" w14:textId="77777777" w:rsidTr="00321CD7">
        <w:tc>
          <w:tcPr>
            <w:tcW w:w="4533" w:type="dxa"/>
            <w:gridSpan w:val="4"/>
            <w:hideMark/>
          </w:tcPr>
          <w:p w14:paraId="4F19D894"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Pós-condição</w:t>
            </w:r>
          </w:p>
        </w:tc>
        <w:tc>
          <w:tcPr>
            <w:tcW w:w="4398" w:type="dxa"/>
            <w:gridSpan w:val="3"/>
          </w:tcPr>
          <w:p w14:paraId="2D9673EB"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O cliente buscar por itens.</w:t>
            </w:r>
          </w:p>
        </w:tc>
      </w:tr>
      <w:tr w:rsidR="00084561" w:rsidRPr="00084561" w14:paraId="24697B8D" w14:textId="77777777" w:rsidTr="00321CD7">
        <w:tc>
          <w:tcPr>
            <w:tcW w:w="4533" w:type="dxa"/>
            <w:gridSpan w:val="4"/>
            <w:hideMark/>
          </w:tcPr>
          <w:p w14:paraId="45F0A5A1"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Cenário alternativo</w:t>
            </w:r>
          </w:p>
        </w:tc>
        <w:tc>
          <w:tcPr>
            <w:tcW w:w="4398" w:type="dxa"/>
            <w:gridSpan w:val="3"/>
          </w:tcPr>
          <w:p w14:paraId="3C0EF212" w14:textId="77777777" w:rsidR="00084561" w:rsidRPr="00084561" w:rsidRDefault="00084561" w:rsidP="00084561">
            <w:pPr>
              <w:numPr>
                <w:ilvl w:val="0"/>
                <w:numId w:val="35"/>
              </w:numPr>
              <w:spacing w:line="240" w:lineRule="auto"/>
              <w:ind w:left="322" w:hanging="322"/>
              <w:contextualSpacing/>
              <w:jc w:val="left"/>
              <w:rPr>
                <w:rFonts w:cs="Arial"/>
                <w:szCs w:val="24"/>
                <w:lang w:eastAsia="en-US"/>
              </w:rPr>
            </w:pPr>
            <w:r w:rsidRPr="00084561">
              <w:rPr>
                <w:rFonts w:cs="Arial"/>
                <w:szCs w:val="24"/>
                <w:lang w:eastAsia="en-US"/>
              </w:rPr>
              <w:t>O cliente saí do aplicativo.</w:t>
            </w:r>
          </w:p>
        </w:tc>
      </w:tr>
      <w:tr w:rsidR="00084561" w:rsidRPr="00084561" w14:paraId="723CF1A2" w14:textId="77777777" w:rsidTr="00321CD7">
        <w:tc>
          <w:tcPr>
            <w:tcW w:w="4533" w:type="dxa"/>
            <w:gridSpan w:val="4"/>
            <w:hideMark/>
          </w:tcPr>
          <w:p w14:paraId="7DB58FFC"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Inclusão</w:t>
            </w:r>
          </w:p>
        </w:tc>
        <w:tc>
          <w:tcPr>
            <w:tcW w:w="4398" w:type="dxa"/>
            <w:gridSpan w:val="3"/>
          </w:tcPr>
          <w:p w14:paraId="3961A67E" w14:textId="77777777" w:rsidR="00084561" w:rsidRPr="00084561" w:rsidRDefault="00084561" w:rsidP="00084561">
            <w:pPr>
              <w:spacing w:line="240" w:lineRule="auto"/>
              <w:ind w:firstLine="0"/>
              <w:contextualSpacing/>
              <w:jc w:val="left"/>
              <w:rPr>
                <w:rFonts w:cs="Arial"/>
                <w:szCs w:val="24"/>
                <w:lang w:eastAsia="en-US"/>
              </w:rPr>
            </w:pPr>
            <w:r w:rsidRPr="00084561">
              <w:rPr>
                <w:rFonts w:cs="Arial"/>
                <w:szCs w:val="24"/>
                <w:lang w:eastAsia="en-US"/>
              </w:rPr>
              <w:t xml:space="preserve">UC 014 – Buscar produtos </w:t>
            </w:r>
          </w:p>
        </w:tc>
      </w:tr>
      <w:tr w:rsidR="00084561" w:rsidRPr="00084561" w14:paraId="69E99285" w14:textId="77777777" w:rsidTr="00321CD7">
        <w:tc>
          <w:tcPr>
            <w:tcW w:w="4533" w:type="dxa"/>
            <w:gridSpan w:val="4"/>
            <w:hideMark/>
          </w:tcPr>
          <w:p w14:paraId="270EC718"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Extensão</w:t>
            </w:r>
          </w:p>
        </w:tc>
        <w:tc>
          <w:tcPr>
            <w:tcW w:w="4398" w:type="dxa"/>
            <w:gridSpan w:val="3"/>
          </w:tcPr>
          <w:p w14:paraId="7CF8A547"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Não há.</w:t>
            </w:r>
          </w:p>
        </w:tc>
      </w:tr>
      <w:tr w:rsidR="00084561" w:rsidRPr="00084561" w14:paraId="5F6DE570" w14:textId="77777777" w:rsidTr="00321CD7">
        <w:tc>
          <w:tcPr>
            <w:tcW w:w="8931" w:type="dxa"/>
            <w:gridSpan w:val="7"/>
            <w:hideMark/>
          </w:tcPr>
          <w:p w14:paraId="40A6F0BA"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Caso de uso – Buscar produtos</w:t>
            </w:r>
          </w:p>
        </w:tc>
      </w:tr>
      <w:tr w:rsidR="00084561" w:rsidRPr="00084561" w14:paraId="306B37E8" w14:textId="77777777" w:rsidTr="00321CD7">
        <w:tc>
          <w:tcPr>
            <w:tcW w:w="4533" w:type="dxa"/>
            <w:gridSpan w:val="4"/>
            <w:hideMark/>
          </w:tcPr>
          <w:p w14:paraId="1607D9AC"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ID</w:t>
            </w:r>
          </w:p>
        </w:tc>
        <w:tc>
          <w:tcPr>
            <w:tcW w:w="4398" w:type="dxa"/>
            <w:gridSpan w:val="3"/>
            <w:hideMark/>
          </w:tcPr>
          <w:p w14:paraId="4636691C"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UC 014</w:t>
            </w:r>
          </w:p>
        </w:tc>
      </w:tr>
      <w:tr w:rsidR="00084561" w:rsidRPr="00084561" w14:paraId="3F755B50" w14:textId="77777777" w:rsidTr="00321CD7">
        <w:tc>
          <w:tcPr>
            <w:tcW w:w="4533" w:type="dxa"/>
            <w:gridSpan w:val="4"/>
            <w:hideMark/>
          </w:tcPr>
          <w:p w14:paraId="1C4C85DE"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Descrição</w:t>
            </w:r>
          </w:p>
        </w:tc>
        <w:tc>
          <w:tcPr>
            <w:tcW w:w="4398" w:type="dxa"/>
            <w:gridSpan w:val="3"/>
            <w:hideMark/>
          </w:tcPr>
          <w:p w14:paraId="3EB84D2C"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O cliente buscará por produtos atendendo o RF 014.</w:t>
            </w:r>
          </w:p>
        </w:tc>
      </w:tr>
      <w:tr w:rsidR="00084561" w:rsidRPr="00084561" w14:paraId="14214FC0" w14:textId="77777777" w:rsidTr="00321CD7">
        <w:tc>
          <w:tcPr>
            <w:tcW w:w="4533" w:type="dxa"/>
            <w:gridSpan w:val="4"/>
            <w:hideMark/>
          </w:tcPr>
          <w:p w14:paraId="143CED19"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Ator primário</w:t>
            </w:r>
          </w:p>
        </w:tc>
        <w:tc>
          <w:tcPr>
            <w:tcW w:w="4398" w:type="dxa"/>
            <w:gridSpan w:val="3"/>
          </w:tcPr>
          <w:p w14:paraId="0060942E"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Cliente.</w:t>
            </w:r>
          </w:p>
        </w:tc>
      </w:tr>
      <w:tr w:rsidR="00084561" w:rsidRPr="00084561" w14:paraId="6514B619" w14:textId="77777777" w:rsidTr="00321CD7">
        <w:tc>
          <w:tcPr>
            <w:tcW w:w="4533" w:type="dxa"/>
            <w:gridSpan w:val="4"/>
            <w:hideMark/>
          </w:tcPr>
          <w:p w14:paraId="5CFD4494"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Pré-condição</w:t>
            </w:r>
          </w:p>
        </w:tc>
        <w:tc>
          <w:tcPr>
            <w:tcW w:w="4398" w:type="dxa"/>
            <w:gridSpan w:val="3"/>
          </w:tcPr>
          <w:p w14:paraId="7B3CC313"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O cliente visualizou o setor.</w:t>
            </w:r>
          </w:p>
        </w:tc>
      </w:tr>
      <w:tr w:rsidR="00084561" w:rsidRPr="00084561" w14:paraId="598A3E3D" w14:textId="77777777" w:rsidTr="00321CD7">
        <w:tc>
          <w:tcPr>
            <w:tcW w:w="4533" w:type="dxa"/>
            <w:gridSpan w:val="4"/>
            <w:hideMark/>
          </w:tcPr>
          <w:p w14:paraId="669AC335" w14:textId="77777777" w:rsidR="00084561" w:rsidRPr="00084561" w:rsidRDefault="00084561" w:rsidP="00084561">
            <w:pPr>
              <w:spacing w:before="240" w:line="240" w:lineRule="auto"/>
              <w:ind w:firstLine="0"/>
              <w:jc w:val="left"/>
              <w:rPr>
                <w:rFonts w:cs="Arial"/>
                <w:szCs w:val="24"/>
                <w:lang w:eastAsia="en-US"/>
              </w:rPr>
            </w:pPr>
            <w:r w:rsidRPr="00084561">
              <w:rPr>
                <w:rFonts w:cs="Arial"/>
                <w:szCs w:val="24"/>
                <w:lang w:eastAsia="en-US"/>
              </w:rPr>
              <w:t>Cenário principal</w:t>
            </w:r>
          </w:p>
        </w:tc>
        <w:tc>
          <w:tcPr>
            <w:tcW w:w="4398" w:type="dxa"/>
            <w:gridSpan w:val="3"/>
          </w:tcPr>
          <w:p w14:paraId="5A3FB832" w14:textId="77777777" w:rsidR="00084561" w:rsidRPr="00084561" w:rsidRDefault="00084561" w:rsidP="00084561">
            <w:pPr>
              <w:numPr>
                <w:ilvl w:val="0"/>
                <w:numId w:val="36"/>
              </w:numPr>
              <w:spacing w:line="240" w:lineRule="auto"/>
              <w:ind w:left="315" w:hanging="315"/>
              <w:contextualSpacing/>
              <w:jc w:val="left"/>
              <w:rPr>
                <w:rFonts w:cs="Arial"/>
                <w:szCs w:val="24"/>
                <w:lang w:eastAsia="en-US"/>
              </w:rPr>
            </w:pPr>
            <w:r w:rsidRPr="00084561">
              <w:rPr>
                <w:rFonts w:cs="Arial"/>
                <w:szCs w:val="24"/>
                <w:lang w:eastAsia="en-US"/>
              </w:rPr>
              <w:t>O cliente acessará uma barra de pesquisa onde pode buscar por produtos do mercado.</w:t>
            </w:r>
          </w:p>
        </w:tc>
      </w:tr>
      <w:tr w:rsidR="00084561" w:rsidRPr="00084561" w14:paraId="1AD77A26" w14:textId="77777777" w:rsidTr="00321CD7">
        <w:tc>
          <w:tcPr>
            <w:tcW w:w="4533" w:type="dxa"/>
            <w:gridSpan w:val="4"/>
            <w:hideMark/>
          </w:tcPr>
          <w:p w14:paraId="27828F77"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Pós-condição</w:t>
            </w:r>
          </w:p>
        </w:tc>
        <w:tc>
          <w:tcPr>
            <w:tcW w:w="4398" w:type="dxa"/>
            <w:gridSpan w:val="3"/>
          </w:tcPr>
          <w:p w14:paraId="56C691E2"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O cliente selecionar produtos.</w:t>
            </w:r>
          </w:p>
        </w:tc>
      </w:tr>
      <w:tr w:rsidR="00084561" w:rsidRPr="00084561" w14:paraId="3638C3E1" w14:textId="77777777" w:rsidTr="00321CD7">
        <w:tc>
          <w:tcPr>
            <w:tcW w:w="4533" w:type="dxa"/>
            <w:gridSpan w:val="4"/>
            <w:hideMark/>
          </w:tcPr>
          <w:p w14:paraId="5775BE9F"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Cenário alternativo</w:t>
            </w:r>
          </w:p>
        </w:tc>
        <w:tc>
          <w:tcPr>
            <w:tcW w:w="4398" w:type="dxa"/>
            <w:gridSpan w:val="3"/>
          </w:tcPr>
          <w:p w14:paraId="5B1ECA27" w14:textId="77777777" w:rsidR="00084561" w:rsidRPr="00084561" w:rsidRDefault="00084561" w:rsidP="00084561">
            <w:pPr>
              <w:numPr>
                <w:ilvl w:val="0"/>
                <w:numId w:val="37"/>
              </w:numPr>
              <w:spacing w:line="240" w:lineRule="auto"/>
              <w:ind w:left="320" w:hanging="320"/>
              <w:contextualSpacing/>
              <w:jc w:val="left"/>
              <w:rPr>
                <w:rFonts w:cs="Arial"/>
                <w:szCs w:val="24"/>
                <w:lang w:eastAsia="en-US"/>
              </w:rPr>
            </w:pPr>
            <w:r w:rsidRPr="00084561">
              <w:rPr>
                <w:rFonts w:cs="Arial"/>
                <w:szCs w:val="24"/>
                <w:lang w:eastAsia="en-US"/>
              </w:rPr>
              <w:t>O produto está em falta.</w:t>
            </w:r>
          </w:p>
          <w:p w14:paraId="473E25B1" w14:textId="77777777" w:rsidR="00084561" w:rsidRPr="00084561" w:rsidRDefault="00084561" w:rsidP="00084561">
            <w:pPr>
              <w:numPr>
                <w:ilvl w:val="0"/>
                <w:numId w:val="37"/>
              </w:numPr>
              <w:spacing w:line="240" w:lineRule="auto"/>
              <w:ind w:left="320" w:hanging="320"/>
              <w:contextualSpacing/>
              <w:jc w:val="left"/>
              <w:rPr>
                <w:rFonts w:cs="Arial"/>
                <w:szCs w:val="24"/>
                <w:lang w:eastAsia="en-US"/>
              </w:rPr>
            </w:pPr>
            <w:r w:rsidRPr="00084561">
              <w:rPr>
                <w:rFonts w:cs="Arial"/>
                <w:szCs w:val="24"/>
                <w:lang w:eastAsia="en-US"/>
              </w:rPr>
              <w:t>O cliente saí do aplicativo.</w:t>
            </w:r>
          </w:p>
        </w:tc>
      </w:tr>
      <w:tr w:rsidR="00084561" w:rsidRPr="00084561" w14:paraId="1195FD6B" w14:textId="77777777" w:rsidTr="00321CD7">
        <w:tc>
          <w:tcPr>
            <w:tcW w:w="4533" w:type="dxa"/>
            <w:gridSpan w:val="4"/>
            <w:hideMark/>
          </w:tcPr>
          <w:p w14:paraId="3ABF5AA4"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Inclusão</w:t>
            </w:r>
          </w:p>
        </w:tc>
        <w:tc>
          <w:tcPr>
            <w:tcW w:w="4398" w:type="dxa"/>
            <w:gridSpan w:val="3"/>
          </w:tcPr>
          <w:p w14:paraId="5A051F7E" w14:textId="77777777" w:rsidR="00084561" w:rsidRPr="00084561" w:rsidRDefault="00084561" w:rsidP="00084561">
            <w:pPr>
              <w:spacing w:line="240" w:lineRule="auto"/>
              <w:ind w:firstLine="0"/>
              <w:contextualSpacing/>
              <w:jc w:val="left"/>
              <w:rPr>
                <w:rFonts w:cs="Arial"/>
                <w:szCs w:val="24"/>
                <w:lang w:eastAsia="en-US"/>
              </w:rPr>
            </w:pPr>
            <w:r w:rsidRPr="00084561">
              <w:rPr>
                <w:rFonts w:cs="Arial"/>
                <w:szCs w:val="24"/>
                <w:lang w:eastAsia="en-US"/>
              </w:rPr>
              <w:t>UC 015 – Adicionar no carrinho.</w:t>
            </w:r>
          </w:p>
        </w:tc>
      </w:tr>
      <w:tr w:rsidR="00084561" w:rsidRPr="00084561" w14:paraId="5FA7D96C" w14:textId="77777777" w:rsidTr="00321CD7">
        <w:tc>
          <w:tcPr>
            <w:tcW w:w="4533" w:type="dxa"/>
            <w:gridSpan w:val="4"/>
            <w:hideMark/>
          </w:tcPr>
          <w:p w14:paraId="4227A0C7"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Extensão</w:t>
            </w:r>
          </w:p>
        </w:tc>
        <w:tc>
          <w:tcPr>
            <w:tcW w:w="4398" w:type="dxa"/>
            <w:gridSpan w:val="3"/>
          </w:tcPr>
          <w:p w14:paraId="054FC0E6"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Não há.</w:t>
            </w:r>
          </w:p>
        </w:tc>
      </w:tr>
      <w:tr w:rsidR="00084561" w:rsidRPr="00084561" w14:paraId="3185C9DA" w14:textId="77777777" w:rsidTr="00321CD7">
        <w:tc>
          <w:tcPr>
            <w:tcW w:w="8931" w:type="dxa"/>
            <w:gridSpan w:val="7"/>
            <w:hideMark/>
          </w:tcPr>
          <w:p w14:paraId="454CE1F8"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Caso de uso – Adicionar no carrinho</w:t>
            </w:r>
          </w:p>
        </w:tc>
      </w:tr>
      <w:tr w:rsidR="00084561" w:rsidRPr="00084561" w14:paraId="0DFB0067" w14:textId="77777777" w:rsidTr="00321CD7">
        <w:tc>
          <w:tcPr>
            <w:tcW w:w="4533" w:type="dxa"/>
            <w:gridSpan w:val="4"/>
            <w:hideMark/>
          </w:tcPr>
          <w:p w14:paraId="749D731A"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ID</w:t>
            </w:r>
          </w:p>
        </w:tc>
        <w:tc>
          <w:tcPr>
            <w:tcW w:w="4398" w:type="dxa"/>
            <w:gridSpan w:val="3"/>
            <w:hideMark/>
          </w:tcPr>
          <w:p w14:paraId="5755B484"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UC 015</w:t>
            </w:r>
          </w:p>
        </w:tc>
      </w:tr>
      <w:tr w:rsidR="00084561" w:rsidRPr="00084561" w14:paraId="1575620B" w14:textId="77777777" w:rsidTr="00321CD7">
        <w:tc>
          <w:tcPr>
            <w:tcW w:w="4533" w:type="dxa"/>
            <w:gridSpan w:val="4"/>
            <w:hideMark/>
          </w:tcPr>
          <w:p w14:paraId="714B17BA" w14:textId="77777777" w:rsidR="00084561" w:rsidRPr="00084561" w:rsidRDefault="00084561" w:rsidP="00084561">
            <w:pPr>
              <w:spacing w:before="120" w:line="240" w:lineRule="auto"/>
              <w:ind w:firstLine="0"/>
              <w:jc w:val="left"/>
              <w:rPr>
                <w:rFonts w:cs="Arial"/>
                <w:szCs w:val="24"/>
                <w:lang w:eastAsia="en-US"/>
              </w:rPr>
            </w:pPr>
            <w:r w:rsidRPr="00084561">
              <w:rPr>
                <w:rFonts w:cs="Arial"/>
                <w:szCs w:val="24"/>
                <w:lang w:eastAsia="en-US"/>
              </w:rPr>
              <w:t>Descrição</w:t>
            </w:r>
          </w:p>
        </w:tc>
        <w:tc>
          <w:tcPr>
            <w:tcW w:w="4398" w:type="dxa"/>
            <w:gridSpan w:val="3"/>
            <w:hideMark/>
          </w:tcPr>
          <w:p w14:paraId="68DA3021"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O cliente selecionará o produto e sua quantidade atendendo o RF 015.</w:t>
            </w:r>
          </w:p>
        </w:tc>
      </w:tr>
      <w:tr w:rsidR="00084561" w:rsidRPr="00084561" w14:paraId="29F8CE27" w14:textId="77777777" w:rsidTr="00321CD7">
        <w:tc>
          <w:tcPr>
            <w:tcW w:w="4533" w:type="dxa"/>
            <w:gridSpan w:val="4"/>
            <w:hideMark/>
          </w:tcPr>
          <w:p w14:paraId="533F03BB"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Ator primário</w:t>
            </w:r>
          </w:p>
        </w:tc>
        <w:tc>
          <w:tcPr>
            <w:tcW w:w="4398" w:type="dxa"/>
            <w:gridSpan w:val="3"/>
          </w:tcPr>
          <w:p w14:paraId="337EFE91"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Cliente.</w:t>
            </w:r>
          </w:p>
        </w:tc>
      </w:tr>
      <w:tr w:rsidR="00084561" w:rsidRPr="00084561" w14:paraId="3D5CEEB9" w14:textId="77777777" w:rsidTr="00321CD7">
        <w:tc>
          <w:tcPr>
            <w:tcW w:w="4533" w:type="dxa"/>
            <w:gridSpan w:val="4"/>
            <w:hideMark/>
          </w:tcPr>
          <w:p w14:paraId="490980F7"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Pré-condição</w:t>
            </w:r>
          </w:p>
        </w:tc>
        <w:tc>
          <w:tcPr>
            <w:tcW w:w="4398" w:type="dxa"/>
            <w:gridSpan w:val="3"/>
          </w:tcPr>
          <w:p w14:paraId="0CA5528F"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O cliente ter buscado um produto.</w:t>
            </w:r>
          </w:p>
        </w:tc>
      </w:tr>
      <w:tr w:rsidR="00084561" w:rsidRPr="00084561" w14:paraId="58DFC5A6" w14:textId="77777777" w:rsidTr="00321CD7">
        <w:tc>
          <w:tcPr>
            <w:tcW w:w="4533" w:type="dxa"/>
            <w:gridSpan w:val="4"/>
            <w:hideMark/>
          </w:tcPr>
          <w:p w14:paraId="313F0095" w14:textId="77777777" w:rsidR="00084561" w:rsidRPr="00084561" w:rsidRDefault="00084561" w:rsidP="00084561">
            <w:pPr>
              <w:spacing w:before="120" w:line="240" w:lineRule="auto"/>
              <w:ind w:firstLine="0"/>
              <w:jc w:val="left"/>
              <w:rPr>
                <w:rFonts w:cs="Arial"/>
                <w:szCs w:val="24"/>
                <w:lang w:eastAsia="en-US"/>
              </w:rPr>
            </w:pPr>
            <w:r w:rsidRPr="00084561">
              <w:rPr>
                <w:rFonts w:cs="Arial"/>
                <w:szCs w:val="24"/>
                <w:lang w:eastAsia="en-US"/>
              </w:rPr>
              <w:t>Cenário principal</w:t>
            </w:r>
          </w:p>
        </w:tc>
        <w:tc>
          <w:tcPr>
            <w:tcW w:w="4398" w:type="dxa"/>
            <w:gridSpan w:val="3"/>
          </w:tcPr>
          <w:p w14:paraId="590611A5" w14:textId="77777777" w:rsidR="00084561" w:rsidRPr="00084561" w:rsidRDefault="00084561" w:rsidP="00084561">
            <w:pPr>
              <w:numPr>
                <w:ilvl w:val="0"/>
                <w:numId w:val="38"/>
              </w:numPr>
              <w:spacing w:line="240" w:lineRule="auto"/>
              <w:ind w:left="318" w:hanging="318"/>
              <w:contextualSpacing/>
              <w:jc w:val="left"/>
              <w:rPr>
                <w:rFonts w:cs="Arial"/>
                <w:szCs w:val="24"/>
                <w:lang w:eastAsia="en-US"/>
              </w:rPr>
            </w:pPr>
            <w:r w:rsidRPr="00084561">
              <w:rPr>
                <w:rFonts w:cs="Arial"/>
                <w:szCs w:val="24"/>
                <w:lang w:eastAsia="en-US"/>
              </w:rPr>
              <w:t>O cliente selecionará o produto desejado e informa sua quantidade.</w:t>
            </w:r>
          </w:p>
        </w:tc>
      </w:tr>
      <w:tr w:rsidR="00084561" w:rsidRPr="00084561" w14:paraId="7C609CAF" w14:textId="77777777" w:rsidTr="00321CD7">
        <w:tc>
          <w:tcPr>
            <w:tcW w:w="4533" w:type="dxa"/>
            <w:gridSpan w:val="4"/>
            <w:hideMark/>
          </w:tcPr>
          <w:p w14:paraId="1BAE61ED"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Pós-condição</w:t>
            </w:r>
          </w:p>
        </w:tc>
        <w:tc>
          <w:tcPr>
            <w:tcW w:w="4398" w:type="dxa"/>
            <w:gridSpan w:val="3"/>
          </w:tcPr>
          <w:p w14:paraId="0BEF74CD"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O cliente adicionar itens ao carrinho.</w:t>
            </w:r>
          </w:p>
        </w:tc>
      </w:tr>
      <w:tr w:rsidR="00084561" w:rsidRPr="00084561" w14:paraId="6E7C25D0" w14:textId="77777777" w:rsidTr="00321CD7">
        <w:tc>
          <w:tcPr>
            <w:tcW w:w="4533" w:type="dxa"/>
            <w:gridSpan w:val="4"/>
            <w:hideMark/>
          </w:tcPr>
          <w:p w14:paraId="2167D8F7"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Cenário alternativo</w:t>
            </w:r>
          </w:p>
        </w:tc>
        <w:tc>
          <w:tcPr>
            <w:tcW w:w="4398" w:type="dxa"/>
            <w:gridSpan w:val="3"/>
          </w:tcPr>
          <w:p w14:paraId="27FB4B15" w14:textId="77777777" w:rsidR="00084561" w:rsidRPr="00084561" w:rsidRDefault="00084561" w:rsidP="00084561">
            <w:pPr>
              <w:numPr>
                <w:ilvl w:val="0"/>
                <w:numId w:val="39"/>
              </w:numPr>
              <w:spacing w:line="240" w:lineRule="auto"/>
              <w:ind w:left="318" w:hanging="318"/>
              <w:contextualSpacing/>
              <w:jc w:val="left"/>
              <w:rPr>
                <w:rFonts w:cs="Arial"/>
                <w:szCs w:val="24"/>
                <w:lang w:eastAsia="en-US"/>
              </w:rPr>
            </w:pPr>
            <w:r w:rsidRPr="00084561">
              <w:rPr>
                <w:rFonts w:cs="Arial"/>
                <w:szCs w:val="24"/>
                <w:lang w:eastAsia="en-US"/>
              </w:rPr>
              <w:t>O cliente não selecionar produtos.</w:t>
            </w:r>
          </w:p>
        </w:tc>
      </w:tr>
      <w:tr w:rsidR="00084561" w:rsidRPr="00084561" w14:paraId="6F40011A" w14:textId="77777777" w:rsidTr="00321CD7">
        <w:tc>
          <w:tcPr>
            <w:tcW w:w="4533" w:type="dxa"/>
            <w:gridSpan w:val="4"/>
            <w:hideMark/>
          </w:tcPr>
          <w:p w14:paraId="2BC39DD1"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Inclusão</w:t>
            </w:r>
          </w:p>
        </w:tc>
        <w:tc>
          <w:tcPr>
            <w:tcW w:w="4398" w:type="dxa"/>
            <w:gridSpan w:val="3"/>
          </w:tcPr>
          <w:p w14:paraId="0A8A1B25" w14:textId="77777777" w:rsidR="00084561" w:rsidRPr="00084561" w:rsidRDefault="00084561" w:rsidP="00084561">
            <w:pPr>
              <w:spacing w:line="240" w:lineRule="auto"/>
              <w:ind w:firstLine="0"/>
              <w:contextualSpacing/>
              <w:jc w:val="left"/>
              <w:rPr>
                <w:rFonts w:cs="Arial"/>
                <w:szCs w:val="24"/>
                <w:lang w:eastAsia="en-US"/>
              </w:rPr>
            </w:pPr>
            <w:r w:rsidRPr="00084561">
              <w:rPr>
                <w:rFonts w:cs="Arial"/>
                <w:szCs w:val="24"/>
                <w:lang w:eastAsia="en-US"/>
              </w:rPr>
              <w:t>Não há.</w:t>
            </w:r>
          </w:p>
        </w:tc>
      </w:tr>
      <w:tr w:rsidR="00084561" w:rsidRPr="00084561" w14:paraId="56076663" w14:textId="77777777" w:rsidTr="00321CD7">
        <w:tc>
          <w:tcPr>
            <w:tcW w:w="4533" w:type="dxa"/>
            <w:gridSpan w:val="4"/>
            <w:hideMark/>
          </w:tcPr>
          <w:p w14:paraId="05773829"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Extensão</w:t>
            </w:r>
          </w:p>
        </w:tc>
        <w:tc>
          <w:tcPr>
            <w:tcW w:w="4398" w:type="dxa"/>
            <w:gridSpan w:val="3"/>
          </w:tcPr>
          <w:p w14:paraId="49B23E28"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UC 016 – Criar lista. UC019 – Personalizar lista</w:t>
            </w:r>
          </w:p>
        </w:tc>
      </w:tr>
      <w:tr w:rsidR="00084561" w:rsidRPr="00084561" w14:paraId="2D990AC4" w14:textId="77777777" w:rsidTr="00321CD7">
        <w:tc>
          <w:tcPr>
            <w:tcW w:w="8931" w:type="dxa"/>
            <w:gridSpan w:val="7"/>
            <w:hideMark/>
          </w:tcPr>
          <w:p w14:paraId="74EFC658"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Caso de uso – Criar lista</w:t>
            </w:r>
          </w:p>
        </w:tc>
      </w:tr>
      <w:tr w:rsidR="00084561" w:rsidRPr="00084561" w14:paraId="71CC0DF1" w14:textId="77777777" w:rsidTr="00321CD7">
        <w:tc>
          <w:tcPr>
            <w:tcW w:w="4533" w:type="dxa"/>
            <w:gridSpan w:val="4"/>
            <w:hideMark/>
          </w:tcPr>
          <w:p w14:paraId="633ED126"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ID</w:t>
            </w:r>
          </w:p>
        </w:tc>
        <w:tc>
          <w:tcPr>
            <w:tcW w:w="4398" w:type="dxa"/>
            <w:gridSpan w:val="3"/>
            <w:hideMark/>
          </w:tcPr>
          <w:p w14:paraId="7BEA97BC"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UC 016</w:t>
            </w:r>
          </w:p>
        </w:tc>
      </w:tr>
      <w:tr w:rsidR="00084561" w:rsidRPr="00084561" w14:paraId="2D719C4D" w14:textId="77777777" w:rsidTr="00321CD7">
        <w:tc>
          <w:tcPr>
            <w:tcW w:w="4533" w:type="dxa"/>
            <w:gridSpan w:val="4"/>
            <w:hideMark/>
          </w:tcPr>
          <w:p w14:paraId="3C3FC020"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Descrição</w:t>
            </w:r>
          </w:p>
        </w:tc>
        <w:tc>
          <w:tcPr>
            <w:tcW w:w="4398" w:type="dxa"/>
            <w:gridSpan w:val="3"/>
            <w:hideMark/>
          </w:tcPr>
          <w:p w14:paraId="74BA62EA"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O cliente criará uma lista atendendo o RF 016.</w:t>
            </w:r>
          </w:p>
        </w:tc>
      </w:tr>
      <w:tr w:rsidR="00084561" w:rsidRPr="00084561" w14:paraId="1C576B75" w14:textId="77777777" w:rsidTr="00321CD7">
        <w:tc>
          <w:tcPr>
            <w:tcW w:w="4533" w:type="dxa"/>
            <w:gridSpan w:val="4"/>
            <w:hideMark/>
          </w:tcPr>
          <w:p w14:paraId="7A860206"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Ator primário</w:t>
            </w:r>
          </w:p>
        </w:tc>
        <w:tc>
          <w:tcPr>
            <w:tcW w:w="4398" w:type="dxa"/>
            <w:gridSpan w:val="3"/>
          </w:tcPr>
          <w:p w14:paraId="02088809"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Cliente.</w:t>
            </w:r>
          </w:p>
        </w:tc>
      </w:tr>
      <w:tr w:rsidR="00084561" w:rsidRPr="00084561" w14:paraId="4F005A7C" w14:textId="77777777" w:rsidTr="00321CD7">
        <w:tc>
          <w:tcPr>
            <w:tcW w:w="4533" w:type="dxa"/>
            <w:gridSpan w:val="4"/>
          </w:tcPr>
          <w:p w14:paraId="60C22518"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Ator secundário</w:t>
            </w:r>
          </w:p>
        </w:tc>
        <w:tc>
          <w:tcPr>
            <w:tcW w:w="4398" w:type="dxa"/>
            <w:gridSpan w:val="3"/>
          </w:tcPr>
          <w:p w14:paraId="13160667"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Sistema.</w:t>
            </w:r>
          </w:p>
        </w:tc>
      </w:tr>
      <w:tr w:rsidR="00084561" w:rsidRPr="00084561" w14:paraId="2F48D207" w14:textId="77777777" w:rsidTr="00321CD7">
        <w:tc>
          <w:tcPr>
            <w:tcW w:w="4533" w:type="dxa"/>
            <w:gridSpan w:val="4"/>
            <w:hideMark/>
          </w:tcPr>
          <w:p w14:paraId="5B9C224F" w14:textId="77777777" w:rsidR="00084561" w:rsidRPr="00084561" w:rsidRDefault="00084561" w:rsidP="00084561">
            <w:pPr>
              <w:spacing w:before="120" w:line="240" w:lineRule="auto"/>
              <w:ind w:firstLine="0"/>
              <w:jc w:val="left"/>
              <w:rPr>
                <w:rFonts w:cs="Arial"/>
                <w:szCs w:val="24"/>
                <w:lang w:eastAsia="en-US"/>
              </w:rPr>
            </w:pPr>
            <w:r w:rsidRPr="00084561">
              <w:rPr>
                <w:rFonts w:cs="Arial"/>
                <w:szCs w:val="24"/>
                <w:lang w:eastAsia="en-US"/>
              </w:rPr>
              <w:t>Pré-condição</w:t>
            </w:r>
          </w:p>
        </w:tc>
        <w:tc>
          <w:tcPr>
            <w:tcW w:w="4398" w:type="dxa"/>
            <w:gridSpan w:val="3"/>
          </w:tcPr>
          <w:p w14:paraId="0FDD13AF"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O cliente ter selecionado mais de um produto.</w:t>
            </w:r>
          </w:p>
        </w:tc>
      </w:tr>
      <w:tr w:rsidR="00084561" w:rsidRPr="00084561" w14:paraId="6A8EC290" w14:textId="77777777" w:rsidTr="00321CD7">
        <w:tc>
          <w:tcPr>
            <w:tcW w:w="4533" w:type="dxa"/>
            <w:gridSpan w:val="4"/>
            <w:hideMark/>
          </w:tcPr>
          <w:p w14:paraId="17AE2BE4" w14:textId="77777777" w:rsidR="00084561" w:rsidRPr="00084561" w:rsidRDefault="00084561" w:rsidP="00084561">
            <w:pPr>
              <w:spacing w:before="480" w:line="240" w:lineRule="auto"/>
              <w:ind w:firstLine="0"/>
              <w:jc w:val="left"/>
              <w:rPr>
                <w:rFonts w:cs="Arial"/>
                <w:szCs w:val="24"/>
                <w:lang w:eastAsia="en-US"/>
              </w:rPr>
            </w:pPr>
            <w:r w:rsidRPr="00084561">
              <w:rPr>
                <w:rFonts w:cs="Arial"/>
                <w:szCs w:val="24"/>
                <w:lang w:eastAsia="en-US"/>
              </w:rPr>
              <w:lastRenderedPageBreak/>
              <w:t>Cenário principal</w:t>
            </w:r>
          </w:p>
        </w:tc>
        <w:tc>
          <w:tcPr>
            <w:tcW w:w="4398" w:type="dxa"/>
            <w:gridSpan w:val="3"/>
          </w:tcPr>
          <w:p w14:paraId="0FD67909" w14:textId="77777777" w:rsidR="00084561" w:rsidRPr="00084561" w:rsidRDefault="00084561" w:rsidP="00084561">
            <w:pPr>
              <w:numPr>
                <w:ilvl w:val="0"/>
                <w:numId w:val="40"/>
              </w:numPr>
              <w:spacing w:line="240" w:lineRule="auto"/>
              <w:ind w:left="318" w:hanging="284"/>
              <w:contextualSpacing/>
              <w:jc w:val="left"/>
              <w:rPr>
                <w:rFonts w:cs="Arial"/>
                <w:szCs w:val="24"/>
                <w:lang w:eastAsia="en-US"/>
              </w:rPr>
            </w:pPr>
            <w:r w:rsidRPr="00084561">
              <w:rPr>
                <w:rFonts w:cs="Arial"/>
                <w:szCs w:val="24"/>
                <w:lang w:eastAsia="en-US"/>
              </w:rPr>
              <w:t>O cliente seleciona produtos.</w:t>
            </w:r>
          </w:p>
          <w:p w14:paraId="31EE1261" w14:textId="77777777" w:rsidR="00084561" w:rsidRPr="00084561" w:rsidRDefault="00084561" w:rsidP="00084561">
            <w:pPr>
              <w:numPr>
                <w:ilvl w:val="0"/>
                <w:numId w:val="40"/>
              </w:numPr>
              <w:spacing w:line="240" w:lineRule="auto"/>
              <w:ind w:left="318" w:hanging="284"/>
              <w:contextualSpacing/>
              <w:jc w:val="left"/>
              <w:rPr>
                <w:rFonts w:cs="Arial"/>
                <w:szCs w:val="24"/>
                <w:lang w:eastAsia="en-US"/>
              </w:rPr>
            </w:pPr>
            <w:r w:rsidRPr="00084561">
              <w:rPr>
                <w:rFonts w:cs="Arial"/>
                <w:szCs w:val="24"/>
                <w:lang w:eastAsia="en-US"/>
              </w:rPr>
              <w:t>O cliente visualiza o carrinho e tem a opção de criar lista.</w:t>
            </w:r>
          </w:p>
          <w:p w14:paraId="1543F15A" w14:textId="77777777" w:rsidR="00084561" w:rsidRPr="00084561" w:rsidRDefault="00084561" w:rsidP="00084561">
            <w:pPr>
              <w:numPr>
                <w:ilvl w:val="0"/>
                <w:numId w:val="40"/>
              </w:numPr>
              <w:spacing w:line="240" w:lineRule="auto"/>
              <w:ind w:left="318" w:hanging="284"/>
              <w:contextualSpacing/>
              <w:jc w:val="left"/>
              <w:rPr>
                <w:rFonts w:cs="Arial"/>
                <w:szCs w:val="24"/>
                <w:lang w:eastAsia="en-US"/>
              </w:rPr>
            </w:pPr>
            <w:r w:rsidRPr="00084561">
              <w:rPr>
                <w:rFonts w:cs="Arial"/>
                <w:szCs w:val="24"/>
                <w:lang w:eastAsia="en-US"/>
              </w:rPr>
              <w:t>Quando uma lista for criada ela será adicionada ao banco de dados.</w:t>
            </w:r>
          </w:p>
        </w:tc>
      </w:tr>
      <w:tr w:rsidR="00084561" w:rsidRPr="00084561" w14:paraId="577BDC0F" w14:textId="77777777" w:rsidTr="00321CD7">
        <w:tc>
          <w:tcPr>
            <w:tcW w:w="4533" w:type="dxa"/>
            <w:gridSpan w:val="4"/>
            <w:hideMark/>
          </w:tcPr>
          <w:p w14:paraId="01CB0959" w14:textId="77777777" w:rsidR="00084561" w:rsidRPr="00084561" w:rsidRDefault="00084561" w:rsidP="00084561">
            <w:pPr>
              <w:spacing w:before="120" w:line="240" w:lineRule="auto"/>
              <w:ind w:firstLine="0"/>
              <w:jc w:val="left"/>
              <w:rPr>
                <w:rFonts w:cs="Arial"/>
                <w:szCs w:val="24"/>
                <w:lang w:eastAsia="en-US"/>
              </w:rPr>
            </w:pPr>
            <w:r w:rsidRPr="00084561">
              <w:rPr>
                <w:rFonts w:cs="Arial"/>
                <w:szCs w:val="24"/>
                <w:lang w:eastAsia="en-US"/>
              </w:rPr>
              <w:t>Pós-condição</w:t>
            </w:r>
          </w:p>
        </w:tc>
        <w:tc>
          <w:tcPr>
            <w:tcW w:w="4398" w:type="dxa"/>
            <w:gridSpan w:val="3"/>
          </w:tcPr>
          <w:p w14:paraId="6532588C"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O cliente poderá personalizar uma lista ou continuar adicionando itens nela.</w:t>
            </w:r>
          </w:p>
        </w:tc>
      </w:tr>
      <w:tr w:rsidR="00084561" w:rsidRPr="00084561" w14:paraId="419A4919" w14:textId="77777777" w:rsidTr="00321CD7">
        <w:tc>
          <w:tcPr>
            <w:tcW w:w="4533" w:type="dxa"/>
            <w:gridSpan w:val="4"/>
            <w:hideMark/>
          </w:tcPr>
          <w:p w14:paraId="45B61D31"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Cenário alternativo</w:t>
            </w:r>
          </w:p>
        </w:tc>
        <w:tc>
          <w:tcPr>
            <w:tcW w:w="4398" w:type="dxa"/>
            <w:gridSpan w:val="3"/>
          </w:tcPr>
          <w:p w14:paraId="768AB04C"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Não há.</w:t>
            </w:r>
          </w:p>
        </w:tc>
      </w:tr>
      <w:tr w:rsidR="00084561" w:rsidRPr="00084561" w14:paraId="2C7A91AB" w14:textId="77777777" w:rsidTr="00321CD7">
        <w:tc>
          <w:tcPr>
            <w:tcW w:w="4533" w:type="dxa"/>
            <w:gridSpan w:val="4"/>
            <w:hideMark/>
          </w:tcPr>
          <w:p w14:paraId="56F316BA"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Inclusão</w:t>
            </w:r>
          </w:p>
        </w:tc>
        <w:tc>
          <w:tcPr>
            <w:tcW w:w="4398" w:type="dxa"/>
            <w:gridSpan w:val="3"/>
          </w:tcPr>
          <w:p w14:paraId="46BBC4D2" w14:textId="77777777" w:rsidR="00084561" w:rsidRPr="00084561" w:rsidRDefault="00084561" w:rsidP="00084561">
            <w:pPr>
              <w:spacing w:line="240" w:lineRule="auto"/>
              <w:ind w:firstLine="0"/>
              <w:contextualSpacing/>
              <w:jc w:val="left"/>
              <w:rPr>
                <w:rFonts w:cs="Arial"/>
                <w:szCs w:val="24"/>
                <w:lang w:eastAsia="en-US"/>
              </w:rPr>
            </w:pPr>
            <w:r w:rsidRPr="00084561">
              <w:rPr>
                <w:rFonts w:cs="Arial"/>
                <w:szCs w:val="24"/>
                <w:lang w:eastAsia="en-US"/>
              </w:rPr>
              <w:t>Não há.</w:t>
            </w:r>
          </w:p>
        </w:tc>
      </w:tr>
      <w:tr w:rsidR="00084561" w:rsidRPr="00084561" w14:paraId="0276E18D" w14:textId="77777777" w:rsidTr="00321CD7">
        <w:tc>
          <w:tcPr>
            <w:tcW w:w="4533" w:type="dxa"/>
            <w:gridSpan w:val="4"/>
          </w:tcPr>
          <w:p w14:paraId="75331DBE"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Extensão</w:t>
            </w:r>
          </w:p>
        </w:tc>
        <w:tc>
          <w:tcPr>
            <w:tcW w:w="4398" w:type="dxa"/>
            <w:gridSpan w:val="3"/>
          </w:tcPr>
          <w:p w14:paraId="4508ECF2" w14:textId="77777777" w:rsidR="00084561" w:rsidRPr="00084561" w:rsidRDefault="00084561" w:rsidP="00084561">
            <w:pPr>
              <w:spacing w:line="240" w:lineRule="auto"/>
              <w:ind w:firstLine="0"/>
              <w:contextualSpacing/>
              <w:jc w:val="left"/>
              <w:rPr>
                <w:rFonts w:cs="Arial"/>
                <w:szCs w:val="24"/>
                <w:lang w:eastAsia="en-US"/>
              </w:rPr>
            </w:pPr>
            <w:r w:rsidRPr="00084561">
              <w:rPr>
                <w:rFonts w:cs="Arial"/>
                <w:szCs w:val="24"/>
                <w:lang w:eastAsia="en-US"/>
              </w:rPr>
              <w:t>UC 019 – Personalizar lista. UC015 – Adicionar no carrinho.</w:t>
            </w:r>
          </w:p>
        </w:tc>
      </w:tr>
      <w:tr w:rsidR="00084561" w:rsidRPr="00084561" w14:paraId="0C83070B" w14:textId="77777777" w:rsidTr="00321CD7">
        <w:tc>
          <w:tcPr>
            <w:tcW w:w="8931" w:type="dxa"/>
            <w:gridSpan w:val="7"/>
            <w:hideMark/>
          </w:tcPr>
          <w:p w14:paraId="25B78556"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Caso de uso – Visualizar listas</w:t>
            </w:r>
          </w:p>
        </w:tc>
      </w:tr>
      <w:tr w:rsidR="00084561" w:rsidRPr="00084561" w14:paraId="17777363" w14:textId="77777777" w:rsidTr="00321CD7">
        <w:tc>
          <w:tcPr>
            <w:tcW w:w="4533" w:type="dxa"/>
            <w:gridSpan w:val="4"/>
            <w:hideMark/>
          </w:tcPr>
          <w:p w14:paraId="19B1F077"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ID</w:t>
            </w:r>
          </w:p>
        </w:tc>
        <w:tc>
          <w:tcPr>
            <w:tcW w:w="4398" w:type="dxa"/>
            <w:gridSpan w:val="3"/>
            <w:hideMark/>
          </w:tcPr>
          <w:p w14:paraId="5A62B2EF"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UC 017</w:t>
            </w:r>
          </w:p>
        </w:tc>
      </w:tr>
      <w:tr w:rsidR="00084561" w:rsidRPr="00084561" w14:paraId="0DFD260F" w14:textId="77777777" w:rsidTr="00321CD7">
        <w:tc>
          <w:tcPr>
            <w:tcW w:w="4533" w:type="dxa"/>
            <w:gridSpan w:val="4"/>
            <w:hideMark/>
          </w:tcPr>
          <w:p w14:paraId="5C925A68"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Descrição</w:t>
            </w:r>
          </w:p>
        </w:tc>
        <w:tc>
          <w:tcPr>
            <w:tcW w:w="4398" w:type="dxa"/>
            <w:gridSpan w:val="3"/>
            <w:hideMark/>
          </w:tcPr>
          <w:p w14:paraId="75A31F85"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O cliente poderá visualizar suas listas atendendo o RF 017.</w:t>
            </w:r>
          </w:p>
        </w:tc>
      </w:tr>
      <w:tr w:rsidR="00084561" w:rsidRPr="00084561" w14:paraId="5B5EFFF4" w14:textId="77777777" w:rsidTr="00321CD7">
        <w:tc>
          <w:tcPr>
            <w:tcW w:w="4533" w:type="dxa"/>
            <w:gridSpan w:val="4"/>
            <w:hideMark/>
          </w:tcPr>
          <w:p w14:paraId="43A9C0ED"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Ator primário</w:t>
            </w:r>
          </w:p>
        </w:tc>
        <w:tc>
          <w:tcPr>
            <w:tcW w:w="4398" w:type="dxa"/>
            <w:gridSpan w:val="3"/>
          </w:tcPr>
          <w:p w14:paraId="625B15C5"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Cliente.</w:t>
            </w:r>
          </w:p>
        </w:tc>
      </w:tr>
      <w:tr w:rsidR="00084561" w:rsidRPr="00084561" w14:paraId="79479C69" w14:textId="77777777" w:rsidTr="00321CD7">
        <w:tc>
          <w:tcPr>
            <w:tcW w:w="4533" w:type="dxa"/>
            <w:gridSpan w:val="4"/>
            <w:hideMark/>
          </w:tcPr>
          <w:p w14:paraId="668E283A"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Pré-condição</w:t>
            </w:r>
          </w:p>
        </w:tc>
        <w:tc>
          <w:tcPr>
            <w:tcW w:w="4398" w:type="dxa"/>
            <w:gridSpan w:val="3"/>
          </w:tcPr>
          <w:p w14:paraId="76AA2B2F"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O cliente selecionará a opção de visualizar listas</w:t>
            </w:r>
          </w:p>
        </w:tc>
      </w:tr>
      <w:tr w:rsidR="00084561" w:rsidRPr="00084561" w14:paraId="5889C520" w14:textId="77777777" w:rsidTr="00321CD7">
        <w:tc>
          <w:tcPr>
            <w:tcW w:w="4533" w:type="dxa"/>
            <w:gridSpan w:val="4"/>
            <w:hideMark/>
          </w:tcPr>
          <w:p w14:paraId="4B486F8A" w14:textId="77777777" w:rsidR="00084561" w:rsidRPr="00084561" w:rsidRDefault="00084561" w:rsidP="00084561">
            <w:pPr>
              <w:spacing w:before="120" w:line="240" w:lineRule="auto"/>
              <w:ind w:firstLine="0"/>
              <w:jc w:val="left"/>
              <w:rPr>
                <w:rFonts w:cs="Arial"/>
                <w:szCs w:val="24"/>
                <w:lang w:eastAsia="en-US"/>
              </w:rPr>
            </w:pPr>
            <w:r w:rsidRPr="00084561">
              <w:rPr>
                <w:rFonts w:cs="Arial"/>
                <w:szCs w:val="24"/>
                <w:lang w:eastAsia="en-US"/>
              </w:rPr>
              <w:t>Cenário principal</w:t>
            </w:r>
          </w:p>
        </w:tc>
        <w:tc>
          <w:tcPr>
            <w:tcW w:w="4398" w:type="dxa"/>
            <w:gridSpan w:val="3"/>
          </w:tcPr>
          <w:p w14:paraId="34EBE3AA" w14:textId="77777777" w:rsidR="00084561" w:rsidRPr="00084561" w:rsidRDefault="00084561" w:rsidP="00084561">
            <w:pPr>
              <w:numPr>
                <w:ilvl w:val="0"/>
                <w:numId w:val="41"/>
              </w:numPr>
              <w:spacing w:line="240" w:lineRule="auto"/>
              <w:ind w:left="318" w:hanging="318"/>
              <w:contextualSpacing/>
              <w:jc w:val="left"/>
              <w:rPr>
                <w:rFonts w:cs="Arial"/>
                <w:szCs w:val="24"/>
                <w:lang w:eastAsia="en-US"/>
              </w:rPr>
            </w:pPr>
            <w:r w:rsidRPr="00084561">
              <w:rPr>
                <w:rFonts w:cs="Arial"/>
                <w:szCs w:val="24"/>
                <w:lang w:eastAsia="en-US"/>
              </w:rPr>
              <w:t>O cliente selecionará uma opção onde ele pode visualizar suas listas salvas.</w:t>
            </w:r>
          </w:p>
        </w:tc>
      </w:tr>
      <w:tr w:rsidR="00084561" w:rsidRPr="00084561" w14:paraId="6E7DD9C9" w14:textId="77777777" w:rsidTr="00321CD7">
        <w:tc>
          <w:tcPr>
            <w:tcW w:w="4533" w:type="dxa"/>
            <w:gridSpan w:val="4"/>
            <w:hideMark/>
          </w:tcPr>
          <w:p w14:paraId="385C4AB2"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Pós-condição</w:t>
            </w:r>
          </w:p>
        </w:tc>
        <w:tc>
          <w:tcPr>
            <w:tcW w:w="4398" w:type="dxa"/>
            <w:gridSpan w:val="3"/>
          </w:tcPr>
          <w:p w14:paraId="47AA61FC"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O cliente poderá selecionar uma lista.</w:t>
            </w:r>
          </w:p>
        </w:tc>
      </w:tr>
      <w:tr w:rsidR="00084561" w:rsidRPr="00084561" w14:paraId="5A7C15BA" w14:textId="77777777" w:rsidTr="00321CD7">
        <w:tc>
          <w:tcPr>
            <w:tcW w:w="4533" w:type="dxa"/>
            <w:gridSpan w:val="4"/>
            <w:hideMark/>
          </w:tcPr>
          <w:p w14:paraId="6D18DAAB"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Cenário alternativo</w:t>
            </w:r>
          </w:p>
        </w:tc>
        <w:tc>
          <w:tcPr>
            <w:tcW w:w="4398" w:type="dxa"/>
            <w:gridSpan w:val="3"/>
          </w:tcPr>
          <w:p w14:paraId="6D89CCA0" w14:textId="77777777" w:rsidR="00084561" w:rsidRPr="00084561" w:rsidRDefault="00084561" w:rsidP="00084561">
            <w:pPr>
              <w:numPr>
                <w:ilvl w:val="0"/>
                <w:numId w:val="42"/>
              </w:numPr>
              <w:spacing w:line="240" w:lineRule="auto"/>
              <w:ind w:left="318" w:hanging="318"/>
              <w:contextualSpacing/>
              <w:jc w:val="left"/>
              <w:rPr>
                <w:rFonts w:cs="Arial"/>
                <w:szCs w:val="24"/>
                <w:lang w:eastAsia="en-US"/>
              </w:rPr>
            </w:pPr>
            <w:r w:rsidRPr="00084561">
              <w:rPr>
                <w:rFonts w:cs="Arial"/>
                <w:szCs w:val="24"/>
                <w:lang w:eastAsia="en-US"/>
              </w:rPr>
              <w:t>Não há listas criadas.</w:t>
            </w:r>
          </w:p>
        </w:tc>
      </w:tr>
      <w:tr w:rsidR="00084561" w:rsidRPr="00084561" w14:paraId="372B3383" w14:textId="77777777" w:rsidTr="00321CD7">
        <w:tc>
          <w:tcPr>
            <w:tcW w:w="4533" w:type="dxa"/>
            <w:gridSpan w:val="4"/>
            <w:hideMark/>
          </w:tcPr>
          <w:p w14:paraId="655A674C" w14:textId="77777777" w:rsidR="00084561" w:rsidRPr="00084561" w:rsidRDefault="00084561" w:rsidP="00084561">
            <w:pPr>
              <w:spacing w:line="240" w:lineRule="auto"/>
              <w:ind w:left="3540" w:hanging="3540"/>
              <w:jc w:val="left"/>
              <w:rPr>
                <w:rFonts w:cs="Arial"/>
                <w:szCs w:val="24"/>
                <w:lang w:eastAsia="en-US"/>
              </w:rPr>
            </w:pPr>
            <w:r w:rsidRPr="00084561">
              <w:rPr>
                <w:rFonts w:cs="Arial"/>
                <w:szCs w:val="24"/>
                <w:lang w:eastAsia="en-US"/>
              </w:rPr>
              <w:t>Inclusão</w:t>
            </w:r>
          </w:p>
        </w:tc>
        <w:tc>
          <w:tcPr>
            <w:tcW w:w="4398" w:type="dxa"/>
            <w:gridSpan w:val="3"/>
          </w:tcPr>
          <w:p w14:paraId="5839A992" w14:textId="77777777" w:rsidR="00084561" w:rsidRPr="00084561" w:rsidRDefault="00084561" w:rsidP="00084561">
            <w:pPr>
              <w:spacing w:line="240" w:lineRule="auto"/>
              <w:ind w:left="3540" w:hanging="3540"/>
              <w:contextualSpacing/>
              <w:jc w:val="left"/>
              <w:rPr>
                <w:rFonts w:cs="Arial"/>
                <w:szCs w:val="24"/>
                <w:lang w:eastAsia="en-US"/>
              </w:rPr>
            </w:pPr>
            <w:r w:rsidRPr="00084561">
              <w:rPr>
                <w:rFonts w:cs="Arial"/>
                <w:szCs w:val="24"/>
                <w:lang w:eastAsia="en-US"/>
              </w:rPr>
              <w:t>UC 018 – Selecionar lista</w:t>
            </w:r>
          </w:p>
        </w:tc>
      </w:tr>
      <w:tr w:rsidR="00084561" w:rsidRPr="00084561" w14:paraId="4D79B81E" w14:textId="77777777" w:rsidTr="00321CD7">
        <w:tc>
          <w:tcPr>
            <w:tcW w:w="4533" w:type="dxa"/>
            <w:gridSpan w:val="4"/>
            <w:hideMark/>
          </w:tcPr>
          <w:p w14:paraId="0F63EA88" w14:textId="77777777" w:rsidR="00084561" w:rsidRPr="00084561" w:rsidRDefault="00084561" w:rsidP="00084561">
            <w:pPr>
              <w:spacing w:line="240" w:lineRule="auto"/>
              <w:ind w:left="5664" w:hanging="5664"/>
              <w:jc w:val="left"/>
              <w:rPr>
                <w:rFonts w:cs="Arial"/>
                <w:szCs w:val="24"/>
                <w:lang w:eastAsia="en-US"/>
              </w:rPr>
            </w:pPr>
            <w:r w:rsidRPr="00084561">
              <w:rPr>
                <w:rFonts w:cs="Arial"/>
                <w:szCs w:val="24"/>
                <w:lang w:eastAsia="en-US"/>
              </w:rPr>
              <w:t>Extensão</w:t>
            </w:r>
          </w:p>
        </w:tc>
        <w:tc>
          <w:tcPr>
            <w:tcW w:w="4398" w:type="dxa"/>
            <w:gridSpan w:val="3"/>
          </w:tcPr>
          <w:p w14:paraId="072910E4" w14:textId="77777777" w:rsidR="00084561" w:rsidRPr="00084561" w:rsidRDefault="00084561" w:rsidP="00084561">
            <w:pPr>
              <w:spacing w:line="240" w:lineRule="auto"/>
              <w:ind w:left="708" w:hanging="708"/>
              <w:jc w:val="left"/>
              <w:rPr>
                <w:rFonts w:cs="Arial"/>
                <w:szCs w:val="24"/>
                <w:lang w:eastAsia="en-US"/>
              </w:rPr>
            </w:pPr>
            <w:r w:rsidRPr="00084561">
              <w:rPr>
                <w:rFonts w:cs="Arial"/>
                <w:szCs w:val="24"/>
                <w:lang w:eastAsia="en-US"/>
              </w:rPr>
              <w:t>Não há.</w:t>
            </w:r>
          </w:p>
        </w:tc>
      </w:tr>
      <w:tr w:rsidR="00084561" w:rsidRPr="00084561" w14:paraId="00482DCC" w14:textId="77777777" w:rsidTr="00321CD7">
        <w:tc>
          <w:tcPr>
            <w:tcW w:w="8931" w:type="dxa"/>
            <w:gridSpan w:val="7"/>
            <w:hideMark/>
          </w:tcPr>
          <w:p w14:paraId="51994711" w14:textId="77777777" w:rsidR="00084561" w:rsidRPr="00084561" w:rsidRDefault="00084561" w:rsidP="00084561">
            <w:pPr>
              <w:spacing w:line="240" w:lineRule="auto"/>
              <w:ind w:firstLine="0"/>
              <w:jc w:val="left"/>
              <w:rPr>
                <w:rFonts w:cs="Arial"/>
                <w:szCs w:val="24"/>
                <w:lang w:eastAsia="en-US"/>
              </w:rPr>
            </w:pPr>
            <w:r w:rsidRPr="00084561">
              <w:rPr>
                <w:rFonts w:ascii="Aptos" w:hAnsi="Aptos"/>
                <w:sz w:val="22"/>
                <w:lang w:eastAsia="en-US"/>
              </w:rPr>
              <w:t xml:space="preserve"> </w:t>
            </w:r>
            <w:r w:rsidRPr="00084561">
              <w:rPr>
                <w:rFonts w:cs="Arial"/>
                <w:szCs w:val="24"/>
                <w:lang w:eastAsia="en-US"/>
              </w:rPr>
              <w:t>Caso de uso – Selecionar lista</w:t>
            </w:r>
          </w:p>
        </w:tc>
      </w:tr>
      <w:tr w:rsidR="00084561" w:rsidRPr="00084561" w14:paraId="465BE658" w14:textId="77777777" w:rsidTr="00321CD7">
        <w:tc>
          <w:tcPr>
            <w:tcW w:w="4533" w:type="dxa"/>
            <w:gridSpan w:val="4"/>
            <w:hideMark/>
          </w:tcPr>
          <w:p w14:paraId="6C119DAF"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ID</w:t>
            </w:r>
          </w:p>
        </w:tc>
        <w:tc>
          <w:tcPr>
            <w:tcW w:w="4398" w:type="dxa"/>
            <w:gridSpan w:val="3"/>
            <w:hideMark/>
          </w:tcPr>
          <w:p w14:paraId="7ADB33B7"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UC 018</w:t>
            </w:r>
          </w:p>
        </w:tc>
      </w:tr>
      <w:tr w:rsidR="00084561" w:rsidRPr="00084561" w14:paraId="3CCD5BD1" w14:textId="77777777" w:rsidTr="00321CD7">
        <w:tc>
          <w:tcPr>
            <w:tcW w:w="4533" w:type="dxa"/>
            <w:gridSpan w:val="4"/>
            <w:hideMark/>
          </w:tcPr>
          <w:p w14:paraId="4EA0A957" w14:textId="77777777" w:rsidR="00084561" w:rsidRPr="00084561" w:rsidRDefault="00084561" w:rsidP="00084561">
            <w:pPr>
              <w:spacing w:before="120" w:line="240" w:lineRule="auto"/>
              <w:ind w:firstLine="0"/>
              <w:jc w:val="left"/>
              <w:rPr>
                <w:rFonts w:cs="Arial"/>
                <w:szCs w:val="24"/>
                <w:lang w:eastAsia="en-US"/>
              </w:rPr>
            </w:pPr>
            <w:r w:rsidRPr="00084561">
              <w:rPr>
                <w:rFonts w:cs="Arial"/>
                <w:szCs w:val="24"/>
                <w:lang w:eastAsia="en-US"/>
              </w:rPr>
              <w:t>Descrição</w:t>
            </w:r>
          </w:p>
        </w:tc>
        <w:tc>
          <w:tcPr>
            <w:tcW w:w="4398" w:type="dxa"/>
            <w:gridSpan w:val="3"/>
            <w:hideMark/>
          </w:tcPr>
          <w:p w14:paraId="048D539D"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O cliente poderá selecionar uma lista de compras atendendo o RF 018.</w:t>
            </w:r>
          </w:p>
        </w:tc>
      </w:tr>
      <w:tr w:rsidR="00084561" w:rsidRPr="00084561" w14:paraId="02AFABC1" w14:textId="77777777" w:rsidTr="00321CD7">
        <w:tc>
          <w:tcPr>
            <w:tcW w:w="4533" w:type="dxa"/>
            <w:gridSpan w:val="4"/>
            <w:hideMark/>
          </w:tcPr>
          <w:p w14:paraId="2D483A18"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Ator primário</w:t>
            </w:r>
          </w:p>
        </w:tc>
        <w:tc>
          <w:tcPr>
            <w:tcW w:w="4398" w:type="dxa"/>
            <w:gridSpan w:val="3"/>
          </w:tcPr>
          <w:p w14:paraId="46E9640A"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cliente.</w:t>
            </w:r>
          </w:p>
        </w:tc>
      </w:tr>
      <w:tr w:rsidR="00084561" w:rsidRPr="00084561" w14:paraId="7E02094D" w14:textId="77777777" w:rsidTr="00321CD7">
        <w:tc>
          <w:tcPr>
            <w:tcW w:w="4533" w:type="dxa"/>
            <w:gridSpan w:val="4"/>
            <w:hideMark/>
          </w:tcPr>
          <w:p w14:paraId="285CAF9B"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Pré-condição</w:t>
            </w:r>
          </w:p>
        </w:tc>
        <w:tc>
          <w:tcPr>
            <w:tcW w:w="4398" w:type="dxa"/>
            <w:gridSpan w:val="3"/>
          </w:tcPr>
          <w:p w14:paraId="06C99266"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O cliente visualizar uma lista.</w:t>
            </w:r>
          </w:p>
        </w:tc>
      </w:tr>
      <w:tr w:rsidR="00084561" w:rsidRPr="00084561" w14:paraId="1D7413A2" w14:textId="77777777" w:rsidTr="00321CD7">
        <w:tc>
          <w:tcPr>
            <w:tcW w:w="4533" w:type="dxa"/>
            <w:gridSpan w:val="4"/>
            <w:hideMark/>
          </w:tcPr>
          <w:p w14:paraId="2F2BBC4B"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Cenário principal</w:t>
            </w:r>
          </w:p>
        </w:tc>
        <w:tc>
          <w:tcPr>
            <w:tcW w:w="4398" w:type="dxa"/>
            <w:gridSpan w:val="3"/>
          </w:tcPr>
          <w:p w14:paraId="3BE363AF" w14:textId="77777777" w:rsidR="00084561" w:rsidRPr="00084561" w:rsidRDefault="00084561" w:rsidP="00084561">
            <w:pPr>
              <w:numPr>
                <w:ilvl w:val="0"/>
                <w:numId w:val="43"/>
              </w:numPr>
              <w:spacing w:line="240" w:lineRule="auto"/>
              <w:ind w:left="318" w:hanging="318"/>
              <w:contextualSpacing/>
              <w:jc w:val="left"/>
              <w:rPr>
                <w:rFonts w:cs="Arial"/>
                <w:szCs w:val="24"/>
                <w:lang w:eastAsia="en-US"/>
              </w:rPr>
            </w:pPr>
            <w:r w:rsidRPr="00084561">
              <w:rPr>
                <w:rFonts w:cs="Arial"/>
                <w:szCs w:val="24"/>
                <w:lang w:eastAsia="en-US"/>
              </w:rPr>
              <w:t>O cliente irá escolher uma lista.</w:t>
            </w:r>
          </w:p>
        </w:tc>
      </w:tr>
      <w:tr w:rsidR="00084561" w:rsidRPr="00084561" w14:paraId="349CC89D" w14:textId="77777777" w:rsidTr="00321CD7">
        <w:tc>
          <w:tcPr>
            <w:tcW w:w="4533" w:type="dxa"/>
            <w:gridSpan w:val="4"/>
            <w:hideMark/>
          </w:tcPr>
          <w:p w14:paraId="0921E647"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Pós-condição</w:t>
            </w:r>
          </w:p>
        </w:tc>
        <w:tc>
          <w:tcPr>
            <w:tcW w:w="4398" w:type="dxa"/>
            <w:gridSpan w:val="3"/>
          </w:tcPr>
          <w:p w14:paraId="748BDCA6"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O cliente personalizar a lista.</w:t>
            </w:r>
          </w:p>
        </w:tc>
      </w:tr>
      <w:tr w:rsidR="00084561" w:rsidRPr="00084561" w14:paraId="46EEE9A3" w14:textId="77777777" w:rsidTr="00321CD7">
        <w:tc>
          <w:tcPr>
            <w:tcW w:w="4533" w:type="dxa"/>
            <w:gridSpan w:val="4"/>
            <w:hideMark/>
          </w:tcPr>
          <w:p w14:paraId="7DC8EFB2"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Cenário alternativo</w:t>
            </w:r>
          </w:p>
        </w:tc>
        <w:tc>
          <w:tcPr>
            <w:tcW w:w="4398" w:type="dxa"/>
            <w:gridSpan w:val="3"/>
          </w:tcPr>
          <w:p w14:paraId="20A07681" w14:textId="77777777" w:rsidR="00084561" w:rsidRPr="00084561" w:rsidRDefault="00084561" w:rsidP="00084561">
            <w:pPr>
              <w:numPr>
                <w:ilvl w:val="0"/>
                <w:numId w:val="44"/>
              </w:numPr>
              <w:spacing w:line="240" w:lineRule="auto"/>
              <w:ind w:left="318" w:hanging="318"/>
              <w:contextualSpacing/>
              <w:jc w:val="left"/>
              <w:rPr>
                <w:rFonts w:cs="Arial"/>
                <w:szCs w:val="24"/>
                <w:lang w:eastAsia="en-US"/>
              </w:rPr>
            </w:pPr>
            <w:r w:rsidRPr="00084561">
              <w:rPr>
                <w:rFonts w:cs="Arial"/>
                <w:szCs w:val="24"/>
                <w:lang w:eastAsia="en-US"/>
              </w:rPr>
              <w:t>Não há listas para selecionar.</w:t>
            </w:r>
          </w:p>
        </w:tc>
      </w:tr>
      <w:tr w:rsidR="00084561" w:rsidRPr="00084561" w14:paraId="5B9E7C38" w14:textId="77777777" w:rsidTr="00321CD7">
        <w:tc>
          <w:tcPr>
            <w:tcW w:w="4533" w:type="dxa"/>
            <w:gridSpan w:val="4"/>
            <w:hideMark/>
          </w:tcPr>
          <w:p w14:paraId="5685E396"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Inclusão</w:t>
            </w:r>
          </w:p>
        </w:tc>
        <w:tc>
          <w:tcPr>
            <w:tcW w:w="4398" w:type="dxa"/>
            <w:gridSpan w:val="3"/>
          </w:tcPr>
          <w:p w14:paraId="6978D55F" w14:textId="77777777" w:rsidR="00084561" w:rsidRPr="00084561" w:rsidRDefault="00084561" w:rsidP="00084561">
            <w:pPr>
              <w:spacing w:line="240" w:lineRule="auto"/>
              <w:ind w:firstLine="0"/>
              <w:contextualSpacing/>
              <w:jc w:val="left"/>
              <w:rPr>
                <w:rFonts w:cs="Arial"/>
                <w:szCs w:val="24"/>
                <w:lang w:eastAsia="en-US"/>
              </w:rPr>
            </w:pPr>
            <w:r w:rsidRPr="00084561">
              <w:rPr>
                <w:rFonts w:cs="Arial"/>
                <w:szCs w:val="24"/>
                <w:lang w:eastAsia="en-US"/>
              </w:rPr>
              <w:t>Não há.</w:t>
            </w:r>
          </w:p>
        </w:tc>
      </w:tr>
      <w:tr w:rsidR="00084561" w:rsidRPr="00084561" w14:paraId="5B123D89" w14:textId="77777777" w:rsidTr="00321CD7">
        <w:tc>
          <w:tcPr>
            <w:tcW w:w="4533" w:type="dxa"/>
            <w:gridSpan w:val="4"/>
            <w:hideMark/>
          </w:tcPr>
          <w:p w14:paraId="6A1060F5"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Extensão</w:t>
            </w:r>
          </w:p>
        </w:tc>
        <w:tc>
          <w:tcPr>
            <w:tcW w:w="4398" w:type="dxa"/>
            <w:gridSpan w:val="3"/>
          </w:tcPr>
          <w:p w14:paraId="1164976F"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UC 019 – Personalizar lista.</w:t>
            </w:r>
          </w:p>
        </w:tc>
      </w:tr>
      <w:tr w:rsidR="00084561" w:rsidRPr="00084561" w14:paraId="69D9883E" w14:textId="77777777" w:rsidTr="00321CD7">
        <w:tc>
          <w:tcPr>
            <w:tcW w:w="8931" w:type="dxa"/>
            <w:gridSpan w:val="7"/>
            <w:hideMark/>
          </w:tcPr>
          <w:p w14:paraId="65CFA428" w14:textId="77777777" w:rsidR="00084561" w:rsidRPr="00084561" w:rsidRDefault="00084561" w:rsidP="00084561">
            <w:pPr>
              <w:spacing w:line="240" w:lineRule="auto"/>
              <w:ind w:firstLine="0"/>
              <w:jc w:val="left"/>
              <w:rPr>
                <w:rFonts w:cs="Arial"/>
                <w:szCs w:val="24"/>
                <w:lang w:eastAsia="en-US"/>
              </w:rPr>
            </w:pPr>
            <w:r w:rsidRPr="00084561">
              <w:rPr>
                <w:rFonts w:ascii="Aptos" w:hAnsi="Aptos"/>
                <w:sz w:val="22"/>
                <w:lang w:eastAsia="en-US"/>
              </w:rPr>
              <w:t xml:space="preserve"> </w:t>
            </w:r>
            <w:r w:rsidRPr="00084561">
              <w:rPr>
                <w:rFonts w:cs="Arial"/>
                <w:szCs w:val="24"/>
                <w:lang w:eastAsia="en-US"/>
              </w:rPr>
              <w:t>Caso de uso – Personalizar lista</w:t>
            </w:r>
          </w:p>
        </w:tc>
      </w:tr>
      <w:tr w:rsidR="00084561" w:rsidRPr="00084561" w14:paraId="55481CE2" w14:textId="77777777" w:rsidTr="00321CD7">
        <w:tc>
          <w:tcPr>
            <w:tcW w:w="4533" w:type="dxa"/>
            <w:gridSpan w:val="4"/>
            <w:hideMark/>
          </w:tcPr>
          <w:p w14:paraId="594C9A13"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ID</w:t>
            </w:r>
          </w:p>
        </w:tc>
        <w:tc>
          <w:tcPr>
            <w:tcW w:w="4398" w:type="dxa"/>
            <w:gridSpan w:val="3"/>
            <w:hideMark/>
          </w:tcPr>
          <w:p w14:paraId="6ABFA5CA"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UC 019</w:t>
            </w:r>
          </w:p>
        </w:tc>
      </w:tr>
      <w:tr w:rsidR="00084561" w:rsidRPr="00084561" w14:paraId="059E06FC" w14:textId="77777777" w:rsidTr="00321CD7">
        <w:tc>
          <w:tcPr>
            <w:tcW w:w="4533" w:type="dxa"/>
            <w:gridSpan w:val="4"/>
            <w:hideMark/>
          </w:tcPr>
          <w:p w14:paraId="4A88F686"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Descrição</w:t>
            </w:r>
          </w:p>
        </w:tc>
        <w:tc>
          <w:tcPr>
            <w:tcW w:w="4398" w:type="dxa"/>
            <w:gridSpan w:val="3"/>
            <w:hideMark/>
          </w:tcPr>
          <w:p w14:paraId="03664627"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O cliente poderá editar suas listas atendendo o RF 019.</w:t>
            </w:r>
          </w:p>
        </w:tc>
      </w:tr>
      <w:tr w:rsidR="00084561" w:rsidRPr="00084561" w14:paraId="275AC7EB" w14:textId="77777777" w:rsidTr="00321CD7">
        <w:tc>
          <w:tcPr>
            <w:tcW w:w="4533" w:type="dxa"/>
            <w:gridSpan w:val="4"/>
            <w:hideMark/>
          </w:tcPr>
          <w:p w14:paraId="1A7EA999"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Ator primário</w:t>
            </w:r>
          </w:p>
        </w:tc>
        <w:tc>
          <w:tcPr>
            <w:tcW w:w="4398" w:type="dxa"/>
            <w:gridSpan w:val="3"/>
          </w:tcPr>
          <w:p w14:paraId="083D00F7"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Cliente.</w:t>
            </w:r>
          </w:p>
        </w:tc>
      </w:tr>
      <w:tr w:rsidR="00084561" w:rsidRPr="00084561" w14:paraId="563D14DA" w14:textId="77777777" w:rsidTr="00321CD7">
        <w:tc>
          <w:tcPr>
            <w:tcW w:w="4533" w:type="dxa"/>
            <w:gridSpan w:val="4"/>
            <w:hideMark/>
          </w:tcPr>
          <w:p w14:paraId="60B44116"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Pré-condição</w:t>
            </w:r>
          </w:p>
        </w:tc>
        <w:tc>
          <w:tcPr>
            <w:tcW w:w="4398" w:type="dxa"/>
            <w:gridSpan w:val="3"/>
          </w:tcPr>
          <w:p w14:paraId="7E31C41A"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O cliente ter selecionado uma lista.</w:t>
            </w:r>
          </w:p>
        </w:tc>
      </w:tr>
      <w:tr w:rsidR="00084561" w:rsidRPr="00084561" w14:paraId="486CC8C2" w14:textId="77777777" w:rsidTr="00321CD7">
        <w:tc>
          <w:tcPr>
            <w:tcW w:w="4533" w:type="dxa"/>
            <w:gridSpan w:val="4"/>
            <w:hideMark/>
          </w:tcPr>
          <w:p w14:paraId="0055CF55" w14:textId="77777777" w:rsidR="00084561" w:rsidRPr="00084561" w:rsidRDefault="00084561" w:rsidP="00084561">
            <w:pPr>
              <w:spacing w:before="120" w:line="240" w:lineRule="auto"/>
              <w:ind w:firstLine="0"/>
              <w:jc w:val="left"/>
              <w:rPr>
                <w:rFonts w:cs="Arial"/>
                <w:szCs w:val="24"/>
                <w:lang w:eastAsia="en-US"/>
              </w:rPr>
            </w:pPr>
            <w:r w:rsidRPr="00084561">
              <w:rPr>
                <w:rFonts w:cs="Arial"/>
                <w:szCs w:val="24"/>
                <w:lang w:eastAsia="en-US"/>
              </w:rPr>
              <w:t>Cenário principal</w:t>
            </w:r>
          </w:p>
        </w:tc>
        <w:tc>
          <w:tcPr>
            <w:tcW w:w="4398" w:type="dxa"/>
            <w:gridSpan w:val="3"/>
          </w:tcPr>
          <w:p w14:paraId="76FFA513" w14:textId="77777777" w:rsidR="00084561" w:rsidRPr="00084561" w:rsidRDefault="00084561" w:rsidP="00084561">
            <w:pPr>
              <w:numPr>
                <w:ilvl w:val="0"/>
                <w:numId w:val="45"/>
              </w:numPr>
              <w:spacing w:line="240" w:lineRule="auto"/>
              <w:ind w:left="318" w:hanging="318"/>
              <w:contextualSpacing/>
              <w:jc w:val="left"/>
              <w:rPr>
                <w:rFonts w:cs="Arial"/>
                <w:szCs w:val="24"/>
                <w:lang w:eastAsia="en-US"/>
              </w:rPr>
            </w:pPr>
            <w:r w:rsidRPr="00084561">
              <w:rPr>
                <w:rFonts w:cs="Arial"/>
                <w:szCs w:val="24"/>
                <w:lang w:eastAsia="en-US"/>
              </w:rPr>
              <w:t>O cliente poderá renomear e salvar suas listas ou adicionar itens e remover itens.</w:t>
            </w:r>
          </w:p>
        </w:tc>
      </w:tr>
      <w:tr w:rsidR="00084561" w:rsidRPr="00084561" w14:paraId="7E2B775F" w14:textId="77777777" w:rsidTr="00321CD7">
        <w:tc>
          <w:tcPr>
            <w:tcW w:w="4533" w:type="dxa"/>
            <w:gridSpan w:val="4"/>
            <w:hideMark/>
          </w:tcPr>
          <w:p w14:paraId="105E9046" w14:textId="77777777" w:rsidR="00084561" w:rsidRPr="00084561" w:rsidRDefault="00084561" w:rsidP="00084561">
            <w:pPr>
              <w:spacing w:before="120" w:line="240" w:lineRule="auto"/>
              <w:ind w:firstLine="0"/>
              <w:jc w:val="left"/>
              <w:rPr>
                <w:rFonts w:cs="Arial"/>
                <w:szCs w:val="24"/>
                <w:lang w:eastAsia="en-US"/>
              </w:rPr>
            </w:pPr>
            <w:r w:rsidRPr="00084561">
              <w:rPr>
                <w:rFonts w:cs="Arial"/>
                <w:szCs w:val="24"/>
                <w:lang w:eastAsia="en-US"/>
              </w:rPr>
              <w:t>Pós-condição</w:t>
            </w:r>
          </w:p>
        </w:tc>
        <w:tc>
          <w:tcPr>
            <w:tcW w:w="4398" w:type="dxa"/>
            <w:gridSpan w:val="3"/>
          </w:tcPr>
          <w:p w14:paraId="16D18016"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O cliente poderá renomear lista, salvar lista, adicionar itens ou remover itens.</w:t>
            </w:r>
          </w:p>
        </w:tc>
      </w:tr>
      <w:tr w:rsidR="00084561" w:rsidRPr="00084561" w14:paraId="145862CA" w14:textId="77777777" w:rsidTr="00321CD7">
        <w:tc>
          <w:tcPr>
            <w:tcW w:w="4533" w:type="dxa"/>
            <w:gridSpan w:val="4"/>
            <w:hideMark/>
          </w:tcPr>
          <w:p w14:paraId="648F7E3B"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Cenário alternativo</w:t>
            </w:r>
          </w:p>
        </w:tc>
        <w:tc>
          <w:tcPr>
            <w:tcW w:w="4398" w:type="dxa"/>
            <w:gridSpan w:val="3"/>
          </w:tcPr>
          <w:p w14:paraId="6FEA8E0C" w14:textId="77777777" w:rsidR="00084561" w:rsidRPr="00084561" w:rsidRDefault="00084561" w:rsidP="00084561">
            <w:pPr>
              <w:numPr>
                <w:ilvl w:val="0"/>
                <w:numId w:val="46"/>
              </w:numPr>
              <w:spacing w:line="240" w:lineRule="auto"/>
              <w:ind w:left="318" w:hanging="318"/>
              <w:contextualSpacing/>
              <w:jc w:val="left"/>
              <w:rPr>
                <w:rFonts w:cs="Arial"/>
                <w:szCs w:val="24"/>
                <w:lang w:eastAsia="en-US"/>
              </w:rPr>
            </w:pPr>
            <w:r w:rsidRPr="00084561">
              <w:rPr>
                <w:rFonts w:cs="Arial"/>
                <w:szCs w:val="24"/>
                <w:lang w:eastAsia="en-US"/>
              </w:rPr>
              <w:t>O cliente saí do aplicativo.</w:t>
            </w:r>
          </w:p>
        </w:tc>
      </w:tr>
      <w:tr w:rsidR="00084561" w:rsidRPr="00084561" w14:paraId="2C096CCE" w14:textId="77777777" w:rsidTr="00321CD7">
        <w:tc>
          <w:tcPr>
            <w:tcW w:w="4533" w:type="dxa"/>
            <w:gridSpan w:val="4"/>
            <w:hideMark/>
          </w:tcPr>
          <w:p w14:paraId="1DD29FC0"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lastRenderedPageBreak/>
              <w:t>Inclusão</w:t>
            </w:r>
          </w:p>
        </w:tc>
        <w:tc>
          <w:tcPr>
            <w:tcW w:w="4398" w:type="dxa"/>
            <w:gridSpan w:val="3"/>
          </w:tcPr>
          <w:p w14:paraId="34473D5A" w14:textId="77777777" w:rsidR="00084561" w:rsidRPr="00084561" w:rsidRDefault="00084561" w:rsidP="00084561">
            <w:pPr>
              <w:spacing w:line="240" w:lineRule="auto"/>
              <w:ind w:firstLine="0"/>
              <w:contextualSpacing/>
              <w:jc w:val="left"/>
              <w:rPr>
                <w:rFonts w:cs="Arial"/>
                <w:szCs w:val="24"/>
                <w:lang w:eastAsia="en-US"/>
              </w:rPr>
            </w:pPr>
            <w:r w:rsidRPr="00084561">
              <w:rPr>
                <w:rFonts w:cs="Arial"/>
                <w:szCs w:val="24"/>
                <w:lang w:eastAsia="en-US"/>
              </w:rPr>
              <w:t>Não há.</w:t>
            </w:r>
          </w:p>
        </w:tc>
      </w:tr>
      <w:tr w:rsidR="00084561" w:rsidRPr="00084561" w14:paraId="6F646E95" w14:textId="77777777" w:rsidTr="00321CD7">
        <w:tc>
          <w:tcPr>
            <w:tcW w:w="4533" w:type="dxa"/>
            <w:gridSpan w:val="4"/>
            <w:hideMark/>
          </w:tcPr>
          <w:p w14:paraId="009FDCC7"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Extensão</w:t>
            </w:r>
          </w:p>
        </w:tc>
        <w:tc>
          <w:tcPr>
            <w:tcW w:w="4398" w:type="dxa"/>
            <w:gridSpan w:val="3"/>
          </w:tcPr>
          <w:p w14:paraId="0FE56BC7"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UC 020 – Renomear lista, UC 022 – Remover itens, UC 021 – Adicionar itens e UC 015 – Adicionar no carrinho.</w:t>
            </w:r>
          </w:p>
        </w:tc>
      </w:tr>
      <w:tr w:rsidR="00084561" w:rsidRPr="00084561" w14:paraId="61C9887C" w14:textId="77777777" w:rsidTr="00321CD7">
        <w:tc>
          <w:tcPr>
            <w:tcW w:w="8931" w:type="dxa"/>
            <w:gridSpan w:val="7"/>
            <w:hideMark/>
          </w:tcPr>
          <w:p w14:paraId="7AF345CB" w14:textId="77777777" w:rsidR="00084561" w:rsidRPr="00084561" w:rsidRDefault="00084561" w:rsidP="00084561">
            <w:pPr>
              <w:spacing w:line="240" w:lineRule="auto"/>
              <w:ind w:firstLine="0"/>
              <w:jc w:val="left"/>
              <w:rPr>
                <w:rFonts w:cs="Arial"/>
                <w:szCs w:val="24"/>
                <w:lang w:eastAsia="en-US"/>
              </w:rPr>
            </w:pPr>
            <w:r w:rsidRPr="00084561">
              <w:rPr>
                <w:rFonts w:ascii="Aptos" w:hAnsi="Aptos"/>
                <w:sz w:val="22"/>
                <w:lang w:eastAsia="en-US"/>
              </w:rPr>
              <w:t xml:space="preserve"> </w:t>
            </w:r>
            <w:r w:rsidRPr="00084561">
              <w:rPr>
                <w:rFonts w:cs="Arial"/>
                <w:szCs w:val="24"/>
                <w:lang w:eastAsia="en-US"/>
              </w:rPr>
              <w:t>Caso de uso – Renomear lista</w:t>
            </w:r>
          </w:p>
        </w:tc>
      </w:tr>
      <w:tr w:rsidR="00084561" w:rsidRPr="00084561" w14:paraId="73322D76" w14:textId="77777777" w:rsidTr="00321CD7">
        <w:tc>
          <w:tcPr>
            <w:tcW w:w="4533" w:type="dxa"/>
            <w:gridSpan w:val="4"/>
            <w:hideMark/>
          </w:tcPr>
          <w:p w14:paraId="0B85F41D"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ID</w:t>
            </w:r>
          </w:p>
        </w:tc>
        <w:tc>
          <w:tcPr>
            <w:tcW w:w="4398" w:type="dxa"/>
            <w:gridSpan w:val="3"/>
            <w:hideMark/>
          </w:tcPr>
          <w:p w14:paraId="2CF2A1B3"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UC 020</w:t>
            </w:r>
          </w:p>
        </w:tc>
      </w:tr>
      <w:tr w:rsidR="00084561" w:rsidRPr="00084561" w14:paraId="4F2C4669" w14:textId="77777777" w:rsidTr="00321CD7">
        <w:tc>
          <w:tcPr>
            <w:tcW w:w="4533" w:type="dxa"/>
            <w:gridSpan w:val="4"/>
            <w:hideMark/>
          </w:tcPr>
          <w:p w14:paraId="6706F51C" w14:textId="77777777" w:rsidR="00084561" w:rsidRPr="00084561" w:rsidRDefault="00084561" w:rsidP="00084561">
            <w:pPr>
              <w:spacing w:before="120" w:line="240" w:lineRule="auto"/>
              <w:ind w:firstLine="0"/>
              <w:jc w:val="left"/>
              <w:rPr>
                <w:rFonts w:cs="Arial"/>
                <w:szCs w:val="24"/>
                <w:lang w:eastAsia="en-US"/>
              </w:rPr>
            </w:pPr>
            <w:r w:rsidRPr="00084561">
              <w:rPr>
                <w:rFonts w:cs="Arial"/>
                <w:szCs w:val="24"/>
                <w:lang w:eastAsia="en-US"/>
              </w:rPr>
              <w:t>Descrição</w:t>
            </w:r>
          </w:p>
        </w:tc>
        <w:tc>
          <w:tcPr>
            <w:tcW w:w="4398" w:type="dxa"/>
            <w:gridSpan w:val="3"/>
            <w:hideMark/>
          </w:tcPr>
          <w:p w14:paraId="10F62D15"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O cliente poderá renomear suas listas atendendo o RF 020.</w:t>
            </w:r>
          </w:p>
        </w:tc>
      </w:tr>
      <w:tr w:rsidR="00084561" w:rsidRPr="00084561" w14:paraId="77393513" w14:textId="77777777" w:rsidTr="00321CD7">
        <w:tc>
          <w:tcPr>
            <w:tcW w:w="4533" w:type="dxa"/>
            <w:gridSpan w:val="4"/>
            <w:hideMark/>
          </w:tcPr>
          <w:p w14:paraId="7096046E"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Ator primário</w:t>
            </w:r>
          </w:p>
        </w:tc>
        <w:tc>
          <w:tcPr>
            <w:tcW w:w="4398" w:type="dxa"/>
            <w:gridSpan w:val="3"/>
          </w:tcPr>
          <w:p w14:paraId="4634EB71"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Cliente.</w:t>
            </w:r>
          </w:p>
        </w:tc>
      </w:tr>
      <w:tr w:rsidR="00084561" w:rsidRPr="00084561" w14:paraId="26DE067C" w14:textId="77777777" w:rsidTr="00321CD7">
        <w:tc>
          <w:tcPr>
            <w:tcW w:w="4533" w:type="dxa"/>
            <w:gridSpan w:val="4"/>
            <w:hideMark/>
          </w:tcPr>
          <w:p w14:paraId="68B610BD"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Pré-condição</w:t>
            </w:r>
          </w:p>
        </w:tc>
        <w:tc>
          <w:tcPr>
            <w:tcW w:w="4398" w:type="dxa"/>
            <w:gridSpan w:val="3"/>
          </w:tcPr>
          <w:p w14:paraId="2BACFFCC"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Existir uma lista.</w:t>
            </w:r>
          </w:p>
        </w:tc>
      </w:tr>
      <w:tr w:rsidR="00084561" w:rsidRPr="00084561" w14:paraId="55CAF76F" w14:textId="77777777" w:rsidTr="00321CD7">
        <w:tc>
          <w:tcPr>
            <w:tcW w:w="4533" w:type="dxa"/>
            <w:gridSpan w:val="4"/>
            <w:hideMark/>
          </w:tcPr>
          <w:p w14:paraId="2EAB8090"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Cenário principal</w:t>
            </w:r>
          </w:p>
        </w:tc>
        <w:tc>
          <w:tcPr>
            <w:tcW w:w="4398" w:type="dxa"/>
            <w:gridSpan w:val="3"/>
          </w:tcPr>
          <w:p w14:paraId="046FF307" w14:textId="77777777" w:rsidR="00084561" w:rsidRPr="00084561" w:rsidRDefault="00084561" w:rsidP="00084561">
            <w:pPr>
              <w:numPr>
                <w:ilvl w:val="0"/>
                <w:numId w:val="47"/>
              </w:numPr>
              <w:spacing w:line="240" w:lineRule="auto"/>
              <w:ind w:left="318" w:hanging="318"/>
              <w:contextualSpacing/>
              <w:jc w:val="left"/>
              <w:rPr>
                <w:rFonts w:cs="Arial"/>
                <w:szCs w:val="24"/>
                <w:lang w:eastAsia="en-US"/>
              </w:rPr>
            </w:pPr>
            <w:r w:rsidRPr="00084561">
              <w:rPr>
                <w:rFonts w:cs="Arial"/>
                <w:szCs w:val="24"/>
                <w:lang w:eastAsia="en-US"/>
              </w:rPr>
              <w:t>O cliente poderá renomear uma lista de compras.</w:t>
            </w:r>
          </w:p>
        </w:tc>
      </w:tr>
      <w:tr w:rsidR="00084561" w:rsidRPr="00084561" w14:paraId="77BE1C85" w14:textId="77777777" w:rsidTr="00321CD7">
        <w:tc>
          <w:tcPr>
            <w:tcW w:w="4533" w:type="dxa"/>
            <w:gridSpan w:val="4"/>
            <w:hideMark/>
          </w:tcPr>
          <w:p w14:paraId="66833763"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Pós-condição</w:t>
            </w:r>
          </w:p>
        </w:tc>
        <w:tc>
          <w:tcPr>
            <w:tcW w:w="4398" w:type="dxa"/>
            <w:gridSpan w:val="3"/>
          </w:tcPr>
          <w:p w14:paraId="52F0B78A"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Salvar a lista.</w:t>
            </w:r>
          </w:p>
        </w:tc>
      </w:tr>
      <w:tr w:rsidR="00084561" w:rsidRPr="00084561" w14:paraId="231A877B" w14:textId="77777777" w:rsidTr="00321CD7">
        <w:tc>
          <w:tcPr>
            <w:tcW w:w="4533" w:type="dxa"/>
            <w:gridSpan w:val="4"/>
            <w:hideMark/>
          </w:tcPr>
          <w:p w14:paraId="53591007"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Cenário alternativo</w:t>
            </w:r>
          </w:p>
        </w:tc>
        <w:tc>
          <w:tcPr>
            <w:tcW w:w="4398" w:type="dxa"/>
            <w:gridSpan w:val="3"/>
          </w:tcPr>
          <w:p w14:paraId="1AC8C42C" w14:textId="77777777" w:rsidR="00084561" w:rsidRPr="00084561" w:rsidRDefault="00084561" w:rsidP="00084561">
            <w:pPr>
              <w:numPr>
                <w:ilvl w:val="0"/>
                <w:numId w:val="48"/>
              </w:numPr>
              <w:spacing w:line="240" w:lineRule="auto"/>
              <w:ind w:left="318" w:hanging="318"/>
              <w:contextualSpacing/>
              <w:jc w:val="left"/>
              <w:rPr>
                <w:rFonts w:cs="Arial"/>
                <w:szCs w:val="24"/>
                <w:lang w:eastAsia="en-US"/>
              </w:rPr>
            </w:pPr>
            <w:r w:rsidRPr="00084561">
              <w:rPr>
                <w:rFonts w:cs="Arial"/>
                <w:szCs w:val="24"/>
                <w:lang w:eastAsia="en-US"/>
              </w:rPr>
              <w:t>O cliente saí do aplicativo.</w:t>
            </w:r>
          </w:p>
        </w:tc>
      </w:tr>
      <w:tr w:rsidR="00084561" w:rsidRPr="00084561" w14:paraId="306D6E9A" w14:textId="77777777" w:rsidTr="00321CD7">
        <w:tc>
          <w:tcPr>
            <w:tcW w:w="4533" w:type="dxa"/>
            <w:gridSpan w:val="4"/>
            <w:hideMark/>
          </w:tcPr>
          <w:p w14:paraId="4BCC35B3"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Inclusão</w:t>
            </w:r>
          </w:p>
        </w:tc>
        <w:tc>
          <w:tcPr>
            <w:tcW w:w="4398" w:type="dxa"/>
            <w:gridSpan w:val="3"/>
          </w:tcPr>
          <w:p w14:paraId="743500D2" w14:textId="77777777" w:rsidR="00084561" w:rsidRPr="00084561" w:rsidRDefault="00084561" w:rsidP="00084561">
            <w:pPr>
              <w:spacing w:line="240" w:lineRule="auto"/>
              <w:ind w:firstLine="0"/>
              <w:contextualSpacing/>
              <w:jc w:val="left"/>
              <w:rPr>
                <w:rFonts w:cs="Arial"/>
                <w:szCs w:val="24"/>
                <w:lang w:eastAsia="en-US"/>
              </w:rPr>
            </w:pPr>
            <w:r w:rsidRPr="00084561">
              <w:rPr>
                <w:rFonts w:cs="Arial"/>
                <w:szCs w:val="24"/>
                <w:lang w:eastAsia="en-US"/>
              </w:rPr>
              <w:t>Não há.</w:t>
            </w:r>
          </w:p>
        </w:tc>
      </w:tr>
      <w:tr w:rsidR="00084561" w:rsidRPr="00084561" w14:paraId="413A1556" w14:textId="77777777" w:rsidTr="00321CD7">
        <w:tc>
          <w:tcPr>
            <w:tcW w:w="4533" w:type="dxa"/>
            <w:gridSpan w:val="4"/>
            <w:hideMark/>
          </w:tcPr>
          <w:p w14:paraId="7138DC97"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Extensão</w:t>
            </w:r>
          </w:p>
        </w:tc>
        <w:tc>
          <w:tcPr>
            <w:tcW w:w="4398" w:type="dxa"/>
            <w:gridSpan w:val="3"/>
          </w:tcPr>
          <w:p w14:paraId="2D73741C"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UC 023 – Salvar lista. UC019 – Personalizar lista.</w:t>
            </w:r>
          </w:p>
        </w:tc>
      </w:tr>
      <w:tr w:rsidR="00084561" w:rsidRPr="00084561" w14:paraId="09483528" w14:textId="77777777" w:rsidTr="00321CD7">
        <w:tc>
          <w:tcPr>
            <w:tcW w:w="8931" w:type="dxa"/>
            <w:gridSpan w:val="7"/>
            <w:hideMark/>
          </w:tcPr>
          <w:p w14:paraId="6C5162CD" w14:textId="77777777" w:rsidR="00084561" w:rsidRPr="00084561" w:rsidRDefault="00084561" w:rsidP="00084561">
            <w:pPr>
              <w:spacing w:line="240" w:lineRule="auto"/>
              <w:ind w:firstLine="0"/>
              <w:jc w:val="left"/>
              <w:rPr>
                <w:rFonts w:cs="Arial"/>
                <w:szCs w:val="24"/>
                <w:lang w:eastAsia="en-US"/>
              </w:rPr>
            </w:pPr>
            <w:r w:rsidRPr="00084561">
              <w:rPr>
                <w:rFonts w:ascii="Aptos" w:hAnsi="Aptos"/>
                <w:sz w:val="22"/>
                <w:lang w:eastAsia="en-US"/>
              </w:rPr>
              <w:t xml:space="preserve"> </w:t>
            </w:r>
            <w:r w:rsidRPr="00084561">
              <w:rPr>
                <w:rFonts w:cs="Arial"/>
                <w:szCs w:val="24"/>
                <w:lang w:eastAsia="en-US"/>
              </w:rPr>
              <w:t>Caso de uso – Adicionar itens</w:t>
            </w:r>
          </w:p>
        </w:tc>
      </w:tr>
      <w:tr w:rsidR="00084561" w:rsidRPr="00084561" w14:paraId="2097FAFB" w14:textId="77777777" w:rsidTr="00321CD7">
        <w:tc>
          <w:tcPr>
            <w:tcW w:w="4533" w:type="dxa"/>
            <w:gridSpan w:val="4"/>
            <w:hideMark/>
          </w:tcPr>
          <w:p w14:paraId="322BFB8D"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ID</w:t>
            </w:r>
          </w:p>
        </w:tc>
        <w:tc>
          <w:tcPr>
            <w:tcW w:w="4398" w:type="dxa"/>
            <w:gridSpan w:val="3"/>
            <w:hideMark/>
          </w:tcPr>
          <w:p w14:paraId="5C5E16A7"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UC 021</w:t>
            </w:r>
          </w:p>
        </w:tc>
      </w:tr>
      <w:tr w:rsidR="00084561" w:rsidRPr="00084561" w14:paraId="01673132" w14:textId="77777777" w:rsidTr="00321CD7">
        <w:tc>
          <w:tcPr>
            <w:tcW w:w="4533" w:type="dxa"/>
            <w:gridSpan w:val="4"/>
            <w:hideMark/>
          </w:tcPr>
          <w:p w14:paraId="018441C2" w14:textId="77777777" w:rsidR="00084561" w:rsidRPr="00084561" w:rsidRDefault="00084561" w:rsidP="00084561">
            <w:pPr>
              <w:spacing w:before="120" w:line="240" w:lineRule="auto"/>
              <w:ind w:firstLine="0"/>
              <w:jc w:val="left"/>
              <w:rPr>
                <w:rFonts w:cs="Arial"/>
                <w:szCs w:val="24"/>
                <w:lang w:eastAsia="en-US"/>
              </w:rPr>
            </w:pPr>
            <w:r w:rsidRPr="00084561">
              <w:rPr>
                <w:rFonts w:cs="Arial"/>
                <w:szCs w:val="24"/>
                <w:lang w:eastAsia="en-US"/>
              </w:rPr>
              <w:t>Descrição</w:t>
            </w:r>
          </w:p>
        </w:tc>
        <w:tc>
          <w:tcPr>
            <w:tcW w:w="4398" w:type="dxa"/>
            <w:gridSpan w:val="3"/>
            <w:hideMark/>
          </w:tcPr>
          <w:p w14:paraId="49DB6965"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O cliente poderá adicionar itens as listas atendendo o RF 021.</w:t>
            </w:r>
          </w:p>
        </w:tc>
      </w:tr>
      <w:tr w:rsidR="00084561" w:rsidRPr="00084561" w14:paraId="0BDDF286" w14:textId="77777777" w:rsidTr="00321CD7">
        <w:tc>
          <w:tcPr>
            <w:tcW w:w="4533" w:type="dxa"/>
            <w:gridSpan w:val="4"/>
            <w:hideMark/>
          </w:tcPr>
          <w:p w14:paraId="6ED70083"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Ator primário</w:t>
            </w:r>
          </w:p>
        </w:tc>
        <w:tc>
          <w:tcPr>
            <w:tcW w:w="4398" w:type="dxa"/>
            <w:gridSpan w:val="3"/>
          </w:tcPr>
          <w:p w14:paraId="493B8805"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Cliente.</w:t>
            </w:r>
          </w:p>
        </w:tc>
      </w:tr>
      <w:tr w:rsidR="00084561" w:rsidRPr="00084561" w14:paraId="260F3AED" w14:textId="77777777" w:rsidTr="00321CD7">
        <w:tc>
          <w:tcPr>
            <w:tcW w:w="4533" w:type="dxa"/>
            <w:gridSpan w:val="4"/>
            <w:hideMark/>
          </w:tcPr>
          <w:p w14:paraId="5CADB5D3"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Pré-condição</w:t>
            </w:r>
          </w:p>
        </w:tc>
        <w:tc>
          <w:tcPr>
            <w:tcW w:w="4398" w:type="dxa"/>
            <w:gridSpan w:val="3"/>
          </w:tcPr>
          <w:p w14:paraId="0F2553DF"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Existir uma lista.</w:t>
            </w:r>
          </w:p>
        </w:tc>
      </w:tr>
      <w:tr w:rsidR="00084561" w:rsidRPr="00084561" w14:paraId="53C21273" w14:textId="77777777" w:rsidTr="00321CD7">
        <w:tc>
          <w:tcPr>
            <w:tcW w:w="4533" w:type="dxa"/>
            <w:gridSpan w:val="4"/>
            <w:hideMark/>
          </w:tcPr>
          <w:p w14:paraId="31545051"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Cenário principal</w:t>
            </w:r>
          </w:p>
        </w:tc>
        <w:tc>
          <w:tcPr>
            <w:tcW w:w="4398" w:type="dxa"/>
            <w:gridSpan w:val="3"/>
          </w:tcPr>
          <w:p w14:paraId="0A9A1270" w14:textId="77777777" w:rsidR="00084561" w:rsidRPr="00084561" w:rsidRDefault="00084561" w:rsidP="00084561">
            <w:pPr>
              <w:numPr>
                <w:ilvl w:val="0"/>
                <w:numId w:val="49"/>
              </w:numPr>
              <w:spacing w:line="240" w:lineRule="auto"/>
              <w:ind w:left="318" w:hanging="318"/>
              <w:contextualSpacing/>
              <w:jc w:val="left"/>
              <w:rPr>
                <w:rFonts w:cs="Arial"/>
                <w:szCs w:val="24"/>
                <w:lang w:eastAsia="en-US"/>
              </w:rPr>
            </w:pPr>
            <w:r w:rsidRPr="00084561">
              <w:rPr>
                <w:rFonts w:cs="Arial"/>
                <w:szCs w:val="24"/>
                <w:lang w:eastAsia="en-US"/>
              </w:rPr>
              <w:t>O cliente poderá adicionar o item em uma lista.</w:t>
            </w:r>
          </w:p>
        </w:tc>
      </w:tr>
      <w:tr w:rsidR="00084561" w:rsidRPr="00084561" w14:paraId="37498BAD" w14:textId="77777777" w:rsidTr="00321CD7">
        <w:tc>
          <w:tcPr>
            <w:tcW w:w="4533" w:type="dxa"/>
            <w:gridSpan w:val="4"/>
            <w:hideMark/>
          </w:tcPr>
          <w:p w14:paraId="574AB5B8"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Pós-condição</w:t>
            </w:r>
          </w:p>
        </w:tc>
        <w:tc>
          <w:tcPr>
            <w:tcW w:w="4398" w:type="dxa"/>
            <w:gridSpan w:val="3"/>
          </w:tcPr>
          <w:p w14:paraId="682A3BEB"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Salvar a lista.</w:t>
            </w:r>
          </w:p>
        </w:tc>
      </w:tr>
      <w:tr w:rsidR="00084561" w:rsidRPr="00084561" w14:paraId="03E4DBAF" w14:textId="77777777" w:rsidTr="00321CD7">
        <w:tc>
          <w:tcPr>
            <w:tcW w:w="4533" w:type="dxa"/>
            <w:gridSpan w:val="4"/>
            <w:hideMark/>
          </w:tcPr>
          <w:p w14:paraId="1B803581"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Cenário alternativo</w:t>
            </w:r>
          </w:p>
        </w:tc>
        <w:tc>
          <w:tcPr>
            <w:tcW w:w="4398" w:type="dxa"/>
            <w:gridSpan w:val="3"/>
          </w:tcPr>
          <w:p w14:paraId="20915E8C"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O cliente saí do aplicativo.</w:t>
            </w:r>
          </w:p>
        </w:tc>
      </w:tr>
      <w:tr w:rsidR="00084561" w:rsidRPr="00084561" w14:paraId="7DA14539" w14:textId="77777777" w:rsidTr="00321CD7">
        <w:tc>
          <w:tcPr>
            <w:tcW w:w="4533" w:type="dxa"/>
            <w:gridSpan w:val="4"/>
            <w:hideMark/>
          </w:tcPr>
          <w:p w14:paraId="7DCC6C3D"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Inclusão</w:t>
            </w:r>
          </w:p>
        </w:tc>
        <w:tc>
          <w:tcPr>
            <w:tcW w:w="4398" w:type="dxa"/>
            <w:gridSpan w:val="3"/>
          </w:tcPr>
          <w:p w14:paraId="26614BAF" w14:textId="77777777" w:rsidR="00084561" w:rsidRPr="00084561" w:rsidRDefault="00084561" w:rsidP="00084561">
            <w:pPr>
              <w:spacing w:line="240" w:lineRule="auto"/>
              <w:ind w:firstLine="0"/>
              <w:contextualSpacing/>
              <w:jc w:val="left"/>
              <w:rPr>
                <w:rFonts w:cs="Arial"/>
                <w:szCs w:val="24"/>
                <w:lang w:eastAsia="en-US"/>
              </w:rPr>
            </w:pPr>
            <w:r w:rsidRPr="00084561">
              <w:rPr>
                <w:rFonts w:cs="Arial"/>
                <w:szCs w:val="24"/>
                <w:lang w:eastAsia="en-US"/>
              </w:rPr>
              <w:t>Não há.</w:t>
            </w:r>
          </w:p>
        </w:tc>
      </w:tr>
      <w:tr w:rsidR="00084561" w:rsidRPr="00084561" w14:paraId="73A343B9" w14:textId="77777777" w:rsidTr="00321CD7">
        <w:tc>
          <w:tcPr>
            <w:tcW w:w="4533" w:type="dxa"/>
            <w:gridSpan w:val="4"/>
            <w:hideMark/>
          </w:tcPr>
          <w:p w14:paraId="2EE994F1"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Extensão</w:t>
            </w:r>
          </w:p>
        </w:tc>
        <w:tc>
          <w:tcPr>
            <w:tcW w:w="4398" w:type="dxa"/>
            <w:gridSpan w:val="3"/>
          </w:tcPr>
          <w:p w14:paraId="5203B77E"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UC 023 – Salvar lista. UC019 – Personalizar lista.</w:t>
            </w:r>
          </w:p>
        </w:tc>
      </w:tr>
      <w:tr w:rsidR="00084561" w:rsidRPr="00084561" w14:paraId="5291BA15" w14:textId="77777777" w:rsidTr="00321CD7">
        <w:tc>
          <w:tcPr>
            <w:tcW w:w="8931" w:type="dxa"/>
            <w:gridSpan w:val="7"/>
            <w:hideMark/>
          </w:tcPr>
          <w:p w14:paraId="596A0013" w14:textId="77777777" w:rsidR="00084561" w:rsidRPr="00084561" w:rsidRDefault="00084561" w:rsidP="00084561">
            <w:pPr>
              <w:spacing w:line="240" w:lineRule="auto"/>
              <w:ind w:firstLine="0"/>
              <w:jc w:val="left"/>
              <w:rPr>
                <w:rFonts w:cs="Arial"/>
                <w:szCs w:val="24"/>
                <w:lang w:eastAsia="en-US"/>
              </w:rPr>
            </w:pPr>
            <w:r w:rsidRPr="00084561">
              <w:rPr>
                <w:rFonts w:ascii="Aptos" w:hAnsi="Aptos"/>
                <w:sz w:val="22"/>
                <w:lang w:eastAsia="en-US"/>
              </w:rPr>
              <w:t xml:space="preserve"> </w:t>
            </w:r>
            <w:r w:rsidRPr="00084561">
              <w:rPr>
                <w:rFonts w:cs="Arial"/>
                <w:szCs w:val="24"/>
                <w:lang w:eastAsia="en-US"/>
              </w:rPr>
              <w:t>Caso de uso – Remover itens</w:t>
            </w:r>
          </w:p>
        </w:tc>
      </w:tr>
      <w:tr w:rsidR="00084561" w:rsidRPr="00084561" w14:paraId="447ADD2F" w14:textId="77777777" w:rsidTr="00321CD7">
        <w:tc>
          <w:tcPr>
            <w:tcW w:w="4533" w:type="dxa"/>
            <w:gridSpan w:val="4"/>
            <w:hideMark/>
          </w:tcPr>
          <w:p w14:paraId="3B9CA806"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ID</w:t>
            </w:r>
          </w:p>
        </w:tc>
        <w:tc>
          <w:tcPr>
            <w:tcW w:w="4398" w:type="dxa"/>
            <w:gridSpan w:val="3"/>
            <w:hideMark/>
          </w:tcPr>
          <w:p w14:paraId="03E6B358"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UC 022</w:t>
            </w:r>
          </w:p>
        </w:tc>
      </w:tr>
      <w:tr w:rsidR="00084561" w:rsidRPr="00084561" w14:paraId="7FEF6BEF" w14:textId="77777777" w:rsidTr="00321CD7">
        <w:tc>
          <w:tcPr>
            <w:tcW w:w="4533" w:type="dxa"/>
            <w:gridSpan w:val="4"/>
            <w:hideMark/>
          </w:tcPr>
          <w:p w14:paraId="38841FFA" w14:textId="77777777" w:rsidR="00084561" w:rsidRPr="00084561" w:rsidRDefault="00084561" w:rsidP="00084561">
            <w:pPr>
              <w:spacing w:before="120" w:line="240" w:lineRule="auto"/>
              <w:ind w:firstLine="0"/>
              <w:jc w:val="left"/>
              <w:rPr>
                <w:rFonts w:cs="Arial"/>
                <w:szCs w:val="24"/>
                <w:lang w:eastAsia="en-US"/>
              </w:rPr>
            </w:pPr>
            <w:r w:rsidRPr="00084561">
              <w:rPr>
                <w:rFonts w:cs="Arial"/>
                <w:szCs w:val="24"/>
                <w:lang w:eastAsia="en-US"/>
              </w:rPr>
              <w:t>Descrição</w:t>
            </w:r>
          </w:p>
        </w:tc>
        <w:tc>
          <w:tcPr>
            <w:tcW w:w="4398" w:type="dxa"/>
            <w:gridSpan w:val="3"/>
            <w:hideMark/>
          </w:tcPr>
          <w:p w14:paraId="3FCB93BC"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O cliente poderá remover itens de sua lista atendendo o RF 022.</w:t>
            </w:r>
          </w:p>
        </w:tc>
      </w:tr>
      <w:tr w:rsidR="00084561" w:rsidRPr="00084561" w14:paraId="463771C8" w14:textId="77777777" w:rsidTr="00321CD7">
        <w:tc>
          <w:tcPr>
            <w:tcW w:w="4533" w:type="dxa"/>
            <w:gridSpan w:val="4"/>
            <w:hideMark/>
          </w:tcPr>
          <w:p w14:paraId="1F0CAB75"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Ator primário</w:t>
            </w:r>
          </w:p>
        </w:tc>
        <w:tc>
          <w:tcPr>
            <w:tcW w:w="4398" w:type="dxa"/>
            <w:gridSpan w:val="3"/>
          </w:tcPr>
          <w:p w14:paraId="441A7641"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Cliente.</w:t>
            </w:r>
          </w:p>
        </w:tc>
      </w:tr>
      <w:tr w:rsidR="00084561" w:rsidRPr="00084561" w14:paraId="2605CCEF" w14:textId="77777777" w:rsidTr="00321CD7">
        <w:tc>
          <w:tcPr>
            <w:tcW w:w="4533" w:type="dxa"/>
            <w:gridSpan w:val="4"/>
            <w:hideMark/>
          </w:tcPr>
          <w:p w14:paraId="5814DB26"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Pré-condição</w:t>
            </w:r>
          </w:p>
        </w:tc>
        <w:tc>
          <w:tcPr>
            <w:tcW w:w="4398" w:type="dxa"/>
            <w:gridSpan w:val="3"/>
          </w:tcPr>
          <w:p w14:paraId="33282450"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Existir uma lista.</w:t>
            </w:r>
          </w:p>
        </w:tc>
      </w:tr>
      <w:tr w:rsidR="00084561" w:rsidRPr="00084561" w14:paraId="7CF6F900" w14:textId="77777777" w:rsidTr="00321CD7">
        <w:tc>
          <w:tcPr>
            <w:tcW w:w="4533" w:type="dxa"/>
            <w:gridSpan w:val="4"/>
            <w:hideMark/>
          </w:tcPr>
          <w:p w14:paraId="4793A552" w14:textId="77777777" w:rsidR="00084561" w:rsidRPr="00084561" w:rsidRDefault="00084561" w:rsidP="00084561">
            <w:pPr>
              <w:spacing w:before="120" w:line="240" w:lineRule="auto"/>
              <w:ind w:firstLine="0"/>
              <w:jc w:val="left"/>
              <w:rPr>
                <w:rFonts w:cs="Arial"/>
                <w:szCs w:val="24"/>
                <w:lang w:eastAsia="en-US"/>
              </w:rPr>
            </w:pPr>
            <w:r w:rsidRPr="00084561">
              <w:rPr>
                <w:rFonts w:cs="Arial"/>
                <w:szCs w:val="24"/>
                <w:lang w:eastAsia="en-US"/>
              </w:rPr>
              <w:t>Cenário principal</w:t>
            </w:r>
          </w:p>
        </w:tc>
        <w:tc>
          <w:tcPr>
            <w:tcW w:w="4398" w:type="dxa"/>
            <w:gridSpan w:val="3"/>
          </w:tcPr>
          <w:p w14:paraId="063A12FC" w14:textId="77777777" w:rsidR="00084561" w:rsidRPr="00084561" w:rsidRDefault="00084561" w:rsidP="00084561">
            <w:pPr>
              <w:numPr>
                <w:ilvl w:val="0"/>
                <w:numId w:val="50"/>
              </w:numPr>
              <w:spacing w:line="240" w:lineRule="auto"/>
              <w:ind w:left="318" w:hanging="318"/>
              <w:contextualSpacing/>
              <w:jc w:val="left"/>
              <w:rPr>
                <w:rFonts w:cs="Arial"/>
                <w:szCs w:val="24"/>
                <w:lang w:eastAsia="en-US"/>
              </w:rPr>
            </w:pPr>
            <w:r w:rsidRPr="00084561">
              <w:rPr>
                <w:rFonts w:cs="Arial"/>
                <w:szCs w:val="24"/>
                <w:lang w:eastAsia="en-US"/>
              </w:rPr>
              <w:t>O cliente poderá remover itens adicionados de uma lista.</w:t>
            </w:r>
          </w:p>
        </w:tc>
      </w:tr>
      <w:tr w:rsidR="00084561" w:rsidRPr="00084561" w14:paraId="7EDC4AE3" w14:textId="77777777" w:rsidTr="00321CD7">
        <w:tc>
          <w:tcPr>
            <w:tcW w:w="4533" w:type="dxa"/>
            <w:gridSpan w:val="4"/>
            <w:hideMark/>
          </w:tcPr>
          <w:p w14:paraId="29BB82B1"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Pós-condição</w:t>
            </w:r>
          </w:p>
        </w:tc>
        <w:tc>
          <w:tcPr>
            <w:tcW w:w="4398" w:type="dxa"/>
            <w:gridSpan w:val="3"/>
          </w:tcPr>
          <w:p w14:paraId="1991865D"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Salvar a lista.</w:t>
            </w:r>
          </w:p>
        </w:tc>
      </w:tr>
      <w:tr w:rsidR="00084561" w:rsidRPr="00084561" w14:paraId="75DC688B" w14:textId="77777777" w:rsidTr="00321CD7">
        <w:tc>
          <w:tcPr>
            <w:tcW w:w="4533" w:type="dxa"/>
            <w:gridSpan w:val="4"/>
            <w:hideMark/>
          </w:tcPr>
          <w:p w14:paraId="6431F401"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Cenário alternativo</w:t>
            </w:r>
          </w:p>
        </w:tc>
        <w:tc>
          <w:tcPr>
            <w:tcW w:w="4398" w:type="dxa"/>
            <w:gridSpan w:val="3"/>
          </w:tcPr>
          <w:p w14:paraId="6B6AA8D8" w14:textId="77777777" w:rsidR="00084561" w:rsidRPr="00084561" w:rsidRDefault="00084561" w:rsidP="00084561">
            <w:pPr>
              <w:numPr>
                <w:ilvl w:val="0"/>
                <w:numId w:val="51"/>
              </w:numPr>
              <w:spacing w:line="240" w:lineRule="auto"/>
              <w:ind w:left="318" w:hanging="318"/>
              <w:contextualSpacing/>
              <w:jc w:val="left"/>
              <w:rPr>
                <w:rFonts w:cs="Arial"/>
                <w:szCs w:val="24"/>
                <w:lang w:eastAsia="en-US"/>
              </w:rPr>
            </w:pPr>
            <w:r w:rsidRPr="00084561">
              <w:rPr>
                <w:rFonts w:cs="Arial"/>
                <w:szCs w:val="24"/>
                <w:lang w:eastAsia="en-US"/>
              </w:rPr>
              <w:t>O cliente saí do aplicativo.</w:t>
            </w:r>
          </w:p>
        </w:tc>
      </w:tr>
      <w:tr w:rsidR="00084561" w:rsidRPr="00084561" w14:paraId="55EC51E6" w14:textId="77777777" w:rsidTr="00321CD7">
        <w:tc>
          <w:tcPr>
            <w:tcW w:w="4533" w:type="dxa"/>
            <w:gridSpan w:val="4"/>
            <w:hideMark/>
          </w:tcPr>
          <w:p w14:paraId="23A382ED"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Inclusão</w:t>
            </w:r>
          </w:p>
        </w:tc>
        <w:tc>
          <w:tcPr>
            <w:tcW w:w="4398" w:type="dxa"/>
            <w:gridSpan w:val="3"/>
          </w:tcPr>
          <w:p w14:paraId="52E27D43" w14:textId="77777777" w:rsidR="00084561" w:rsidRPr="00084561" w:rsidRDefault="00084561" w:rsidP="00084561">
            <w:pPr>
              <w:spacing w:line="240" w:lineRule="auto"/>
              <w:ind w:firstLine="0"/>
              <w:contextualSpacing/>
              <w:jc w:val="left"/>
              <w:rPr>
                <w:rFonts w:cs="Arial"/>
                <w:szCs w:val="24"/>
                <w:lang w:eastAsia="en-US"/>
              </w:rPr>
            </w:pPr>
            <w:r w:rsidRPr="00084561">
              <w:rPr>
                <w:rFonts w:cs="Arial"/>
                <w:szCs w:val="24"/>
                <w:lang w:eastAsia="en-US"/>
              </w:rPr>
              <w:t>Não há.</w:t>
            </w:r>
          </w:p>
        </w:tc>
      </w:tr>
      <w:tr w:rsidR="00084561" w:rsidRPr="00084561" w14:paraId="34C86A46" w14:textId="77777777" w:rsidTr="00321CD7">
        <w:tc>
          <w:tcPr>
            <w:tcW w:w="4533" w:type="dxa"/>
            <w:gridSpan w:val="4"/>
            <w:hideMark/>
          </w:tcPr>
          <w:p w14:paraId="660EC73C"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Extensão</w:t>
            </w:r>
          </w:p>
        </w:tc>
        <w:tc>
          <w:tcPr>
            <w:tcW w:w="4398" w:type="dxa"/>
            <w:gridSpan w:val="3"/>
          </w:tcPr>
          <w:p w14:paraId="5FFE2B1A" w14:textId="77777777" w:rsidR="00084561" w:rsidRPr="00084561" w:rsidRDefault="00084561" w:rsidP="00084561">
            <w:pPr>
              <w:tabs>
                <w:tab w:val="center" w:pos="3007"/>
              </w:tabs>
              <w:spacing w:line="240" w:lineRule="auto"/>
              <w:ind w:firstLine="0"/>
              <w:jc w:val="left"/>
              <w:rPr>
                <w:rFonts w:cs="Arial"/>
                <w:szCs w:val="24"/>
                <w:lang w:eastAsia="en-US"/>
              </w:rPr>
            </w:pPr>
            <w:r w:rsidRPr="00084561">
              <w:rPr>
                <w:rFonts w:cs="Arial"/>
                <w:szCs w:val="24"/>
                <w:lang w:eastAsia="en-US"/>
              </w:rPr>
              <w:t>UC 023 – Salvar lista. UC019 – Personalizar lista.</w:t>
            </w:r>
          </w:p>
        </w:tc>
      </w:tr>
      <w:tr w:rsidR="00084561" w:rsidRPr="00084561" w14:paraId="663BA7B2" w14:textId="77777777" w:rsidTr="00321CD7">
        <w:tc>
          <w:tcPr>
            <w:tcW w:w="8931" w:type="dxa"/>
            <w:gridSpan w:val="7"/>
            <w:hideMark/>
          </w:tcPr>
          <w:p w14:paraId="07A1D381" w14:textId="77777777" w:rsidR="00084561" w:rsidRPr="00084561" w:rsidRDefault="00084561" w:rsidP="00084561">
            <w:pPr>
              <w:spacing w:line="240" w:lineRule="auto"/>
              <w:ind w:firstLine="0"/>
              <w:jc w:val="left"/>
              <w:rPr>
                <w:rFonts w:cs="Arial"/>
                <w:szCs w:val="24"/>
                <w:lang w:eastAsia="en-US"/>
              </w:rPr>
            </w:pPr>
            <w:r w:rsidRPr="00084561">
              <w:rPr>
                <w:rFonts w:ascii="Aptos" w:hAnsi="Aptos"/>
                <w:sz w:val="22"/>
                <w:lang w:eastAsia="en-US"/>
              </w:rPr>
              <w:t xml:space="preserve"> </w:t>
            </w:r>
            <w:r w:rsidRPr="00084561">
              <w:rPr>
                <w:rFonts w:cs="Arial"/>
                <w:szCs w:val="24"/>
                <w:lang w:eastAsia="en-US"/>
              </w:rPr>
              <w:t>Caso de uso – Salvar lista</w:t>
            </w:r>
          </w:p>
        </w:tc>
      </w:tr>
      <w:tr w:rsidR="00084561" w:rsidRPr="00084561" w14:paraId="3EA0AB9E" w14:textId="77777777" w:rsidTr="00321CD7">
        <w:tc>
          <w:tcPr>
            <w:tcW w:w="4533" w:type="dxa"/>
            <w:gridSpan w:val="4"/>
            <w:hideMark/>
          </w:tcPr>
          <w:p w14:paraId="199D3B79"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ID</w:t>
            </w:r>
          </w:p>
        </w:tc>
        <w:tc>
          <w:tcPr>
            <w:tcW w:w="4398" w:type="dxa"/>
            <w:gridSpan w:val="3"/>
            <w:hideMark/>
          </w:tcPr>
          <w:p w14:paraId="3FFF4256"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UC 023</w:t>
            </w:r>
          </w:p>
        </w:tc>
      </w:tr>
      <w:tr w:rsidR="00084561" w:rsidRPr="00084561" w14:paraId="080C47FE" w14:textId="77777777" w:rsidTr="00321CD7">
        <w:tc>
          <w:tcPr>
            <w:tcW w:w="4533" w:type="dxa"/>
            <w:gridSpan w:val="4"/>
            <w:hideMark/>
          </w:tcPr>
          <w:p w14:paraId="34E4A617"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Descrição</w:t>
            </w:r>
          </w:p>
        </w:tc>
        <w:tc>
          <w:tcPr>
            <w:tcW w:w="4398" w:type="dxa"/>
            <w:gridSpan w:val="3"/>
            <w:hideMark/>
          </w:tcPr>
          <w:p w14:paraId="42C48417"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O cliente poderá salvar uma lista atendendo o RF 023.</w:t>
            </w:r>
          </w:p>
        </w:tc>
      </w:tr>
      <w:tr w:rsidR="00084561" w:rsidRPr="00084561" w14:paraId="28C821AB" w14:textId="77777777" w:rsidTr="00321CD7">
        <w:tc>
          <w:tcPr>
            <w:tcW w:w="4533" w:type="dxa"/>
            <w:gridSpan w:val="4"/>
            <w:hideMark/>
          </w:tcPr>
          <w:p w14:paraId="5A328262"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Ator primário</w:t>
            </w:r>
          </w:p>
        </w:tc>
        <w:tc>
          <w:tcPr>
            <w:tcW w:w="4398" w:type="dxa"/>
            <w:gridSpan w:val="3"/>
          </w:tcPr>
          <w:p w14:paraId="5EC0E2C2"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Cliente.</w:t>
            </w:r>
          </w:p>
        </w:tc>
      </w:tr>
      <w:tr w:rsidR="00084561" w:rsidRPr="00084561" w14:paraId="1B95FD32" w14:textId="77777777" w:rsidTr="00321CD7">
        <w:tc>
          <w:tcPr>
            <w:tcW w:w="4533" w:type="dxa"/>
            <w:gridSpan w:val="4"/>
            <w:hideMark/>
          </w:tcPr>
          <w:p w14:paraId="20C053E5"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lastRenderedPageBreak/>
              <w:t>Pré-condição</w:t>
            </w:r>
          </w:p>
        </w:tc>
        <w:tc>
          <w:tcPr>
            <w:tcW w:w="4398" w:type="dxa"/>
            <w:gridSpan w:val="3"/>
          </w:tcPr>
          <w:p w14:paraId="0D5F4991"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Existir uma lista.</w:t>
            </w:r>
          </w:p>
        </w:tc>
      </w:tr>
      <w:tr w:rsidR="00084561" w:rsidRPr="00084561" w14:paraId="7D286E87" w14:textId="77777777" w:rsidTr="00321CD7">
        <w:tc>
          <w:tcPr>
            <w:tcW w:w="4533" w:type="dxa"/>
            <w:gridSpan w:val="4"/>
            <w:hideMark/>
          </w:tcPr>
          <w:p w14:paraId="641F1F82" w14:textId="77777777" w:rsidR="00084561" w:rsidRPr="00084561" w:rsidRDefault="00084561" w:rsidP="00084561">
            <w:pPr>
              <w:spacing w:before="120" w:line="240" w:lineRule="auto"/>
              <w:ind w:firstLine="0"/>
              <w:jc w:val="left"/>
              <w:rPr>
                <w:rFonts w:cs="Arial"/>
                <w:szCs w:val="24"/>
                <w:lang w:eastAsia="en-US"/>
              </w:rPr>
            </w:pPr>
            <w:r w:rsidRPr="00084561">
              <w:rPr>
                <w:rFonts w:cs="Arial"/>
                <w:szCs w:val="24"/>
                <w:lang w:eastAsia="en-US"/>
              </w:rPr>
              <w:t>Cenário principal</w:t>
            </w:r>
          </w:p>
        </w:tc>
        <w:tc>
          <w:tcPr>
            <w:tcW w:w="4398" w:type="dxa"/>
            <w:gridSpan w:val="3"/>
          </w:tcPr>
          <w:p w14:paraId="1908AED9" w14:textId="77777777" w:rsidR="00084561" w:rsidRPr="00084561" w:rsidRDefault="00084561" w:rsidP="00084561">
            <w:pPr>
              <w:numPr>
                <w:ilvl w:val="0"/>
                <w:numId w:val="52"/>
              </w:numPr>
              <w:spacing w:line="240" w:lineRule="auto"/>
              <w:ind w:left="313" w:hanging="313"/>
              <w:contextualSpacing/>
              <w:jc w:val="left"/>
              <w:rPr>
                <w:rFonts w:cs="Arial"/>
                <w:szCs w:val="24"/>
                <w:lang w:eastAsia="en-US"/>
              </w:rPr>
            </w:pPr>
            <w:r w:rsidRPr="00084561">
              <w:rPr>
                <w:rFonts w:cs="Arial"/>
                <w:szCs w:val="24"/>
                <w:lang w:eastAsia="en-US"/>
              </w:rPr>
              <w:t>O cliente salvará sua lista para finalizar o pedido.</w:t>
            </w:r>
          </w:p>
        </w:tc>
      </w:tr>
      <w:tr w:rsidR="00084561" w:rsidRPr="00084561" w14:paraId="0729EBA0" w14:textId="77777777" w:rsidTr="00321CD7">
        <w:tc>
          <w:tcPr>
            <w:tcW w:w="4533" w:type="dxa"/>
            <w:gridSpan w:val="4"/>
            <w:hideMark/>
          </w:tcPr>
          <w:p w14:paraId="13253DFC"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Pós-condição</w:t>
            </w:r>
          </w:p>
        </w:tc>
        <w:tc>
          <w:tcPr>
            <w:tcW w:w="4398" w:type="dxa"/>
            <w:gridSpan w:val="3"/>
          </w:tcPr>
          <w:p w14:paraId="16C7B9A7"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O cliente revisar o pedido.</w:t>
            </w:r>
          </w:p>
        </w:tc>
      </w:tr>
      <w:tr w:rsidR="00084561" w:rsidRPr="00084561" w14:paraId="795015F1" w14:textId="77777777" w:rsidTr="00321CD7">
        <w:tc>
          <w:tcPr>
            <w:tcW w:w="4533" w:type="dxa"/>
            <w:gridSpan w:val="4"/>
            <w:hideMark/>
          </w:tcPr>
          <w:p w14:paraId="6E411630"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Cenário alternativo</w:t>
            </w:r>
          </w:p>
        </w:tc>
        <w:tc>
          <w:tcPr>
            <w:tcW w:w="4398" w:type="dxa"/>
            <w:gridSpan w:val="3"/>
          </w:tcPr>
          <w:p w14:paraId="51FD3110" w14:textId="77777777" w:rsidR="00084561" w:rsidRPr="00084561" w:rsidRDefault="00084561" w:rsidP="00084561">
            <w:pPr>
              <w:numPr>
                <w:ilvl w:val="0"/>
                <w:numId w:val="53"/>
              </w:numPr>
              <w:spacing w:line="240" w:lineRule="auto"/>
              <w:ind w:left="318" w:hanging="318"/>
              <w:contextualSpacing/>
              <w:jc w:val="left"/>
              <w:rPr>
                <w:rFonts w:cs="Arial"/>
                <w:szCs w:val="24"/>
                <w:lang w:eastAsia="en-US"/>
              </w:rPr>
            </w:pPr>
            <w:r w:rsidRPr="00084561">
              <w:rPr>
                <w:rFonts w:cs="Arial"/>
                <w:szCs w:val="24"/>
                <w:lang w:eastAsia="en-US"/>
              </w:rPr>
              <w:t>O cliente saí do aplicativo.</w:t>
            </w:r>
          </w:p>
        </w:tc>
      </w:tr>
      <w:tr w:rsidR="00084561" w:rsidRPr="00084561" w14:paraId="19418BC0" w14:textId="77777777" w:rsidTr="00321CD7">
        <w:tc>
          <w:tcPr>
            <w:tcW w:w="4533" w:type="dxa"/>
            <w:gridSpan w:val="4"/>
            <w:hideMark/>
          </w:tcPr>
          <w:p w14:paraId="1066A44F"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Inclusão</w:t>
            </w:r>
          </w:p>
        </w:tc>
        <w:tc>
          <w:tcPr>
            <w:tcW w:w="4398" w:type="dxa"/>
            <w:gridSpan w:val="3"/>
          </w:tcPr>
          <w:p w14:paraId="4CBA1196" w14:textId="77777777" w:rsidR="00084561" w:rsidRPr="00084561" w:rsidRDefault="00084561" w:rsidP="00084561">
            <w:pPr>
              <w:spacing w:line="240" w:lineRule="auto"/>
              <w:ind w:firstLine="0"/>
              <w:contextualSpacing/>
              <w:jc w:val="left"/>
              <w:rPr>
                <w:rFonts w:cs="Arial"/>
                <w:szCs w:val="24"/>
                <w:lang w:eastAsia="en-US"/>
              </w:rPr>
            </w:pPr>
            <w:r w:rsidRPr="00084561">
              <w:rPr>
                <w:rFonts w:cs="Arial"/>
                <w:szCs w:val="24"/>
                <w:lang w:eastAsia="en-US"/>
              </w:rPr>
              <w:t>Não há.</w:t>
            </w:r>
          </w:p>
        </w:tc>
      </w:tr>
      <w:tr w:rsidR="00084561" w:rsidRPr="00084561" w14:paraId="60FDB672" w14:textId="77777777" w:rsidTr="00321CD7">
        <w:tc>
          <w:tcPr>
            <w:tcW w:w="4533" w:type="dxa"/>
            <w:gridSpan w:val="4"/>
            <w:hideMark/>
          </w:tcPr>
          <w:p w14:paraId="029AF994"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Extensão</w:t>
            </w:r>
          </w:p>
        </w:tc>
        <w:tc>
          <w:tcPr>
            <w:tcW w:w="4398" w:type="dxa"/>
            <w:gridSpan w:val="3"/>
          </w:tcPr>
          <w:p w14:paraId="0E65586B"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UC 020 – Renomear lista, UC 022 – Remover itens, UC 021 – Adicionar itens.</w:t>
            </w:r>
          </w:p>
        </w:tc>
      </w:tr>
      <w:tr w:rsidR="00084561" w:rsidRPr="00084561" w14:paraId="29B9E8FD" w14:textId="77777777" w:rsidTr="00321CD7">
        <w:tc>
          <w:tcPr>
            <w:tcW w:w="8931" w:type="dxa"/>
            <w:gridSpan w:val="7"/>
            <w:hideMark/>
          </w:tcPr>
          <w:p w14:paraId="004D1F64" w14:textId="77777777" w:rsidR="00084561" w:rsidRPr="00084561" w:rsidRDefault="00084561" w:rsidP="00084561">
            <w:pPr>
              <w:spacing w:line="240" w:lineRule="auto"/>
              <w:ind w:firstLine="0"/>
              <w:jc w:val="left"/>
              <w:rPr>
                <w:rFonts w:cs="Arial"/>
                <w:szCs w:val="24"/>
                <w:lang w:eastAsia="en-US"/>
              </w:rPr>
            </w:pPr>
            <w:r w:rsidRPr="00084561">
              <w:rPr>
                <w:rFonts w:ascii="Aptos" w:hAnsi="Aptos"/>
                <w:sz w:val="22"/>
                <w:lang w:eastAsia="en-US"/>
              </w:rPr>
              <w:t xml:space="preserve"> </w:t>
            </w:r>
            <w:r w:rsidRPr="00084561">
              <w:rPr>
                <w:rFonts w:cs="Arial"/>
                <w:szCs w:val="24"/>
                <w:lang w:eastAsia="en-US"/>
              </w:rPr>
              <w:t>Caso de uso – Revisar pedido</w:t>
            </w:r>
          </w:p>
        </w:tc>
      </w:tr>
      <w:tr w:rsidR="00084561" w:rsidRPr="00084561" w14:paraId="0664C63C" w14:textId="77777777" w:rsidTr="00321CD7">
        <w:tc>
          <w:tcPr>
            <w:tcW w:w="4533" w:type="dxa"/>
            <w:gridSpan w:val="4"/>
            <w:hideMark/>
          </w:tcPr>
          <w:p w14:paraId="5C2C0B73"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ID</w:t>
            </w:r>
          </w:p>
        </w:tc>
        <w:tc>
          <w:tcPr>
            <w:tcW w:w="4398" w:type="dxa"/>
            <w:gridSpan w:val="3"/>
            <w:hideMark/>
          </w:tcPr>
          <w:p w14:paraId="20C02554"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UC 024</w:t>
            </w:r>
          </w:p>
        </w:tc>
      </w:tr>
      <w:tr w:rsidR="00084561" w:rsidRPr="00084561" w14:paraId="1E4C50FA" w14:textId="77777777" w:rsidTr="00321CD7">
        <w:tc>
          <w:tcPr>
            <w:tcW w:w="4533" w:type="dxa"/>
            <w:gridSpan w:val="4"/>
            <w:hideMark/>
          </w:tcPr>
          <w:p w14:paraId="6315A08B"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Descrição</w:t>
            </w:r>
          </w:p>
        </w:tc>
        <w:tc>
          <w:tcPr>
            <w:tcW w:w="4398" w:type="dxa"/>
            <w:gridSpan w:val="3"/>
            <w:hideMark/>
          </w:tcPr>
          <w:p w14:paraId="4FBCEFE7"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O cliente revisará o pedido atendendo o RF 024.</w:t>
            </w:r>
          </w:p>
        </w:tc>
      </w:tr>
      <w:tr w:rsidR="00084561" w:rsidRPr="00084561" w14:paraId="4FB64238" w14:textId="77777777" w:rsidTr="00321CD7">
        <w:tc>
          <w:tcPr>
            <w:tcW w:w="4533" w:type="dxa"/>
            <w:gridSpan w:val="4"/>
            <w:hideMark/>
          </w:tcPr>
          <w:p w14:paraId="70CB5B69"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Ator primário</w:t>
            </w:r>
          </w:p>
        </w:tc>
        <w:tc>
          <w:tcPr>
            <w:tcW w:w="4398" w:type="dxa"/>
            <w:gridSpan w:val="3"/>
          </w:tcPr>
          <w:p w14:paraId="447ECE1F"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Cliente.</w:t>
            </w:r>
          </w:p>
        </w:tc>
      </w:tr>
      <w:tr w:rsidR="00084561" w:rsidRPr="00084561" w14:paraId="74884202" w14:textId="77777777" w:rsidTr="00321CD7">
        <w:tc>
          <w:tcPr>
            <w:tcW w:w="4533" w:type="dxa"/>
            <w:gridSpan w:val="4"/>
            <w:hideMark/>
          </w:tcPr>
          <w:p w14:paraId="1E1738B6"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Pré-condição</w:t>
            </w:r>
          </w:p>
        </w:tc>
        <w:tc>
          <w:tcPr>
            <w:tcW w:w="4398" w:type="dxa"/>
            <w:gridSpan w:val="3"/>
          </w:tcPr>
          <w:p w14:paraId="7BE753D6"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O cliente salva uma lista.</w:t>
            </w:r>
          </w:p>
        </w:tc>
      </w:tr>
      <w:tr w:rsidR="00084561" w:rsidRPr="00084561" w14:paraId="6A005FCE" w14:textId="77777777" w:rsidTr="00321CD7">
        <w:tc>
          <w:tcPr>
            <w:tcW w:w="4533" w:type="dxa"/>
            <w:gridSpan w:val="4"/>
            <w:hideMark/>
          </w:tcPr>
          <w:p w14:paraId="2A593DF0" w14:textId="77777777" w:rsidR="00084561" w:rsidRPr="00084561" w:rsidRDefault="00084561" w:rsidP="00084561">
            <w:pPr>
              <w:spacing w:before="120" w:line="240" w:lineRule="auto"/>
              <w:ind w:firstLine="0"/>
              <w:jc w:val="left"/>
              <w:rPr>
                <w:rFonts w:cs="Arial"/>
                <w:szCs w:val="24"/>
                <w:lang w:eastAsia="en-US"/>
              </w:rPr>
            </w:pPr>
            <w:r w:rsidRPr="00084561">
              <w:rPr>
                <w:rFonts w:cs="Arial"/>
                <w:szCs w:val="24"/>
                <w:lang w:eastAsia="en-US"/>
              </w:rPr>
              <w:t>Cenário principal</w:t>
            </w:r>
          </w:p>
        </w:tc>
        <w:tc>
          <w:tcPr>
            <w:tcW w:w="4398" w:type="dxa"/>
            <w:gridSpan w:val="3"/>
          </w:tcPr>
          <w:p w14:paraId="3CA9F9BA" w14:textId="77777777" w:rsidR="00084561" w:rsidRPr="00084561" w:rsidRDefault="00084561" w:rsidP="00084561">
            <w:pPr>
              <w:numPr>
                <w:ilvl w:val="0"/>
                <w:numId w:val="54"/>
              </w:numPr>
              <w:spacing w:line="240" w:lineRule="auto"/>
              <w:ind w:left="318" w:hanging="318"/>
              <w:contextualSpacing/>
              <w:jc w:val="left"/>
              <w:rPr>
                <w:rFonts w:cs="Arial"/>
                <w:szCs w:val="24"/>
                <w:lang w:eastAsia="en-US"/>
              </w:rPr>
            </w:pPr>
            <w:r w:rsidRPr="00084561">
              <w:rPr>
                <w:rFonts w:cs="Arial"/>
                <w:szCs w:val="24"/>
                <w:lang w:eastAsia="en-US"/>
              </w:rPr>
              <w:t>O cliente revisará o pedido pelo botão revisar pedido.</w:t>
            </w:r>
          </w:p>
          <w:p w14:paraId="5FDE30BB" w14:textId="77777777" w:rsidR="00084561" w:rsidRPr="00084561" w:rsidRDefault="00084561" w:rsidP="00084561">
            <w:pPr>
              <w:numPr>
                <w:ilvl w:val="0"/>
                <w:numId w:val="54"/>
              </w:numPr>
              <w:spacing w:line="240" w:lineRule="auto"/>
              <w:ind w:left="318" w:hanging="318"/>
              <w:contextualSpacing/>
              <w:jc w:val="left"/>
              <w:rPr>
                <w:rFonts w:cs="Arial"/>
                <w:szCs w:val="24"/>
                <w:lang w:eastAsia="en-US"/>
              </w:rPr>
            </w:pPr>
            <w:r w:rsidRPr="00084561">
              <w:rPr>
                <w:rFonts w:cs="Arial"/>
                <w:szCs w:val="24"/>
                <w:lang w:eastAsia="en-US"/>
              </w:rPr>
              <w:t>Após a revisão ele poderá fazer o pedido</w:t>
            </w:r>
          </w:p>
        </w:tc>
      </w:tr>
      <w:tr w:rsidR="00084561" w:rsidRPr="00084561" w14:paraId="707E85DB" w14:textId="77777777" w:rsidTr="00321CD7">
        <w:tc>
          <w:tcPr>
            <w:tcW w:w="4533" w:type="dxa"/>
            <w:gridSpan w:val="4"/>
            <w:hideMark/>
          </w:tcPr>
          <w:p w14:paraId="2B6854ED"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Pós-condição</w:t>
            </w:r>
          </w:p>
        </w:tc>
        <w:tc>
          <w:tcPr>
            <w:tcW w:w="4398" w:type="dxa"/>
            <w:gridSpan w:val="3"/>
          </w:tcPr>
          <w:p w14:paraId="5C8EE1EF"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O cliente poderá fazer o pedido.</w:t>
            </w:r>
          </w:p>
        </w:tc>
      </w:tr>
      <w:tr w:rsidR="00084561" w:rsidRPr="00084561" w14:paraId="6AF5CA15" w14:textId="77777777" w:rsidTr="00321CD7">
        <w:tc>
          <w:tcPr>
            <w:tcW w:w="4533" w:type="dxa"/>
            <w:gridSpan w:val="4"/>
            <w:hideMark/>
          </w:tcPr>
          <w:p w14:paraId="40E22250" w14:textId="77777777" w:rsidR="00084561" w:rsidRPr="00084561" w:rsidRDefault="00084561" w:rsidP="00084561">
            <w:pPr>
              <w:spacing w:before="120" w:line="240" w:lineRule="auto"/>
              <w:ind w:firstLine="0"/>
              <w:jc w:val="left"/>
              <w:rPr>
                <w:rFonts w:cs="Arial"/>
                <w:szCs w:val="24"/>
                <w:lang w:eastAsia="en-US"/>
              </w:rPr>
            </w:pPr>
            <w:r w:rsidRPr="00084561">
              <w:rPr>
                <w:rFonts w:cs="Arial"/>
                <w:szCs w:val="24"/>
                <w:lang w:eastAsia="en-US"/>
              </w:rPr>
              <w:t>Cenário alternativo</w:t>
            </w:r>
          </w:p>
        </w:tc>
        <w:tc>
          <w:tcPr>
            <w:tcW w:w="4398" w:type="dxa"/>
            <w:gridSpan w:val="3"/>
          </w:tcPr>
          <w:p w14:paraId="3E4B255D" w14:textId="77777777" w:rsidR="00084561" w:rsidRPr="00084561" w:rsidRDefault="00084561" w:rsidP="00084561">
            <w:pPr>
              <w:numPr>
                <w:ilvl w:val="0"/>
                <w:numId w:val="55"/>
              </w:numPr>
              <w:spacing w:line="240" w:lineRule="auto"/>
              <w:ind w:left="318" w:hanging="318"/>
              <w:contextualSpacing/>
              <w:jc w:val="left"/>
              <w:rPr>
                <w:rFonts w:cs="Arial"/>
                <w:szCs w:val="24"/>
                <w:lang w:eastAsia="en-US"/>
              </w:rPr>
            </w:pPr>
            <w:r w:rsidRPr="00084561">
              <w:rPr>
                <w:rFonts w:cs="Arial"/>
                <w:szCs w:val="24"/>
                <w:lang w:eastAsia="en-US"/>
              </w:rPr>
              <w:t>O cliente não salvou uma lista.</w:t>
            </w:r>
          </w:p>
          <w:p w14:paraId="63E53381" w14:textId="77777777" w:rsidR="00084561" w:rsidRPr="00084561" w:rsidRDefault="00084561" w:rsidP="00084561">
            <w:pPr>
              <w:numPr>
                <w:ilvl w:val="0"/>
                <w:numId w:val="55"/>
              </w:numPr>
              <w:spacing w:line="240" w:lineRule="auto"/>
              <w:ind w:left="318" w:hanging="318"/>
              <w:contextualSpacing/>
              <w:jc w:val="left"/>
              <w:rPr>
                <w:rFonts w:cs="Arial"/>
                <w:szCs w:val="24"/>
                <w:lang w:eastAsia="en-US"/>
              </w:rPr>
            </w:pPr>
            <w:r w:rsidRPr="00084561">
              <w:rPr>
                <w:rFonts w:cs="Arial"/>
                <w:szCs w:val="24"/>
                <w:lang w:eastAsia="en-US"/>
              </w:rPr>
              <w:t>O cliente revisa a lista e retorna para editá-la.</w:t>
            </w:r>
          </w:p>
        </w:tc>
      </w:tr>
      <w:tr w:rsidR="00084561" w:rsidRPr="00084561" w14:paraId="17655F16" w14:textId="77777777" w:rsidTr="00321CD7">
        <w:tc>
          <w:tcPr>
            <w:tcW w:w="4533" w:type="dxa"/>
            <w:gridSpan w:val="4"/>
            <w:hideMark/>
          </w:tcPr>
          <w:p w14:paraId="725668E2"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Inclusão</w:t>
            </w:r>
          </w:p>
        </w:tc>
        <w:tc>
          <w:tcPr>
            <w:tcW w:w="4398" w:type="dxa"/>
            <w:gridSpan w:val="3"/>
          </w:tcPr>
          <w:p w14:paraId="78029D9C" w14:textId="77777777" w:rsidR="00084561" w:rsidRPr="00084561" w:rsidRDefault="00084561" w:rsidP="00084561">
            <w:pPr>
              <w:spacing w:line="240" w:lineRule="auto"/>
              <w:ind w:firstLine="0"/>
              <w:contextualSpacing/>
              <w:jc w:val="left"/>
              <w:rPr>
                <w:rFonts w:cs="Arial"/>
                <w:szCs w:val="24"/>
                <w:lang w:eastAsia="en-US"/>
              </w:rPr>
            </w:pPr>
            <w:r w:rsidRPr="00084561">
              <w:rPr>
                <w:rFonts w:cs="Arial"/>
                <w:szCs w:val="24"/>
                <w:lang w:eastAsia="en-US"/>
              </w:rPr>
              <w:t>UC 025 – Fazer pedido.</w:t>
            </w:r>
          </w:p>
        </w:tc>
      </w:tr>
      <w:tr w:rsidR="00084561" w:rsidRPr="00084561" w14:paraId="5CD899AA" w14:textId="77777777" w:rsidTr="00321CD7">
        <w:tc>
          <w:tcPr>
            <w:tcW w:w="4533" w:type="dxa"/>
            <w:gridSpan w:val="4"/>
            <w:hideMark/>
          </w:tcPr>
          <w:p w14:paraId="26FD9ABF"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Extensão</w:t>
            </w:r>
          </w:p>
        </w:tc>
        <w:tc>
          <w:tcPr>
            <w:tcW w:w="4398" w:type="dxa"/>
            <w:gridSpan w:val="3"/>
          </w:tcPr>
          <w:p w14:paraId="6A265D5D"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Não há.</w:t>
            </w:r>
          </w:p>
        </w:tc>
      </w:tr>
      <w:tr w:rsidR="00084561" w:rsidRPr="00084561" w14:paraId="235AAE39" w14:textId="77777777" w:rsidTr="00321CD7">
        <w:tc>
          <w:tcPr>
            <w:tcW w:w="8931" w:type="dxa"/>
            <w:gridSpan w:val="7"/>
            <w:hideMark/>
          </w:tcPr>
          <w:p w14:paraId="7C8C09A3" w14:textId="77777777" w:rsidR="00084561" w:rsidRPr="00084561" w:rsidRDefault="00084561" w:rsidP="00084561">
            <w:pPr>
              <w:spacing w:line="240" w:lineRule="auto"/>
              <w:ind w:firstLine="0"/>
              <w:jc w:val="left"/>
              <w:rPr>
                <w:rFonts w:cs="Arial"/>
                <w:szCs w:val="24"/>
                <w:lang w:eastAsia="en-US"/>
              </w:rPr>
            </w:pPr>
            <w:r w:rsidRPr="00084561">
              <w:rPr>
                <w:rFonts w:ascii="Aptos" w:hAnsi="Aptos"/>
                <w:sz w:val="22"/>
                <w:lang w:eastAsia="en-US"/>
              </w:rPr>
              <w:t xml:space="preserve"> </w:t>
            </w:r>
            <w:r w:rsidRPr="00084561">
              <w:rPr>
                <w:rFonts w:cs="Arial"/>
                <w:szCs w:val="24"/>
                <w:lang w:eastAsia="en-US"/>
              </w:rPr>
              <w:t>Caso de uso – Fazer pedido</w:t>
            </w:r>
          </w:p>
        </w:tc>
      </w:tr>
      <w:tr w:rsidR="00084561" w:rsidRPr="00084561" w14:paraId="2A1C2E3A" w14:textId="77777777" w:rsidTr="00321CD7">
        <w:tc>
          <w:tcPr>
            <w:tcW w:w="4533" w:type="dxa"/>
            <w:gridSpan w:val="4"/>
            <w:hideMark/>
          </w:tcPr>
          <w:p w14:paraId="68DA8BDC"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ID</w:t>
            </w:r>
          </w:p>
        </w:tc>
        <w:tc>
          <w:tcPr>
            <w:tcW w:w="4398" w:type="dxa"/>
            <w:gridSpan w:val="3"/>
            <w:hideMark/>
          </w:tcPr>
          <w:p w14:paraId="233457E2"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UC 025</w:t>
            </w:r>
          </w:p>
        </w:tc>
      </w:tr>
      <w:tr w:rsidR="00084561" w:rsidRPr="00084561" w14:paraId="22189EF4" w14:textId="77777777" w:rsidTr="00321CD7">
        <w:tc>
          <w:tcPr>
            <w:tcW w:w="4533" w:type="dxa"/>
            <w:gridSpan w:val="4"/>
            <w:hideMark/>
          </w:tcPr>
          <w:p w14:paraId="16263898"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Descrição</w:t>
            </w:r>
          </w:p>
        </w:tc>
        <w:tc>
          <w:tcPr>
            <w:tcW w:w="4398" w:type="dxa"/>
            <w:gridSpan w:val="3"/>
            <w:hideMark/>
          </w:tcPr>
          <w:p w14:paraId="5355EAAC"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O cliente poderá fazer um pedido atendendo o RF 025.</w:t>
            </w:r>
          </w:p>
        </w:tc>
      </w:tr>
      <w:tr w:rsidR="00084561" w:rsidRPr="00084561" w14:paraId="59782618" w14:textId="77777777" w:rsidTr="00321CD7">
        <w:tc>
          <w:tcPr>
            <w:tcW w:w="4533" w:type="dxa"/>
            <w:gridSpan w:val="4"/>
            <w:hideMark/>
          </w:tcPr>
          <w:p w14:paraId="2596C1A5"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Ator primário</w:t>
            </w:r>
          </w:p>
        </w:tc>
        <w:tc>
          <w:tcPr>
            <w:tcW w:w="4398" w:type="dxa"/>
            <w:gridSpan w:val="3"/>
          </w:tcPr>
          <w:p w14:paraId="238FA9F7"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Cliente.</w:t>
            </w:r>
          </w:p>
        </w:tc>
      </w:tr>
      <w:tr w:rsidR="00084561" w:rsidRPr="00084561" w14:paraId="5A978B79" w14:textId="77777777" w:rsidTr="00321CD7">
        <w:tc>
          <w:tcPr>
            <w:tcW w:w="4533" w:type="dxa"/>
            <w:gridSpan w:val="4"/>
            <w:hideMark/>
          </w:tcPr>
          <w:p w14:paraId="715A5DDA"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Pré-condição</w:t>
            </w:r>
          </w:p>
        </w:tc>
        <w:tc>
          <w:tcPr>
            <w:tcW w:w="4398" w:type="dxa"/>
            <w:gridSpan w:val="3"/>
          </w:tcPr>
          <w:p w14:paraId="32CF6D0E"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O cliente ter revisado o pedido.</w:t>
            </w:r>
          </w:p>
        </w:tc>
      </w:tr>
      <w:tr w:rsidR="00084561" w:rsidRPr="00084561" w14:paraId="5D013E03" w14:textId="77777777" w:rsidTr="00321CD7">
        <w:tc>
          <w:tcPr>
            <w:tcW w:w="4533" w:type="dxa"/>
            <w:gridSpan w:val="4"/>
            <w:hideMark/>
          </w:tcPr>
          <w:p w14:paraId="02CE958D" w14:textId="77777777" w:rsidR="00084561" w:rsidRPr="00084561" w:rsidRDefault="00084561" w:rsidP="00084561">
            <w:pPr>
              <w:spacing w:before="120" w:line="240" w:lineRule="auto"/>
              <w:ind w:firstLine="0"/>
              <w:jc w:val="left"/>
              <w:rPr>
                <w:rFonts w:cs="Arial"/>
                <w:szCs w:val="24"/>
                <w:lang w:eastAsia="en-US"/>
              </w:rPr>
            </w:pPr>
            <w:r w:rsidRPr="00084561">
              <w:rPr>
                <w:rFonts w:cs="Arial"/>
                <w:szCs w:val="24"/>
                <w:lang w:eastAsia="en-US"/>
              </w:rPr>
              <w:t>Cenário principal</w:t>
            </w:r>
          </w:p>
        </w:tc>
        <w:tc>
          <w:tcPr>
            <w:tcW w:w="4398" w:type="dxa"/>
            <w:gridSpan w:val="3"/>
          </w:tcPr>
          <w:p w14:paraId="4A4BE79D" w14:textId="77777777" w:rsidR="00084561" w:rsidRPr="00084561" w:rsidRDefault="00084561" w:rsidP="00084561">
            <w:pPr>
              <w:numPr>
                <w:ilvl w:val="0"/>
                <w:numId w:val="56"/>
              </w:numPr>
              <w:spacing w:line="240" w:lineRule="auto"/>
              <w:ind w:left="318" w:hanging="318"/>
              <w:contextualSpacing/>
              <w:jc w:val="left"/>
              <w:rPr>
                <w:rFonts w:cs="Arial"/>
                <w:szCs w:val="24"/>
                <w:lang w:eastAsia="en-US"/>
              </w:rPr>
            </w:pPr>
            <w:r w:rsidRPr="00084561">
              <w:rPr>
                <w:rFonts w:cs="Arial"/>
                <w:szCs w:val="24"/>
                <w:lang w:eastAsia="en-US"/>
              </w:rPr>
              <w:t>Após revisado pedido o cliente apertará o botão fazer pedido.</w:t>
            </w:r>
          </w:p>
        </w:tc>
      </w:tr>
      <w:tr w:rsidR="00084561" w:rsidRPr="00084561" w14:paraId="1065BDE6" w14:textId="77777777" w:rsidTr="00321CD7">
        <w:tc>
          <w:tcPr>
            <w:tcW w:w="4533" w:type="dxa"/>
            <w:gridSpan w:val="4"/>
            <w:hideMark/>
          </w:tcPr>
          <w:p w14:paraId="13B4F0FA"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Pós-condição</w:t>
            </w:r>
          </w:p>
        </w:tc>
        <w:tc>
          <w:tcPr>
            <w:tcW w:w="4398" w:type="dxa"/>
            <w:gridSpan w:val="3"/>
          </w:tcPr>
          <w:p w14:paraId="1F8D7247"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O sistema gerar e enviar o pedido para o mercado.</w:t>
            </w:r>
          </w:p>
        </w:tc>
      </w:tr>
      <w:tr w:rsidR="00084561" w:rsidRPr="00084561" w14:paraId="1A9CD0D3" w14:textId="77777777" w:rsidTr="00321CD7">
        <w:tc>
          <w:tcPr>
            <w:tcW w:w="4533" w:type="dxa"/>
            <w:gridSpan w:val="4"/>
            <w:hideMark/>
          </w:tcPr>
          <w:p w14:paraId="2A32EB8F"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Cenário alternativo</w:t>
            </w:r>
          </w:p>
        </w:tc>
        <w:tc>
          <w:tcPr>
            <w:tcW w:w="4398" w:type="dxa"/>
            <w:gridSpan w:val="3"/>
          </w:tcPr>
          <w:p w14:paraId="7E839FF7" w14:textId="77777777" w:rsidR="00084561" w:rsidRPr="00084561" w:rsidRDefault="00084561" w:rsidP="00084561">
            <w:pPr>
              <w:numPr>
                <w:ilvl w:val="0"/>
                <w:numId w:val="57"/>
              </w:numPr>
              <w:spacing w:line="240" w:lineRule="auto"/>
              <w:ind w:left="318" w:hanging="318"/>
              <w:contextualSpacing/>
              <w:jc w:val="left"/>
              <w:rPr>
                <w:rFonts w:cs="Arial"/>
                <w:szCs w:val="24"/>
                <w:lang w:eastAsia="en-US"/>
              </w:rPr>
            </w:pPr>
            <w:r w:rsidRPr="00084561">
              <w:rPr>
                <w:rFonts w:cs="Arial"/>
                <w:szCs w:val="24"/>
                <w:lang w:eastAsia="en-US"/>
              </w:rPr>
              <w:t>O cliente não faz o pedido.</w:t>
            </w:r>
          </w:p>
        </w:tc>
      </w:tr>
      <w:tr w:rsidR="00084561" w:rsidRPr="00084561" w14:paraId="23449AED" w14:textId="77777777" w:rsidTr="00321CD7">
        <w:tc>
          <w:tcPr>
            <w:tcW w:w="4533" w:type="dxa"/>
            <w:gridSpan w:val="4"/>
            <w:hideMark/>
          </w:tcPr>
          <w:p w14:paraId="0D03FF81"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Inclusão</w:t>
            </w:r>
          </w:p>
        </w:tc>
        <w:tc>
          <w:tcPr>
            <w:tcW w:w="4398" w:type="dxa"/>
            <w:gridSpan w:val="3"/>
          </w:tcPr>
          <w:p w14:paraId="6D6DAAF6" w14:textId="77777777" w:rsidR="00084561" w:rsidRPr="00084561" w:rsidRDefault="00084561" w:rsidP="00084561">
            <w:pPr>
              <w:spacing w:line="240" w:lineRule="auto"/>
              <w:ind w:firstLine="0"/>
              <w:contextualSpacing/>
              <w:jc w:val="left"/>
              <w:rPr>
                <w:rFonts w:cs="Arial"/>
                <w:szCs w:val="24"/>
                <w:lang w:eastAsia="en-US"/>
              </w:rPr>
            </w:pPr>
            <w:r w:rsidRPr="00084561">
              <w:rPr>
                <w:rFonts w:cs="Arial"/>
                <w:szCs w:val="24"/>
                <w:lang w:eastAsia="en-US"/>
              </w:rPr>
              <w:t>Não há.</w:t>
            </w:r>
          </w:p>
        </w:tc>
      </w:tr>
      <w:tr w:rsidR="00084561" w:rsidRPr="00084561" w14:paraId="224F66C6" w14:textId="77777777" w:rsidTr="00321CD7">
        <w:tc>
          <w:tcPr>
            <w:tcW w:w="4533" w:type="dxa"/>
            <w:gridSpan w:val="4"/>
            <w:hideMark/>
          </w:tcPr>
          <w:p w14:paraId="19F83DCF"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Extensão</w:t>
            </w:r>
          </w:p>
        </w:tc>
        <w:tc>
          <w:tcPr>
            <w:tcW w:w="4398" w:type="dxa"/>
            <w:gridSpan w:val="3"/>
          </w:tcPr>
          <w:p w14:paraId="6367DB28"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UC 026 – Enviar pedido e UC 027 – Ver pedido.</w:t>
            </w:r>
          </w:p>
        </w:tc>
      </w:tr>
      <w:tr w:rsidR="00084561" w:rsidRPr="00084561" w14:paraId="6E2B8A56" w14:textId="77777777" w:rsidTr="00321CD7">
        <w:tc>
          <w:tcPr>
            <w:tcW w:w="8931" w:type="dxa"/>
            <w:gridSpan w:val="7"/>
            <w:hideMark/>
          </w:tcPr>
          <w:p w14:paraId="5B267A38" w14:textId="77777777" w:rsidR="00084561" w:rsidRPr="00084561" w:rsidRDefault="00084561" w:rsidP="00084561">
            <w:pPr>
              <w:spacing w:line="240" w:lineRule="auto"/>
              <w:ind w:firstLine="0"/>
              <w:jc w:val="left"/>
              <w:rPr>
                <w:rFonts w:cs="Arial"/>
                <w:szCs w:val="24"/>
                <w:lang w:eastAsia="en-US"/>
              </w:rPr>
            </w:pPr>
            <w:r w:rsidRPr="00084561">
              <w:rPr>
                <w:rFonts w:ascii="Aptos" w:hAnsi="Aptos"/>
                <w:sz w:val="22"/>
                <w:lang w:eastAsia="en-US"/>
              </w:rPr>
              <w:t xml:space="preserve"> </w:t>
            </w:r>
            <w:r w:rsidRPr="00084561">
              <w:rPr>
                <w:rFonts w:cs="Arial"/>
                <w:szCs w:val="24"/>
                <w:lang w:eastAsia="en-US"/>
              </w:rPr>
              <w:t>Caso de uso – Enviar pedido</w:t>
            </w:r>
          </w:p>
        </w:tc>
      </w:tr>
      <w:tr w:rsidR="00084561" w:rsidRPr="00084561" w14:paraId="0F2854B5" w14:textId="77777777" w:rsidTr="00321CD7">
        <w:tc>
          <w:tcPr>
            <w:tcW w:w="4533" w:type="dxa"/>
            <w:gridSpan w:val="4"/>
            <w:hideMark/>
          </w:tcPr>
          <w:p w14:paraId="1766F6D6"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ID</w:t>
            </w:r>
          </w:p>
        </w:tc>
        <w:tc>
          <w:tcPr>
            <w:tcW w:w="4398" w:type="dxa"/>
            <w:gridSpan w:val="3"/>
            <w:hideMark/>
          </w:tcPr>
          <w:p w14:paraId="6418314D"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UC 026</w:t>
            </w:r>
          </w:p>
        </w:tc>
      </w:tr>
      <w:tr w:rsidR="00084561" w:rsidRPr="00084561" w14:paraId="2F52C0CA" w14:textId="77777777" w:rsidTr="00321CD7">
        <w:tc>
          <w:tcPr>
            <w:tcW w:w="4533" w:type="dxa"/>
            <w:gridSpan w:val="4"/>
            <w:hideMark/>
          </w:tcPr>
          <w:p w14:paraId="19464F4A" w14:textId="77777777" w:rsidR="00084561" w:rsidRPr="00084561" w:rsidRDefault="00084561" w:rsidP="00084561">
            <w:pPr>
              <w:spacing w:before="120" w:line="240" w:lineRule="auto"/>
              <w:ind w:firstLine="0"/>
              <w:jc w:val="left"/>
              <w:rPr>
                <w:rFonts w:cs="Arial"/>
                <w:szCs w:val="24"/>
                <w:lang w:eastAsia="en-US"/>
              </w:rPr>
            </w:pPr>
            <w:r w:rsidRPr="00084561">
              <w:rPr>
                <w:rFonts w:cs="Arial"/>
                <w:szCs w:val="24"/>
                <w:lang w:eastAsia="en-US"/>
              </w:rPr>
              <w:t>Descrição</w:t>
            </w:r>
          </w:p>
        </w:tc>
        <w:tc>
          <w:tcPr>
            <w:tcW w:w="4398" w:type="dxa"/>
            <w:gridSpan w:val="3"/>
            <w:hideMark/>
          </w:tcPr>
          <w:p w14:paraId="395C91D1"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O sistema enviará o pedido ao mercado atendendo o RF 026.</w:t>
            </w:r>
          </w:p>
        </w:tc>
      </w:tr>
      <w:tr w:rsidR="00084561" w:rsidRPr="00084561" w14:paraId="364C568B" w14:textId="77777777" w:rsidTr="00321CD7">
        <w:tc>
          <w:tcPr>
            <w:tcW w:w="4533" w:type="dxa"/>
            <w:gridSpan w:val="4"/>
            <w:hideMark/>
          </w:tcPr>
          <w:p w14:paraId="14BAD243"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Ator primário</w:t>
            </w:r>
          </w:p>
        </w:tc>
        <w:tc>
          <w:tcPr>
            <w:tcW w:w="4398" w:type="dxa"/>
            <w:gridSpan w:val="3"/>
          </w:tcPr>
          <w:p w14:paraId="5E2115C0"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Sistema.</w:t>
            </w:r>
          </w:p>
        </w:tc>
      </w:tr>
      <w:tr w:rsidR="00084561" w:rsidRPr="00084561" w14:paraId="0EED41F7" w14:textId="77777777" w:rsidTr="00321CD7">
        <w:tc>
          <w:tcPr>
            <w:tcW w:w="4533" w:type="dxa"/>
            <w:gridSpan w:val="4"/>
            <w:hideMark/>
          </w:tcPr>
          <w:p w14:paraId="29A0ECA3"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Pré-condição</w:t>
            </w:r>
          </w:p>
        </w:tc>
        <w:tc>
          <w:tcPr>
            <w:tcW w:w="4398" w:type="dxa"/>
            <w:gridSpan w:val="3"/>
          </w:tcPr>
          <w:p w14:paraId="1DA2F066"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O cliente ter feito um pedido.</w:t>
            </w:r>
          </w:p>
        </w:tc>
      </w:tr>
      <w:tr w:rsidR="00084561" w:rsidRPr="00084561" w14:paraId="0A50CE28" w14:textId="77777777" w:rsidTr="00321CD7">
        <w:tc>
          <w:tcPr>
            <w:tcW w:w="4533" w:type="dxa"/>
            <w:gridSpan w:val="4"/>
            <w:hideMark/>
          </w:tcPr>
          <w:p w14:paraId="3F084A17" w14:textId="77777777" w:rsidR="00084561" w:rsidRPr="00084561" w:rsidRDefault="00084561" w:rsidP="00084561">
            <w:pPr>
              <w:spacing w:before="360" w:line="240" w:lineRule="auto"/>
              <w:ind w:firstLine="0"/>
              <w:jc w:val="left"/>
              <w:rPr>
                <w:rFonts w:cs="Arial"/>
                <w:szCs w:val="24"/>
                <w:lang w:eastAsia="en-US"/>
              </w:rPr>
            </w:pPr>
            <w:r w:rsidRPr="00084561">
              <w:rPr>
                <w:rFonts w:cs="Arial"/>
                <w:szCs w:val="24"/>
                <w:lang w:eastAsia="en-US"/>
              </w:rPr>
              <w:t>Cenário principal</w:t>
            </w:r>
          </w:p>
        </w:tc>
        <w:tc>
          <w:tcPr>
            <w:tcW w:w="4398" w:type="dxa"/>
            <w:gridSpan w:val="3"/>
          </w:tcPr>
          <w:p w14:paraId="3C0F3863" w14:textId="77777777" w:rsidR="00084561" w:rsidRPr="00084561" w:rsidRDefault="00084561" w:rsidP="00084561">
            <w:pPr>
              <w:numPr>
                <w:ilvl w:val="0"/>
                <w:numId w:val="58"/>
              </w:numPr>
              <w:spacing w:line="240" w:lineRule="auto"/>
              <w:ind w:left="318" w:hanging="318"/>
              <w:contextualSpacing/>
              <w:jc w:val="left"/>
              <w:rPr>
                <w:rFonts w:cs="Arial"/>
                <w:szCs w:val="24"/>
                <w:lang w:eastAsia="en-US"/>
              </w:rPr>
            </w:pPr>
            <w:r w:rsidRPr="00084561">
              <w:rPr>
                <w:rFonts w:cs="Arial"/>
                <w:szCs w:val="24"/>
                <w:lang w:eastAsia="en-US"/>
              </w:rPr>
              <w:t>O sistema enviará o pedido do cliente ao mercado.</w:t>
            </w:r>
          </w:p>
          <w:p w14:paraId="2EF2F440" w14:textId="77777777" w:rsidR="00084561" w:rsidRPr="00084561" w:rsidRDefault="00084561" w:rsidP="00084561">
            <w:pPr>
              <w:numPr>
                <w:ilvl w:val="0"/>
                <w:numId w:val="58"/>
              </w:numPr>
              <w:spacing w:line="240" w:lineRule="auto"/>
              <w:ind w:left="318" w:hanging="318"/>
              <w:contextualSpacing/>
              <w:jc w:val="left"/>
              <w:rPr>
                <w:rFonts w:cs="Arial"/>
                <w:szCs w:val="24"/>
                <w:lang w:eastAsia="en-US"/>
              </w:rPr>
            </w:pPr>
            <w:r w:rsidRPr="00084561">
              <w:rPr>
                <w:rFonts w:cs="Arial"/>
                <w:szCs w:val="24"/>
                <w:lang w:eastAsia="en-US"/>
              </w:rPr>
              <w:t>O cliente receberá uma mensagem de que o pedido foi enviado.</w:t>
            </w:r>
          </w:p>
          <w:p w14:paraId="3990FD43" w14:textId="77777777" w:rsidR="00084561" w:rsidRPr="00084561" w:rsidRDefault="00084561" w:rsidP="00084561">
            <w:pPr>
              <w:numPr>
                <w:ilvl w:val="0"/>
                <w:numId w:val="58"/>
              </w:numPr>
              <w:spacing w:line="240" w:lineRule="auto"/>
              <w:ind w:left="318" w:hanging="318"/>
              <w:contextualSpacing/>
              <w:jc w:val="left"/>
              <w:rPr>
                <w:rFonts w:cs="Arial"/>
                <w:szCs w:val="24"/>
                <w:lang w:eastAsia="en-US"/>
              </w:rPr>
            </w:pPr>
            <w:r w:rsidRPr="00084561">
              <w:rPr>
                <w:rFonts w:cs="Arial"/>
                <w:szCs w:val="24"/>
                <w:lang w:eastAsia="en-US"/>
              </w:rPr>
              <w:lastRenderedPageBreak/>
              <w:t>O mercado será notificado do pedido.</w:t>
            </w:r>
          </w:p>
        </w:tc>
      </w:tr>
      <w:tr w:rsidR="00084561" w:rsidRPr="00084561" w14:paraId="19D74023" w14:textId="77777777" w:rsidTr="00321CD7">
        <w:tc>
          <w:tcPr>
            <w:tcW w:w="4533" w:type="dxa"/>
            <w:gridSpan w:val="4"/>
            <w:hideMark/>
          </w:tcPr>
          <w:p w14:paraId="59018DB3"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lastRenderedPageBreak/>
              <w:t>Pós-condição</w:t>
            </w:r>
          </w:p>
        </w:tc>
        <w:tc>
          <w:tcPr>
            <w:tcW w:w="4398" w:type="dxa"/>
            <w:gridSpan w:val="3"/>
          </w:tcPr>
          <w:p w14:paraId="2BA5FC92"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O mercado receber e ver o pedido.</w:t>
            </w:r>
          </w:p>
        </w:tc>
      </w:tr>
      <w:tr w:rsidR="00084561" w:rsidRPr="00084561" w14:paraId="556033D2" w14:textId="77777777" w:rsidTr="00321CD7">
        <w:tc>
          <w:tcPr>
            <w:tcW w:w="4533" w:type="dxa"/>
            <w:gridSpan w:val="4"/>
            <w:hideMark/>
          </w:tcPr>
          <w:p w14:paraId="71C4430C"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Cenário alternativo</w:t>
            </w:r>
          </w:p>
        </w:tc>
        <w:tc>
          <w:tcPr>
            <w:tcW w:w="4398" w:type="dxa"/>
            <w:gridSpan w:val="3"/>
          </w:tcPr>
          <w:p w14:paraId="114D1661"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Não há.</w:t>
            </w:r>
          </w:p>
        </w:tc>
      </w:tr>
      <w:tr w:rsidR="00084561" w:rsidRPr="00084561" w14:paraId="78558684" w14:textId="77777777" w:rsidTr="00321CD7">
        <w:tc>
          <w:tcPr>
            <w:tcW w:w="4533" w:type="dxa"/>
            <w:gridSpan w:val="4"/>
            <w:hideMark/>
          </w:tcPr>
          <w:p w14:paraId="66B0DC0C"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Inclusão</w:t>
            </w:r>
          </w:p>
        </w:tc>
        <w:tc>
          <w:tcPr>
            <w:tcW w:w="4398" w:type="dxa"/>
            <w:gridSpan w:val="3"/>
          </w:tcPr>
          <w:p w14:paraId="29F6B39E" w14:textId="77777777" w:rsidR="00084561" w:rsidRPr="00084561" w:rsidRDefault="00084561" w:rsidP="00084561">
            <w:pPr>
              <w:spacing w:line="240" w:lineRule="auto"/>
              <w:ind w:firstLine="0"/>
              <w:contextualSpacing/>
              <w:jc w:val="left"/>
              <w:rPr>
                <w:rFonts w:cs="Arial"/>
                <w:szCs w:val="24"/>
                <w:lang w:eastAsia="en-US"/>
              </w:rPr>
            </w:pPr>
            <w:r w:rsidRPr="00084561">
              <w:rPr>
                <w:rFonts w:cs="Arial"/>
                <w:szCs w:val="24"/>
                <w:lang w:eastAsia="en-US"/>
              </w:rPr>
              <w:t>UC 033 – Atualizar lista de pedidos</w:t>
            </w:r>
          </w:p>
        </w:tc>
      </w:tr>
      <w:tr w:rsidR="00084561" w:rsidRPr="00084561" w14:paraId="4B8E45C7" w14:textId="77777777" w:rsidTr="00321CD7">
        <w:tc>
          <w:tcPr>
            <w:tcW w:w="4533" w:type="dxa"/>
            <w:gridSpan w:val="4"/>
            <w:hideMark/>
          </w:tcPr>
          <w:p w14:paraId="04167928"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Extensão</w:t>
            </w:r>
          </w:p>
        </w:tc>
        <w:tc>
          <w:tcPr>
            <w:tcW w:w="4398" w:type="dxa"/>
            <w:gridSpan w:val="3"/>
          </w:tcPr>
          <w:p w14:paraId="6D32A91A"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UC025 – Fazer pedido</w:t>
            </w:r>
          </w:p>
        </w:tc>
      </w:tr>
      <w:tr w:rsidR="00084561" w:rsidRPr="00084561" w14:paraId="25A8940F" w14:textId="77777777" w:rsidTr="00321CD7">
        <w:tc>
          <w:tcPr>
            <w:tcW w:w="8931" w:type="dxa"/>
            <w:gridSpan w:val="7"/>
            <w:hideMark/>
          </w:tcPr>
          <w:p w14:paraId="2C17BC89" w14:textId="77777777" w:rsidR="00084561" w:rsidRPr="00084561" w:rsidRDefault="00084561" w:rsidP="00084561">
            <w:pPr>
              <w:spacing w:line="240" w:lineRule="auto"/>
              <w:ind w:firstLine="0"/>
              <w:jc w:val="left"/>
              <w:rPr>
                <w:rFonts w:cs="Arial"/>
                <w:szCs w:val="24"/>
                <w:lang w:eastAsia="en-US"/>
              </w:rPr>
            </w:pPr>
            <w:r w:rsidRPr="00084561">
              <w:rPr>
                <w:rFonts w:ascii="Aptos" w:hAnsi="Aptos"/>
                <w:sz w:val="22"/>
                <w:lang w:eastAsia="en-US"/>
              </w:rPr>
              <w:t xml:space="preserve"> </w:t>
            </w:r>
            <w:r w:rsidRPr="00084561">
              <w:rPr>
                <w:rFonts w:cs="Arial"/>
                <w:szCs w:val="24"/>
                <w:lang w:eastAsia="en-US"/>
              </w:rPr>
              <w:t>Caso de uso – Ver pedidos</w:t>
            </w:r>
          </w:p>
        </w:tc>
      </w:tr>
      <w:tr w:rsidR="00084561" w:rsidRPr="00084561" w14:paraId="5D07AA81" w14:textId="77777777" w:rsidTr="00321CD7">
        <w:tc>
          <w:tcPr>
            <w:tcW w:w="4533" w:type="dxa"/>
            <w:gridSpan w:val="4"/>
            <w:hideMark/>
          </w:tcPr>
          <w:p w14:paraId="4F44D771"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ID</w:t>
            </w:r>
          </w:p>
        </w:tc>
        <w:tc>
          <w:tcPr>
            <w:tcW w:w="4398" w:type="dxa"/>
            <w:gridSpan w:val="3"/>
            <w:hideMark/>
          </w:tcPr>
          <w:p w14:paraId="1F09FBA5"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UC 027</w:t>
            </w:r>
          </w:p>
        </w:tc>
      </w:tr>
      <w:tr w:rsidR="00084561" w:rsidRPr="00084561" w14:paraId="75C2C7CF" w14:textId="77777777" w:rsidTr="00321CD7">
        <w:tc>
          <w:tcPr>
            <w:tcW w:w="4533" w:type="dxa"/>
            <w:gridSpan w:val="4"/>
            <w:hideMark/>
          </w:tcPr>
          <w:p w14:paraId="0A24EE3C"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Descrição</w:t>
            </w:r>
          </w:p>
        </w:tc>
        <w:tc>
          <w:tcPr>
            <w:tcW w:w="4398" w:type="dxa"/>
            <w:gridSpan w:val="3"/>
            <w:hideMark/>
          </w:tcPr>
          <w:p w14:paraId="45D41F55"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O cliente acompanhará o pedido atendendo o RF 027.</w:t>
            </w:r>
          </w:p>
        </w:tc>
      </w:tr>
      <w:tr w:rsidR="00084561" w:rsidRPr="00084561" w14:paraId="5B7F3B9A" w14:textId="77777777" w:rsidTr="00321CD7">
        <w:tc>
          <w:tcPr>
            <w:tcW w:w="4533" w:type="dxa"/>
            <w:gridSpan w:val="4"/>
            <w:hideMark/>
          </w:tcPr>
          <w:p w14:paraId="4C78386D"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Ator primário</w:t>
            </w:r>
          </w:p>
        </w:tc>
        <w:tc>
          <w:tcPr>
            <w:tcW w:w="4398" w:type="dxa"/>
            <w:gridSpan w:val="3"/>
          </w:tcPr>
          <w:p w14:paraId="3B197A8D"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Cliente.</w:t>
            </w:r>
          </w:p>
        </w:tc>
      </w:tr>
      <w:tr w:rsidR="00084561" w:rsidRPr="00084561" w14:paraId="57993DAB" w14:textId="77777777" w:rsidTr="00321CD7">
        <w:tc>
          <w:tcPr>
            <w:tcW w:w="4533" w:type="dxa"/>
            <w:gridSpan w:val="4"/>
            <w:hideMark/>
          </w:tcPr>
          <w:p w14:paraId="3B1E6E9E"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Pré-condição</w:t>
            </w:r>
          </w:p>
        </w:tc>
        <w:tc>
          <w:tcPr>
            <w:tcW w:w="4398" w:type="dxa"/>
            <w:gridSpan w:val="3"/>
          </w:tcPr>
          <w:p w14:paraId="19867DEA"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O cliente fazer um pedido.</w:t>
            </w:r>
          </w:p>
        </w:tc>
      </w:tr>
      <w:tr w:rsidR="00084561" w:rsidRPr="00084561" w14:paraId="4D4BAAD2" w14:textId="77777777" w:rsidTr="00321CD7">
        <w:tc>
          <w:tcPr>
            <w:tcW w:w="4533" w:type="dxa"/>
            <w:gridSpan w:val="4"/>
            <w:hideMark/>
          </w:tcPr>
          <w:p w14:paraId="2CDFA3C9"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Cenário principal</w:t>
            </w:r>
          </w:p>
        </w:tc>
        <w:tc>
          <w:tcPr>
            <w:tcW w:w="4398" w:type="dxa"/>
            <w:gridSpan w:val="3"/>
          </w:tcPr>
          <w:p w14:paraId="1A9B279E" w14:textId="77777777" w:rsidR="00084561" w:rsidRPr="00084561" w:rsidRDefault="00084561" w:rsidP="00084561">
            <w:pPr>
              <w:numPr>
                <w:ilvl w:val="0"/>
                <w:numId w:val="59"/>
              </w:numPr>
              <w:spacing w:line="240" w:lineRule="auto"/>
              <w:ind w:left="318" w:hanging="318"/>
              <w:contextualSpacing/>
              <w:jc w:val="left"/>
              <w:rPr>
                <w:rFonts w:cs="Arial"/>
                <w:szCs w:val="24"/>
                <w:lang w:eastAsia="en-US"/>
              </w:rPr>
            </w:pPr>
            <w:r w:rsidRPr="00084561">
              <w:rPr>
                <w:rFonts w:cs="Arial"/>
                <w:szCs w:val="24"/>
                <w:lang w:eastAsia="en-US"/>
              </w:rPr>
              <w:t>O cliente acompanhará o andamento/status do pedido.</w:t>
            </w:r>
          </w:p>
        </w:tc>
      </w:tr>
      <w:tr w:rsidR="00084561" w:rsidRPr="00084561" w14:paraId="79AB5ADD" w14:textId="77777777" w:rsidTr="00321CD7">
        <w:tc>
          <w:tcPr>
            <w:tcW w:w="4533" w:type="dxa"/>
            <w:gridSpan w:val="4"/>
            <w:hideMark/>
          </w:tcPr>
          <w:p w14:paraId="6AE50CA2"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Pós-condição</w:t>
            </w:r>
          </w:p>
        </w:tc>
        <w:tc>
          <w:tcPr>
            <w:tcW w:w="4398" w:type="dxa"/>
            <w:gridSpan w:val="3"/>
          </w:tcPr>
          <w:p w14:paraId="70229497"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O cliente receberá o pedido.</w:t>
            </w:r>
          </w:p>
        </w:tc>
      </w:tr>
      <w:tr w:rsidR="00084561" w:rsidRPr="00084561" w14:paraId="686B28DB" w14:textId="77777777" w:rsidTr="00321CD7">
        <w:tc>
          <w:tcPr>
            <w:tcW w:w="4533" w:type="dxa"/>
            <w:gridSpan w:val="4"/>
            <w:hideMark/>
          </w:tcPr>
          <w:p w14:paraId="3DC9D3C9" w14:textId="77777777" w:rsidR="00084561" w:rsidRPr="00084561" w:rsidRDefault="00084561" w:rsidP="00084561">
            <w:pPr>
              <w:spacing w:before="120" w:line="240" w:lineRule="auto"/>
              <w:ind w:firstLine="0"/>
              <w:jc w:val="left"/>
              <w:rPr>
                <w:rFonts w:cs="Arial"/>
                <w:szCs w:val="24"/>
                <w:lang w:eastAsia="en-US"/>
              </w:rPr>
            </w:pPr>
            <w:r w:rsidRPr="00084561">
              <w:rPr>
                <w:rFonts w:cs="Arial"/>
                <w:szCs w:val="24"/>
                <w:lang w:eastAsia="en-US"/>
              </w:rPr>
              <w:t>Cenário alternativo</w:t>
            </w:r>
          </w:p>
        </w:tc>
        <w:tc>
          <w:tcPr>
            <w:tcW w:w="4398" w:type="dxa"/>
            <w:gridSpan w:val="3"/>
          </w:tcPr>
          <w:p w14:paraId="02CE9778" w14:textId="77777777" w:rsidR="00084561" w:rsidRPr="00084561" w:rsidRDefault="00084561" w:rsidP="00084561">
            <w:pPr>
              <w:numPr>
                <w:ilvl w:val="0"/>
                <w:numId w:val="60"/>
              </w:numPr>
              <w:spacing w:line="240" w:lineRule="auto"/>
              <w:ind w:left="318" w:hanging="318"/>
              <w:contextualSpacing/>
              <w:jc w:val="left"/>
              <w:rPr>
                <w:rFonts w:cs="Arial"/>
                <w:szCs w:val="24"/>
                <w:lang w:eastAsia="en-US"/>
              </w:rPr>
            </w:pPr>
            <w:r w:rsidRPr="00084561">
              <w:rPr>
                <w:rFonts w:cs="Arial"/>
                <w:szCs w:val="24"/>
                <w:lang w:eastAsia="en-US"/>
              </w:rPr>
              <w:t>Problemas de logística.</w:t>
            </w:r>
          </w:p>
          <w:p w14:paraId="4A959B14" w14:textId="77777777" w:rsidR="00084561" w:rsidRPr="00084561" w:rsidRDefault="00084561" w:rsidP="00084561">
            <w:pPr>
              <w:numPr>
                <w:ilvl w:val="0"/>
                <w:numId w:val="60"/>
              </w:numPr>
              <w:spacing w:line="240" w:lineRule="auto"/>
              <w:ind w:left="318" w:hanging="318"/>
              <w:contextualSpacing/>
              <w:jc w:val="left"/>
              <w:rPr>
                <w:rFonts w:cs="Arial"/>
                <w:szCs w:val="24"/>
                <w:lang w:eastAsia="en-US"/>
              </w:rPr>
            </w:pPr>
            <w:r w:rsidRPr="00084561">
              <w:rPr>
                <w:rFonts w:cs="Arial"/>
                <w:szCs w:val="24"/>
                <w:lang w:eastAsia="en-US"/>
              </w:rPr>
              <w:t>O cliente não estar em casa.</w:t>
            </w:r>
          </w:p>
        </w:tc>
      </w:tr>
      <w:tr w:rsidR="00084561" w:rsidRPr="00084561" w14:paraId="49473ABD" w14:textId="77777777" w:rsidTr="00321CD7">
        <w:tc>
          <w:tcPr>
            <w:tcW w:w="4533" w:type="dxa"/>
            <w:gridSpan w:val="4"/>
            <w:hideMark/>
          </w:tcPr>
          <w:p w14:paraId="720B3B30"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Inclusão</w:t>
            </w:r>
          </w:p>
        </w:tc>
        <w:tc>
          <w:tcPr>
            <w:tcW w:w="4398" w:type="dxa"/>
            <w:gridSpan w:val="3"/>
          </w:tcPr>
          <w:p w14:paraId="33EA9447" w14:textId="77777777" w:rsidR="00084561" w:rsidRPr="00084561" w:rsidRDefault="00084561" w:rsidP="00084561">
            <w:pPr>
              <w:spacing w:line="240" w:lineRule="auto"/>
              <w:ind w:firstLine="0"/>
              <w:contextualSpacing/>
              <w:jc w:val="left"/>
              <w:rPr>
                <w:rFonts w:cs="Arial"/>
                <w:szCs w:val="24"/>
                <w:lang w:eastAsia="en-US"/>
              </w:rPr>
            </w:pPr>
            <w:r w:rsidRPr="00084561">
              <w:rPr>
                <w:rFonts w:cs="Arial"/>
                <w:szCs w:val="24"/>
                <w:lang w:eastAsia="en-US"/>
              </w:rPr>
              <w:t>Não há.</w:t>
            </w:r>
          </w:p>
        </w:tc>
      </w:tr>
      <w:tr w:rsidR="00084561" w:rsidRPr="00084561" w14:paraId="70F1411B" w14:textId="77777777" w:rsidTr="00321CD7">
        <w:tc>
          <w:tcPr>
            <w:tcW w:w="4533" w:type="dxa"/>
            <w:gridSpan w:val="4"/>
            <w:hideMark/>
          </w:tcPr>
          <w:p w14:paraId="4CA5416C"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Extensão</w:t>
            </w:r>
          </w:p>
        </w:tc>
        <w:tc>
          <w:tcPr>
            <w:tcW w:w="4398" w:type="dxa"/>
            <w:gridSpan w:val="3"/>
          </w:tcPr>
          <w:p w14:paraId="7ACBA120"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UC025 – Fazer pedido.</w:t>
            </w:r>
          </w:p>
        </w:tc>
      </w:tr>
      <w:tr w:rsidR="00084561" w:rsidRPr="00084561" w14:paraId="2ED3E2CE" w14:textId="77777777" w:rsidTr="00321CD7">
        <w:tc>
          <w:tcPr>
            <w:tcW w:w="8931" w:type="dxa"/>
            <w:gridSpan w:val="7"/>
            <w:hideMark/>
          </w:tcPr>
          <w:p w14:paraId="41E2A4AA"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Caso de uso – Informar pedido aceito</w:t>
            </w:r>
          </w:p>
        </w:tc>
      </w:tr>
      <w:tr w:rsidR="00084561" w:rsidRPr="00084561" w14:paraId="09473C9D" w14:textId="77777777" w:rsidTr="00321CD7">
        <w:tc>
          <w:tcPr>
            <w:tcW w:w="4500" w:type="dxa"/>
            <w:gridSpan w:val="3"/>
            <w:hideMark/>
          </w:tcPr>
          <w:p w14:paraId="11B0B289"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ID</w:t>
            </w:r>
          </w:p>
        </w:tc>
        <w:tc>
          <w:tcPr>
            <w:tcW w:w="4431" w:type="dxa"/>
            <w:gridSpan w:val="4"/>
            <w:hideMark/>
          </w:tcPr>
          <w:p w14:paraId="42BDE000"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UC 028</w:t>
            </w:r>
          </w:p>
        </w:tc>
      </w:tr>
      <w:tr w:rsidR="00084561" w:rsidRPr="00084561" w14:paraId="63FDEC4D" w14:textId="77777777" w:rsidTr="00321CD7">
        <w:tc>
          <w:tcPr>
            <w:tcW w:w="4500" w:type="dxa"/>
            <w:gridSpan w:val="3"/>
            <w:hideMark/>
          </w:tcPr>
          <w:p w14:paraId="0CED19FF" w14:textId="77777777" w:rsidR="00084561" w:rsidRPr="00084561" w:rsidRDefault="00084561" w:rsidP="00084561">
            <w:pPr>
              <w:spacing w:before="120" w:line="240" w:lineRule="auto"/>
              <w:ind w:firstLine="0"/>
              <w:jc w:val="left"/>
              <w:rPr>
                <w:rFonts w:cs="Arial"/>
                <w:szCs w:val="24"/>
                <w:lang w:eastAsia="en-US"/>
              </w:rPr>
            </w:pPr>
            <w:r w:rsidRPr="00084561">
              <w:rPr>
                <w:rFonts w:cs="Arial"/>
                <w:szCs w:val="24"/>
                <w:lang w:eastAsia="en-US"/>
              </w:rPr>
              <w:t>Descrição</w:t>
            </w:r>
          </w:p>
        </w:tc>
        <w:tc>
          <w:tcPr>
            <w:tcW w:w="4431" w:type="dxa"/>
            <w:gridSpan w:val="4"/>
            <w:hideMark/>
          </w:tcPr>
          <w:p w14:paraId="7F0AFFA2"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O sistema deverá notificar a mensageria que o pedido foi aceito atendendo o RF 028.</w:t>
            </w:r>
          </w:p>
        </w:tc>
      </w:tr>
      <w:tr w:rsidR="00084561" w:rsidRPr="00084561" w14:paraId="0BBF8DDA" w14:textId="77777777" w:rsidTr="00321CD7">
        <w:tc>
          <w:tcPr>
            <w:tcW w:w="4500" w:type="dxa"/>
            <w:gridSpan w:val="3"/>
            <w:hideMark/>
          </w:tcPr>
          <w:p w14:paraId="1F5F28F5"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Ator primário</w:t>
            </w:r>
          </w:p>
        </w:tc>
        <w:tc>
          <w:tcPr>
            <w:tcW w:w="4431" w:type="dxa"/>
            <w:gridSpan w:val="4"/>
          </w:tcPr>
          <w:p w14:paraId="20B2F075"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Sistema.</w:t>
            </w:r>
          </w:p>
        </w:tc>
      </w:tr>
      <w:tr w:rsidR="00084561" w:rsidRPr="00084561" w14:paraId="33E50B27" w14:textId="77777777" w:rsidTr="00321CD7">
        <w:tc>
          <w:tcPr>
            <w:tcW w:w="4500" w:type="dxa"/>
            <w:gridSpan w:val="3"/>
            <w:hideMark/>
          </w:tcPr>
          <w:p w14:paraId="4EB19366"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Pré-condição</w:t>
            </w:r>
          </w:p>
        </w:tc>
        <w:tc>
          <w:tcPr>
            <w:tcW w:w="4431" w:type="dxa"/>
            <w:gridSpan w:val="4"/>
          </w:tcPr>
          <w:p w14:paraId="0D709A88"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O mercado ter aceitado um pedido.</w:t>
            </w:r>
          </w:p>
        </w:tc>
      </w:tr>
      <w:tr w:rsidR="00084561" w:rsidRPr="00084561" w14:paraId="1B298EFB" w14:textId="77777777" w:rsidTr="00321CD7">
        <w:tc>
          <w:tcPr>
            <w:tcW w:w="4500" w:type="dxa"/>
            <w:gridSpan w:val="3"/>
            <w:hideMark/>
          </w:tcPr>
          <w:p w14:paraId="74E9B666"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Cenário principal</w:t>
            </w:r>
          </w:p>
        </w:tc>
        <w:tc>
          <w:tcPr>
            <w:tcW w:w="4431" w:type="dxa"/>
            <w:gridSpan w:val="4"/>
          </w:tcPr>
          <w:p w14:paraId="45076216" w14:textId="77777777" w:rsidR="00084561" w:rsidRPr="00084561" w:rsidRDefault="00084561" w:rsidP="00084561">
            <w:pPr>
              <w:numPr>
                <w:ilvl w:val="0"/>
                <w:numId w:val="61"/>
              </w:numPr>
              <w:spacing w:line="240" w:lineRule="auto"/>
              <w:ind w:left="318" w:hanging="318"/>
              <w:contextualSpacing/>
              <w:jc w:val="left"/>
              <w:rPr>
                <w:rFonts w:cs="Arial"/>
                <w:szCs w:val="24"/>
                <w:lang w:eastAsia="en-US"/>
              </w:rPr>
            </w:pPr>
            <w:r w:rsidRPr="00084561">
              <w:rPr>
                <w:rFonts w:cs="Arial"/>
                <w:szCs w:val="24"/>
                <w:lang w:eastAsia="en-US"/>
              </w:rPr>
              <w:t>O mercado aceita o pedido.</w:t>
            </w:r>
          </w:p>
          <w:p w14:paraId="474AC9B9" w14:textId="77777777" w:rsidR="00084561" w:rsidRPr="00084561" w:rsidRDefault="00084561" w:rsidP="00084561">
            <w:pPr>
              <w:numPr>
                <w:ilvl w:val="0"/>
                <w:numId w:val="61"/>
              </w:numPr>
              <w:spacing w:line="240" w:lineRule="auto"/>
              <w:ind w:left="318" w:hanging="318"/>
              <w:contextualSpacing/>
              <w:jc w:val="left"/>
              <w:rPr>
                <w:rFonts w:cs="Arial"/>
                <w:szCs w:val="24"/>
                <w:lang w:eastAsia="en-US"/>
              </w:rPr>
            </w:pPr>
            <w:r w:rsidRPr="00084561">
              <w:rPr>
                <w:rFonts w:cs="Arial"/>
                <w:szCs w:val="24"/>
                <w:lang w:eastAsia="en-US"/>
              </w:rPr>
              <w:t>O sistema envia notificação para mensageria atualizar o status do pedido.</w:t>
            </w:r>
          </w:p>
        </w:tc>
      </w:tr>
      <w:tr w:rsidR="00084561" w:rsidRPr="00084561" w14:paraId="2F98AB4D" w14:textId="77777777" w:rsidTr="00321CD7">
        <w:tc>
          <w:tcPr>
            <w:tcW w:w="4500" w:type="dxa"/>
            <w:gridSpan w:val="3"/>
            <w:hideMark/>
          </w:tcPr>
          <w:p w14:paraId="245F05AF"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Pós-condição</w:t>
            </w:r>
          </w:p>
        </w:tc>
        <w:tc>
          <w:tcPr>
            <w:tcW w:w="4431" w:type="dxa"/>
            <w:gridSpan w:val="4"/>
          </w:tcPr>
          <w:p w14:paraId="6C69BD86"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O sistema atualiza o status do pedido.</w:t>
            </w:r>
          </w:p>
        </w:tc>
      </w:tr>
      <w:tr w:rsidR="00084561" w:rsidRPr="00084561" w14:paraId="6E20389E" w14:textId="77777777" w:rsidTr="00321CD7">
        <w:tc>
          <w:tcPr>
            <w:tcW w:w="4500" w:type="dxa"/>
            <w:gridSpan w:val="3"/>
            <w:hideMark/>
          </w:tcPr>
          <w:p w14:paraId="0EF078ED"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Cenário alternativo</w:t>
            </w:r>
          </w:p>
        </w:tc>
        <w:tc>
          <w:tcPr>
            <w:tcW w:w="4431" w:type="dxa"/>
            <w:gridSpan w:val="4"/>
          </w:tcPr>
          <w:p w14:paraId="3A5BC84E" w14:textId="77777777" w:rsidR="00084561" w:rsidRPr="00084561" w:rsidRDefault="00084561" w:rsidP="00084561">
            <w:pPr>
              <w:numPr>
                <w:ilvl w:val="0"/>
                <w:numId w:val="62"/>
              </w:numPr>
              <w:spacing w:line="259" w:lineRule="auto"/>
              <w:ind w:left="318" w:hanging="318"/>
              <w:contextualSpacing/>
              <w:jc w:val="left"/>
              <w:rPr>
                <w:rFonts w:cs="Arial"/>
                <w:szCs w:val="24"/>
                <w:lang w:eastAsia="en-US"/>
              </w:rPr>
            </w:pPr>
            <w:r w:rsidRPr="00084561">
              <w:rPr>
                <w:rFonts w:cs="Arial"/>
                <w:szCs w:val="24"/>
                <w:lang w:eastAsia="en-US"/>
              </w:rPr>
              <w:t>Problemas de logística.</w:t>
            </w:r>
          </w:p>
        </w:tc>
      </w:tr>
      <w:tr w:rsidR="00084561" w:rsidRPr="00084561" w14:paraId="36BB4FEB" w14:textId="77777777" w:rsidTr="00321CD7">
        <w:tc>
          <w:tcPr>
            <w:tcW w:w="4500" w:type="dxa"/>
            <w:gridSpan w:val="3"/>
            <w:hideMark/>
          </w:tcPr>
          <w:p w14:paraId="6528EEE5"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Inclusão</w:t>
            </w:r>
          </w:p>
        </w:tc>
        <w:tc>
          <w:tcPr>
            <w:tcW w:w="4431" w:type="dxa"/>
            <w:gridSpan w:val="4"/>
          </w:tcPr>
          <w:p w14:paraId="6E61BDCD" w14:textId="77777777" w:rsidR="00084561" w:rsidRPr="00084561" w:rsidRDefault="00084561" w:rsidP="00084561">
            <w:pPr>
              <w:spacing w:line="240" w:lineRule="auto"/>
              <w:ind w:firstLine="0"/>
              <w:contextualSpacing/>
              <w:jc w:val="left"/>
              <w:rPr>
                <w:rFonts w:cs="Arial"/>
                <w:szCs w:val="24"/>
                <w:lang w:eastAsia="en-US"/>
              </w:rPr>
            </w:pPr>
            <w:r w:rsidRPr="00084561">
              <w:rPr>
                <w:rFonts w:cs="Arial"/>
                <w:szCs w:val="24"/>
                <w:lang w:eastAsia="en-US"/>
              </w:rPr>
              <w:t>Não há.</w:t>
            </w:r>
          </w:p>
        </w:tc>
      </w:tr>
      <w:tr w:rsidR="00084561" w:rsidRPr="00084561" w14:paraId="38A2DFB5" w14:textId="77777777" w:rsidTr="00321CD7">
        <w:tc>
          <w:tcPr>
            <w:tcW w:w="4500" w:type="dxa"/>
            <w:gridSpan w:val="3"/>
            <w:hideMark/>
          </w:tcPr>
          <w:p w14:paraId="4AF5BA52"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Extensão</w:t>
            </w:r>
          </w:p>
        </w:tc>
        <w:tc>
          <w:tcPr>
            <w:tcW w:w="4431" w:type="dxa"/>
            <w:gridSpan w:val="4"/>
          </w:tcPr>
          <w:p w14:paraId="4FF9AE5C"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UC 007 – Aceitar pedido.</w:t>
            </w:r>
          </w:p>
        </w:tc>
      </w:tr>
      <w:tr w:rsidR="00084561" w:rsidRPr="00084561" w14:paraId="7BBC2C13" w14:textId="77777777" w:rsidTr="00321CD7">
        <w:tc>
          <w:tcPr>
            <w:tcW w:w="8931" w:type="dxa"/>
            <w:gridSpan w:val="7"/>
            <w:hideMark/>
          </w:tcPr>
          <w:p w14:paraId="5B6CE5E3"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Caso de uso – Carregar plataforma mercado.</w:t>
            </w:r>
          </w:p>
        </w:tc>
      </w:tr>
      <w:tr w:rsidR="00084561" w:rsidRPr="00084561" w14:paraId="649685CD" w14:textId="77777777" w:rsidTr="00321CD7">
        <w:tc>
          <w:tcPr>
            <w:tcW w:w="4500" w:type="dxa"/>
            <w:gridSpan w:val="3"/>
            <w:hideMark/>
          </w:tcPr>
          <w:p w14:paraId="7CF3C358"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ID</w:t>
            </w:r>
          </w:p>
        </w:tc>
        <w:tc>
          <w:tcPr>
            <w:tcW w:w="4431" w:type="dxa"/>
            <w:gridSpan w:val="4"/>
            <w:hideMark/>
          </w:tcPr>
          <w:p w14:paraId="2E99FD48"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UC 029</w:t>
            </w:r>
          </w:p>
        </w:tc>
      </w:tr>
      <w:tr w:rsidR="00084561" w:rsidRPr="00084561" w14:paraId="58D42130" w14:textId="77777777" w:rsidTr="00321CD7">
        <w:tc>
          <w:tcPr>
            <w:tcW w:w="4500" w:type="dxa"/>
            <w:gridSpan w:val="3"/>
            <w:hideMark/>
          </w:tcPr>
          <w:p w14:paraId="7D97F0B8" w14:textId="77777777" w:rsidR="00084561" w:rsidRPr="00084561" w:rsidRDefault="00084561" w:rsidP="00084561">
            <w:pPr>
              <w:spacing w:before="120" w:line="240" w:lineRule="auto"/>
              <w:ind w:firstLine="0"/>
              <w:jc w:val="left"/>
              <w:rPr>
                <w:rFonts w:cs="Arial"/>
                <w:szCs w:val="24"/>
                <w:lang w:eastAsia="en-US"/>
              </w:rPr>
            </w:pPr>
            <w:r w:rsidRPr="00084561">
              <w:rPr>
                <w:rFonts w:cs="Arial"/>
                <w:szCs w:val="24"/>
                <w:lang w:eastAsia="en-US"/>
              </w:rPr>
              <w:t>Descrição</w:t>
            </w:r>
          </w:p>
        </w:tc>
        <w:tc>
          <w:tcPr>
            <w:tcW w:w="4431" w:type="dxa"/>
            <w:gridSpan w:val="4"/>
            <w:hideMark/>
          </w:tcPr>
          <w:p w14:paraId="48FACE96"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O sistema carregará a plataforma do mercado atendendo o RF 029.</w:t>
            </w:r>
          </w:p>
        </w:tc>
      </w:tr>
      <w:tr w:rsidR="00084561" w:rsidRPr="00084561" w14:paraId="21153E86" w14:textId="77777777" w:rsidTr="00321CD7">
        <w:tc>
          <w:tcPr>
            <w:tcW w:w="4500" w:type="dxa"/>
            <w:gridSpan w:val="3"/>
            <w:hideMark/>
          </w:tcPr>
          <w:p w14:paraId="5D0A2054"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Ator primário</w:t>
            </w:r>
          </w:p>
        </w:tc>
        <w:tc>
          <w:tcPr>
            <w:tcW w:w="4431" w:type="dxa"/>
            <w:gridSpan w:val="4"/>
          </w:tcPr>
          <w:p w14:paraId="688713F3"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Sistema.</w:t>
            </w:r>
          </w:p>
        </w:tc>
      </w:tr>
      <w:tr w:rsidR="00084561" w:rsidRPr="00084561" w14:paraId="4D35A7B4" w14:textId="77777777" w:rsidTr="00321CD7">
        <w:tc>
          <w:tcPr>
            <w:tcW w:w="4500" w:type="dxa"/>
            <w:gridSpan w:val="3"/>
            <w:hideMark/>
          </w:tcPr>
          <w:p w14:paraId="470C6E13"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Pré-condição</w:t>
            </w:r>
          </w:p>
        </w:tc>
        <w:tc>
          <w:tcPr>
            <w:tcW w:w="4431" w:type="dxa"/>
            <w:gridSpan w:val="4"/>
          </w:tcPr>
          <w:p w14:paraId="42E7AF1C"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A validação do login do mercado.</w:t>
            </w:r>
          </w:p>
        </w:tc>
      </w:tr>
      <w:tr w:rsidR="00084561" w:rsidRPr="00084561" w14:paraId="6E81062D" w14:textId="77777777" w:rsidTr="00321CD7">
        <w:tc>
          <w:tcPr>
            <w:tcW w:w="4500" w:type="dxa"/>
            <w:gridSpan w:val="3"/>
            <w:hideMark/>
          </w:tcPr>
          <w:p w14:paraId="1E6F78C3" w14:textId="77777777" w:rsidR="00084561" w:rsidRPr="00084561" w:rsidRDefault="00084561" w:rsidP="00084561">
            <w:pPr>
              <w:spacing w:before="120" w:line="240" w:lineRule="auto"/>
              <w:ind w:firstLine="0"/>
              <w:jc w:val="left"/>
              <w:rPr>
                <w:rFonts w:cs="Arial"/>
                <w:szCs w:val="24"/>
                <w:lang w:eastAsia="en-US"/>
              </w:rPr>
            </w:pPr>
            <w:r w:rsidRPr="00084561">
              <w:rPr>
                <w:rFonts w:cs="Arial"/>
                <w:szCs w:val="24"/>
                <w:lang w:eastAsia="en-US"/>
              </w:rPr>
              <w:t>Cenário principal</w:t>
            </w:r>
          </w:p>
        </w:tc>
        <w:tc>
          <w:tcPr>
            <w:tcW w:w="4431" w:type="dxa"/>
            <w:gridSpan w:val="4"/>
          </w:tcPr>
          <w:p w14:paraId="3578988C" w14:textId="77777777" w:rsidR="00084561" w:rsidRPr="00084561" w:rsidRDefault="00084561" w:rsidP="00084561">
            <w:pPr>
              <w:numPr>
                <w:ilvl w:val="0"/>
                <w:numId w:val="63"/>
              </w:numPr>
              <w:spacing w:line="240" w:lineRule="auto"/>
              <w:ind w:left="318" w:hanging="318"/>
              <w:contextualSpacing/>
              <w:jc w:val="left"/>
              <w:rPr>
                <w:rFonts w:cs="Arial"/>
                <w:szCs w:val="24"/>
                <w:lang w:eastAsia="en-US"/>
              </w:rPr>
            </w:pPr>
            <w:r w:rsidRPr="00084561">
              <w:rPr>
                <w:rFonts w:cs="Arial"/>
                <w:szCs w:val="24"/>
                <w:lang w:eastAsia="en-US"/>
              </w:rPr>
              <w:t>O sistema carregará a plataforma do mercado.</w:t>
            </w:r>
          </w:p>
        </w:tc>
      </w:tr>
      <w:tr w:rsidR="00084561" w:rsidRPr="00084561" w14:paraId="0D3AF154" w14:textId="77777777" w:rsidTr="00321CD7">
        <w:tc>
          <w:tcPr>
            <w:tcW w:w="4500" w:type="dxa"/>
            <w:gridSpan w:val="3"/>
            <w:hideMark/>
          </w:tcPr>
          <w:p w14:paraId="66D6EBF3"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Pós-condição</w:t>
            </w:r>
          </w:p>
        </w:tc>
        <w:tc>
          <w:tcPr>
            <w:tcW w:w="4431" w:type="dxa"/>
            <w:gridSpan w:val="4"/>
          </w:tcPr>
          <w:p w14:paraId="5E26B001"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O sistema abrir o menu do mercado.</w:t>
            </w:r>
          </w:p>
        </w:tc>
      </w:tr>
      <w:tr w:rsidR="00084561" w:rsidRPr="00084561" w14:paraId="40513FA8" w14:textId="77777777" w:rsidTr="00321CD7">
        <w:tc>
          <w:tcPr>
            <w:tcW w:w="4500" w:type="dxa"/>
            <w:gridSpan w:val="3"/>
            <w:hideMark/>
          </w:tcPr>
          <w:p w14:paraId="2948EAA0"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Cenário alternativo</w:t>
            </w:r>
          </w:p>
        </w:tc>
        <w:tc>
          <w:tcPr>
            <w:tcW w:w="4431" w:type="dxa"/>
            <w:gridSpan w:val="4"/>
          </w:tcPr>
          <w:p w14:paraId="6D5DBE0F" w14:textId="77777777" w:rsidR="00084561" w:rsidRPr="00084561" w:rsidRDefault="00084561" w:rsidP="00084561">
            <w:pPr>
              <w:numPr>
                <w:ilvl w:val="0"/>
                <w:numId w:val="64"/>
              </w:numPr>
              <w:spacing w:line="240" w:lineRule="auto"/>
              <w:ind w:left="318" w:hanging="318"/>
              <w:contextualSpacing/>
              <w:jc w:val="left"/>
              <w:rPr>
                <w:rFonts w:cs="Arial"/>
                <w:szCs w:val="24"/>
                <w:lang w:eastAsia="en-US"/>
              </w:rPr>
            </w:pPr>
            <w:r w:rsidRPr="00084561">
              <w:rPr>
                <w:rFonts w:cs="Arial"/>
                <w:szCs w:val="24"/>
                <w:lang w:eastAsia="en-US"/>
              </w:rPr>
              <w:t>Erro na validação do mercado.</w:t>
            </w:r>
          </w:p>
        </w:tc>
      </w:tr>
      <w:tr w:rsidR="00084561" w:rsidRPr="00084561" w14:paraId="39406988" w14:textId="77777777" w:rsidTr="00321CD7">
        <w:tc>
          <w:tcPr>
            <w:tcW w:w="4500" w:type="dxa"/>
            <w:gridSpan w:val="3"/>
            <w:hideMark/>
          </w:tcPr>
          <w:p w14:paraId="0803F3C4"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Inclusão</w:t>
            </w:r>
          </w:p>
        </w:tc>
        <w:tc>
          <w:tcPr>
            <w:tcW w:w="4431" w:type="dxa"/>
            <w:gridSpan w:val="4"/>
          </w:tcPr>
          <w:p w14:paraId="1AAB509D" w14:textId="77777777" w:rsidR="00084561" w:rsidRPr="00084561" w:rsidRDefault="00084561" w:rsidP="00084561">
            <w:pPr>
              <w:spacing w:line="240" w:lineRule="auto"/>
              <w:ind w:firstLine="0"/>
              <w:contextualSpacing/>
              <w:jc w:val="left"/>
              <w:rPr>
                <w:rFonts w:cs="Arial"/>
                <w:szCs w:val="24"/>
                <w:lang w:eastAsia="en-US"/>
              </w:rPr>
            </w:pPr>
            <w:r w:rsidRPr="00084561">
              <w:rPr>
                <w:rFonts w:cs="Arial"/>
                <w:szCs w:val="24"/>
                <w:lang w:eastAsia="en-US"/>
              </w:rPr>
              <w:t>UC 031 – Abrir menu mercado.</w:t>
            </w:r>
          </w:p>
        </w:tc>
      </w:tr>
      <w:tr w:rsidR="00084561" w:rsidRPr="00084561" w14:paraId="1207BC2F" w14:textId="77777777" w:rsidTr="00321CD7">
        <w:tc>
          <w:tcPr>
            <w:tcW w:w="4500" w:type="dxa"/>
            <w:gridSpan w:val="3"/>
            <w:hideMark/>
          </w:tcPr>
          <w:p w14:paraId="771D5FB8"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Extensão</w:t>
            </w:r>
          </w:p>
        </w:tc>
        <w:tc>
          <w:tcPr>
            <w:tcW w:w="4431" w:type="dxa"/>
            <w:gridSpan w:val="4"/>
          </w:tcPr>
          <w:p w14:paraId="3CEE0377"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Não há.</w:t>
            </w:r>
          </w:p>
        </w:tc>
      </w:tr>
      <w:tr w:rsidR="00084561" w:rsidRPr="00084561" w14:paraId="0049C171" w14:textId="77777777" w:rsidTr="00321CD7">
        <w:tc>
          <w:tcPr>
            <w:tcW w:w="8931" w:type="dxa"/>
            <w:gridSpan w:val="7"/>
            <w:hideMark/>
          </w:tcPr>
          <w:p w14:paraId="4DCB0348"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Caso de uso – Carregar plataforma cliente</w:t>
            </w:r>
          </w:p>
        </w:tc>
      </w:tr>
      <w:tr w:rsidR="00084561" w:rsidRPr="00084561" w14:paraId="21851A68" w14:textId="77777777" w:rsidTr="00321CD7">
        <w:tc>
          <w:tcPr>
            <w:tcW w:w="4500" w:type="dxa"/>
            <w:gridSpan w:val="3"/>
            <w:hideMark/>
          </w:tcPr>
          <w:p w14:paraId="288ECF30"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ID</w:t>
            </w:r>
          </w:p>
        </w:tc>
        <w:tc>
          <w:tcPr>
            <w:tcW w:w="4431" w:type="dxa"/>
            <w:gridSpan w:val="4"/>
            <w:hideMark/>
          </w:tcPr>
          <w:p w14:paraId="09AF34B1"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UC 030</w:t>
            </w:r>
          </w:p>
        </w:tc>
      </w:tr>
      <w:tr w:rsidR="00084561" w:rsidRPr="00084561" w14:paraId="47A52F5D" w14:textId="77777777" w:rsidTr="00321CD7">
        <w:tc>
          <w:tcPr>
            <w:tcW w:w="4500" w:type="dxa"/>
            <w:gridSpan w:val="3"/>
            <w:hideMark/>
          </w:tcPr>
          <w:p w14:paraId="0A52D2CA" w14:textId="77777777" w:rsidR="00084561" w:rsidRPr="00084561" w:rsidRDefault="00084561" w:rsidP="00084561">
            <w:pPr>
              <w:spacing w:before="120" w:line="240" w:lineRule="auto"/>
              <w:ind w:firstLine="0"/>
              <w:jc w:val="left"/>
              <w:rPr>
                <w:rFonts w:cs="Arial"/>
                <w:szCs w:val="24"/>
                <w:lang w:eastAsia="en-US"/>
              </w:rPr>
            </w:pPr>
            <w:r w:rsidRPr="00084561">
              <w:rPr>
                <w:rFonts w:cs="Arial"/>
                <w:szCs w:val="24"/>
                <w:lang w:eastAsia="en-US"/>
              </w:rPr>
              <w:lastRenderedPageBreak/>
              <w:t>Descrição</w:t>
            </w:r>
          </w:p>
        </w:tc>
        <w:tc>
          <w:tcPr>
            <w:tcW w:w="4431" w:type="dxa"/>
            <w:gridSpan w:val="4"/>
            <w:hideMark/>
          </w:tcPr>
          <w:p w14:paraId="266D3C0B"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O sistema carregará a plataforma do cliente atendendo o RF 030.</w:t>
            </w:r>
          </w:p>
        </w:tc>
      </w:tr>
      <w:tr w:rsidR="00084561" w:rsidRPr="00084561" w14:paraId="03C1D9BC" w14:textId="77777777" w:rsidTr="00321CD7">
        <w:tc>
          <w:tcPr>
            <w:tcW w:w="4500" w:type="dxa"/>
            <w:gridSpan w:val="3"/>
            <w:hideMark/>
          </w:tcPr>
          <w:p w14:paraId="2716D38F"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Ator primário</w:t>
            </w:r>
          </w:p>
        </w:tc>
        <w:tc>
          <w:tcPr>
            <w:tcW w:w="4431" w:type="dxa"/>
            <w:gridSpan w:val="4"/>
          </w:tcPr>
          <w:p w14:paraId="31BEE772"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Sistema.</w:t>
            </w:r>
          </w:p>
        </w:tc>
      </w:tr>
      <w:tr w:rsidR="00084561" w:rsidRPr="00084561" w14:paraId="33F61574" w14:textId="77777777" w:rsidTr="00321CD7">
        <w:tc>
          <w:tcPr>
            <w:tcW w:w="4500" w:type="dxa"/>
            <w:gridSpan w:val="3"/>
            <w:hideMark/>
          </w:tcPr>
          <w:p w14:paraId="3ECAA231"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Pré-condição</w:t>
            </w:r>
          </w:p>
        </w:tc>
        <w:tc>
          <w:tcPr>
            <w:tcW w:w="4431" w:type="dxa"/>
            <w:gridSpan w:val="4"/>
          </w:tcPr>
          <w:p w14:paraId="7EBD01AC"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A validação do login do cliente.</w:t>
            </w:r>
          </w:p>
        </w:tc>
      </w:tr>
      <w:tr w:rsidR="00084561" w:rsidRPr="00084561" w14:paraId="4B905168" w14:textId="77777777" w:rsidTr="00321CD7">
        <w:tc>
          <w:tcPr>
            <w:tcW w:w="4500" w:type="dxa"/>
            <w:gridSpan w:val="3"/>
            <w:hideMark/>
          </w:tcPr>
          <w:p w14:paraId="02A1C143" w14:textId="77777777" w:rsidR="00084561" w:rsidRPr="00084561" w:rsidRDefault="00084561" w:rsidP="00084561">
            <w:pPr>
              <w:spacing w:before="240" w:line="240" w:lineRule="auto"/>
              <w:ind w:firstLine="0"/>
              <w:jc w:val="left"/>
              <w:rPr>
                <w:rFonts w:cs="Arial"/>
                <w:szCs w:val="24"/>
                <w:lang w:eastAsia="en-US"/>
              </w:rPr>
            </w:pPr>
            <w:r w:rsidRPr="00084561">
              <w:rPr>
                <w:rFonts w:cs="Arial"/>
                <w:szCs w:val="24"/>
                <w:lang w:eastAsia="en-US"/>
              </w:rPr>
              <w:t>Cenário principal</w:t>
            </w:r>
          </w:p>
        </w:tc>
        <w:tc>
          <w:tcPr>
            <w:tcW w:w="4431" w:type="dxa"/>
            <w:gridSpan w:val="4"/>
          </w:tcPr>
          <w:p w14:paraId="127FCAB6" w14:textId="77777777" w:rsidR="00084561" w:rsidRPr="00084561" w:rsidRDefault="00084561" w:rsidP="00084561">
            <w:pPr>
              <w:numPr>
                <w:ilvl w:val="0"/>
                <w:numId w:val="65"/>
              </w:numPr>
              <w:spacing w:line="240" w:lineRule="auto"/>
              <w:ind w:left="318" w:hanging="318"/>
              <w:contextualSpacing/>
              <w:jc w:val="left"/>
              <w:rPr>
                <w:rFonts w:cs="Arial"/>
                <w:szCs w:val="24"/>
                <w:lang w:eastAsia="en-US"/>
              </w:rPr>
            </w:pPr>
            <w:r w:rsidRPr="00084561">
              <w:rPr>
                <w:rFonts w:cs="Arial"/>
                <w:szCs w:val="24"/>
                <w:lang w:eastAsia="en-US"/>
              </w:rPr>
              <w:t>O sistema carregará a plataforma do cliente.</w:t>
            </w:r>
          </w:p>
        </w:tc>
      </w:tr>
      <w:tr w:rsidR="00084561" w:rsidRPr="00084561" w14:paraId="33BC266D" w14:textId="77777777" w:rsidTr="00321CD7">
        <w:tc>
          <w:tcPr>
            <w:tcW w:w="4500" w:type="dxa"/>
            <w:gridSpan w:val="3"/>
            <w:hideMark/>
          </w:tcPr>
          <w:p w14:paraId="7A8FD07B"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Pós-condição</w:t>
            </w:r>
          </w:p>
        </w:tc>
        <w:tc>
          <w:tcPr>
            <w:tcW w:w="4431" w:type="dxa"/>
            <w:gridSpan w:val="4"/>
          </w:tcPr>
          <w:p w14:paraId="7A3DE662"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O sistema abrir o menu do cliente.</w:t>
            </w:r>
          </w:p>
        </w:tc>
      </w:tr>
      <w:tr w:rsidR="00084561" w:rsidRPr="00084561" w14:paraId="6B320B40" w14:textId="77777777" w:rsidTr="00321CD7">
        <w:tc>
          <w:tcPr>
            <w:tcW w:w="4500" w:type="dxa"/>
            <w:gridSpan w:val="3"/>
            <w:hideMark/>
          </w:tcPr>
          <w:p w14:paraId="541B01EE"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Cenário alternativo</w:t>
            </w:r>
          </w:p>
        </w:tc>
        <w:tc>
          <w:tcPr>
            <w:tcW w:w="4431" w:type="dxa"/>
            <w:gridSpan w:val="4"/>
          </w:tcPr>
          <w:p w14:paraId="2B25FB9A" w14:textId="77777777" w:rsidR="00084561" w:rsidRPr="00084561" w:rsidRDefault="00084561" w:rsidP="00084561">
            <w:pPr>
              <w:numPr>
                <w:ilvl w:val="0"/>
                <w:numId w:val="66"/>
              </w:numPr>
              <w:spacing w:line="240" w:lineRule="auto"/>
              <w:ind w:left="318" w:hanging="318"/>
              <w:contextualSpacing/>
              <w:jc w:val="left"/>
              <w:rPr>
                <w:rFonts w:cs="Arial"/>
                <w:szCs w:val="24"/>
                <w:lang w:eastAsia="en-US"/>
              </w:rPr>
            </w:pPr>
            <w:r w:rsidRPr="00084561">
              <w:rPr>
                <w:rFonts w:cs="Arial"/>
                <w:szCs w:val="24"/>
                <w:lang w:eastAsia="en-US"/>
              </w:rPr>
              <w:t>Erro na validação do cliente.</w:t>
            </w:r>
          </w:p>
        </w:tc>
      </w:tr>
      <w:tr w:rsidR="00084561" w:rsidRPr="00084561" w14:paraId="368E8428" w14:textId="77777777" w:rsidTr="00321CD7">
        <w:tc>
          <w:tcPr>
            <w:tcW w:w="4500" w:type="dxa"/>
            <w:gridSpan w:val="3"/>
            <w:hideMark/>
          </w:tcPr>
          <w:p w14:paraId="79E67AF3"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Inclusão</w:t>
            </w:r>
          </w:p>
        </w:tc>
        <w:tc>
          <w:tcPr>
            <w:tcW w:w="4431" w:type="dxa"/>
            <w:gridSpan w:val="4"/>
          </w:tcPr>
          <w:p w14:paraId="1A07C147" w14:textId="77777777" w:rsidR="00084561" w:rsidRPr="00084561" w:rsidRDefault="00084561" w:rsidP="00084561">
            <w:pPr>
              <w:spacing w:line="240" w:lineRule="auto"/>
              <w:ind w:firstLine="0"/>
              <w:contextualSpacing/>
              <w:jc w:val="left"/>
              <w:rPr>
                <w:rFonts w:cs="Arial"/>
                <w:szCs w:val="24"/>
                <w:lang w:eastAsia="en-US"/>
              </w:rPr>
            </w:pPr>
            <w:r w:rsidRPr="00084561">
              <w:rPr>
                <w:rFonts w:cs="Arial"/>
                <w:szCs w:val="24"/>
                <w:lang w:eastAsia="en-US"/>
              </w:rPr>
              <w:t>UC 009 – Abrir menu cliente.</w:t>
            </w:r>
          </w:p>
        </w:tc>
      </w:tr>
      <w:tr w:rsidR="00084561" w:rsidRPr="00084561" w14:paraId="7DDCD3EE" w14:textId="77777777" w:rsidTr="00321CD7">
        <w:tc>
          <w:tcPr>
            <w:tcW w:w="4500" w:type="dxa"/>
            <w:gridSpan w:val="3"/>
            <w:hideMark/>
          </w:tcPr>
          <w:p w14:paraId="1470B153"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Extensão</w:t>
            </w:r>
          </w:p>
        </w:tc>
        <w:tc>
          <w:tcPr>
            <w:tcW w:w="4431" w:type="dxa"/>
            <w:gridSpan w:val="4"/>
          </w:tcPr>
          <w:p w14:paraId="424F78DF"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Não há.</w:t>
            </w:r>
          </w:p>
        </w:tc>
      </w:tr>
      <w:tr w:rsidR="00084561" w:rsidRPr="00084561" w14:paraId="7D35AD1F" w14:textId="77777777" w:rsidTr="00321CD7">
        <w:tc>
          <w:tcPr>
            <w:tcW w:w="8931" w:type="dxa"/>
            <w:gridSpan w:val="7"/>
            <w:hideMark/>
          </w:tcPr>
          <w:p w14:paraId="1BBB5842"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Caso de uso – Abrir menu mercado</w:t>
            </w:r>
          </w:p>
        </w:tc>
      </w:tr>
      <w:tr w:rsidR="00084561" w:rsidRPr="00084561" w14:paraId="66F978E7" w14:textId="77777777" w:rsidTr="00321CD7">
        <w:tc>
          <w:tcPr>
            <w:tcW w:w="4500" w:type="dxa"/>
            <w:gridSpan w:val="3"/>
            <w:hideMark/>
          </w:tcPr>
          <w:p w14:paraId="0F3F739A"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ID</w:t>
            </w:r>
          </w:p>
        </w:tc>
        <w:tc>
          <w:tcPr>
            <w:tcW w:w="4431" w:type="dxa"/>
            <w:gridSpan w:val="4"/>
            <w:hideMark/>
          </w:tcPr>
          <w:p w14:paraId="10429FCF"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UC 031</w:t>
            </w:r>
          </w:p>
        </w:tc>
      </w:tr>
      <w:tr w:rsidR="00084561" w:rsidRPr="00084561" w14:paraId="533B367A" w14:textId="77777777" w:rsidTr="00321CD7">
        <w:tc>
          <w:tcPr>
            <w:tcW w:w="4500" w:type="dxa"/>
            <w:gridSpan w:val="3"/>
            <w:hideMark/>
          </w:tcPr>
          <w:p w14:paraId="0BA0124F" w14:textId="77777777" w:rsidR="00084561" w:rsidRPr="00084561" w:rsidRDefault="00084561" w:rsidP="00084561">
            <w:pPr>
              <w:spacing w:before="120" w:line="240" w:lineRule="auto"/>
              <w:ind w:firstLine="0"/>
              <w:jc w:val="left"/>
              <w:rPr>
                <w:rFonts w:cs="Arial"/>
                <w:szCs w:val="24"/>
                <w:lang w:eastAsia="en-US"/>
              </w:rPr>
            </w:pPr>
            <w:r w:rsidRPr="00084561">
              <w:rPr>
                <w:rFonts w:cs="Arial"/>
                <w:szCs w:val="24"/>
                <w:lang w:eastAsia="en-US"/>
              </w:rPr>
              <w:t>Descrição</w:t>
            </w:r>
          </w:p>
        </w:tc>
        <w:tc>
          <w:tcPr>
            <w:tcW w:w="4431" w:type="dxa"/>
            <w:gridSpan w:val="4"/>
            <w:hideMark/>
          </w:tcPr>
          <w:p w14:paraId="16EB12C1"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O sistema renderizará o menu do mercado atendendo o RF 031.</w:t>
            </w:r>
          </w:p>
        </w:tc>
      </w:tr>
      <w:tr w:rsidR="00084561" w:rsidRPr="00084561" w14:paraId="418DE66D" w14:textId="77777777" w:rsidTr="00321CD7">
        <w:tc>
          <w:tcPr>
            <w:tcW w:w="4500" w:type="dxa"/>
            <w:gridSpan w:val="3"/>
            <w:hideMark/>
          </w:tcPr>
          <w:p w14:paraId="21A5C149"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Ator primário</w:t>
            </w:r>
          </w:p>
        </w:tc>
        <w:tc>
          <w:tcPr>
            <w:tcW w:w="4431" w:type="dxa"/>
            <w:gridSpan w:val="4"/>
          </w:tcPr>
          <w:p w14:paraId="6EF4D4A0"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Sistema.</w:t>
            </w:r>
          </w:p>
        </w:tc>
      </w:tr>
      <w:tr w:rsidR="00084561" w:rsidRPr="00084561" w14:paraId="7FC8E2B4" w14:textId="77777777" w:rsidTr="00321CD7">
        <w:tc>
          <w:tcPr>
            <w:tcW w:w="4500" w:type="dxa"/>
            <w:gridSpan w:val="3"/>
            <w:hideMark/>
          </w:tcPr>
          <w:p w14:paraId="7BCDB770"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Pré-condição</w:t>
            </w:r>
          </w:p>
        </w:tc>
        <w:tc>
          <w:tcPr>
            <w:tcW w:w="4431" w:type="dxa"/>
            <w:gridSpan w:val="4"/>
          </w:tcPr>
          <w:p w14:paraId="1E034DB5"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O sistema ter carregado a plataforma do mercado</w:t>
            </w:r>
          </w:p>
        </w:tc>
      </w:tr>
      <w:tr w:rsidR="00084561" w:rsidRPr="00084561" w14:paraId="0B57FE59" w14:textId="77777777" w:rsidTr="00321CD7">
        <w:tc>
          <w:tcPr>
            <w:tcW w:w="4500" w:type="dxa"/>
            <w:gridSpan w:val="3"/>
            <w:hideMark/>
          </w:tcPr>
          <w:p w14:paraId="58AE1E4E" w14:textId="77777777" w:rsidR="00084561" w:rsidRPr="00084561" w:rsidRDefault="00084561" w:rsidP="00084561">
            <w:pPr>
              <w:spacing w:before="240" w:line="240" w:lineRule="auto"/>
              <w:ind w:firstLine="0"/>
              <w:jc w:val="left"/>
              <w:rPr>
                <w:rFonts w:cs="Arial"/>
                <w:szCs w:val="24"/>
                <w:lang w:eastAsia="en-US"/>
              </w:rPr>
            </w:pPr>
            <w:r w:rsidRPr="00084561">
              <w:rPr>
                <w:rFonts w:cs="Arial"/>
                <w:szCs w:val="24"/>
                <w:lang w:eastAsia="en-US"/>
              </w:rPr>
              <w:t>Cenário principal</w:t>
            </w:r>
          </w:p>
        </w:tc>
        <w:tc>
          <w:tcPr>
            <w:tcW w:w="4431" w:type="dxa"/>
            <w:gridSpan w:val="4"/>
          </w:tcPr>
          <w:p w14:paraId="2ACD8D8C" w14:textId="77777777" w:rsidR="00084561" w:rsidRPr="00084561" w:rsidRDefault="00084561" w:rsidP="00084561">
            <w:pPr>
              <w:numPr>
                <w:ilvl w:val="0"/>
                <w:numId w:val="67"/>
              </w:numPr>
              <w:spacing w:line="240" w:lineRule="auto"/>
              <w:ind w:left="318" w:hanging="318"/>
              <w:contextualSpacing/>
              <w:jc w:val="left"/>
              <w:rPr>
                <w:rFonts w:cs="Arial"/>
                <w:szCs w:val="24"/>
                <w:lang w:eastAsia="en-US"/>
              </w:rPr>
            </w:pPr>
            <w:r w:rsidRPr="00084561">
              <w:rPr>
                <w:rFonts w:cs="Arial"/>
                <w:szCs w:val="24"/>
                <w:lang w:eastAsia="en-US"/>
              </w:rPr>
              <w:t>O sistema carregará o menu do mercado.</w:t>
            </w:r>
          </w:p>
          <w:p w14:paraId="2ABC0D53" w14:textId="77777777" w:rsidR="00084561" w:rsidRPr="00084561" w:rsidRDefault="00084561" w:rsidP="00084561">
            <w:pPr>
              <w:numPr>
                <w:ilvl w:val="0"/>
                <w:numId w:val="67"/>
              </w:numPr>
              <w:spacing w:line="240" w:lineRule="auto"/>
              <w:ind w:left="318" w:hanging="318"/>
              <w:contextualSpacing/>
              <w:jc w:val="left"/>
              <w:rPr>
                <w:rFonts w:cs="Arial"/>
                <w:szCs w:val="24"/>
                <w:lang w:eastAsia="en-US"/>
              </w:rPr>
            </w:pPr>
            <w:r w:rsidRPr="00084561">
              <w:rPr>
                <w:rFonts w:cs="Arial"/>
                <w:szCs w:val="24"/>
                <w:lang w:eastAsia="en-US"/>
              </w:rPr>
              <w:t>O mercado terá a opção de escolher entre atualizar lista de produtos ou listar pedidos.</w:t>
            </w:r>
          </w:p>
        </w:tc>
      </w:tr>
      <w:tr w:rsidR="00084561" w:rsidRPr="00084561" w14:paraId="641A4DFD" w14:textId="77777777" w:rsidTr="00321CD7">
        <w:tc>
          <w:tcPr>
            <w:tcW w:w="4500" w:type="dxa"/>
            <w:gridSpan w:val="3"/>
            <w:hideMark/>
          </w:tcPr>
          <w:p w14:paraId="49C563F7"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Pós-condição</w:t>
            </w:r>
          </w:p>
        </w:tc>
        <w:tc>
          <w:tcPr>
            <w:tcW w:w="4431" w:type="dxa"/>
            <w:gridSpan w:val="4"/>
          </w:tcPr>
          <w:p w14:paraId="3498C715"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O mercado atualizará produtos ou listará os pedidos.</w:t>
            </w:r>
          </w:p>
        </w:tc>
      </w:tr>
      <w:tr w:rsidR="00084561" w:rsidRPr="00084561" w14:paraId="70C92979" w14:textId="77777777" w:rsidTr="00321CD7">
        <w:tc>
          <w:tcPr>
            <w:tcW w:w="4500" w:type="dxa"/>
            <w:gridSpan w:val="3"/>
            <w:hideMark/>
          </w:tcPr>
          <w:p w14:paraId="602EC930"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Cenário alternativo</w:t>
            </w:r>
          </w:p>
        </w:tc>
        <w:tc>
          <w:tcPr>
            <w:tcW w:w="4431" w:type="dxa"/>
            <w:gridSpan w:val="4"/>
          </w:tcPr>
          <w:p w14:paraId="7DE90DF3" w14:textId="77777777" w:rsidR="00084561" w:rsidRPr="00084561" w:rsidRDefault="00084561" w:rsidP="00084561">
            <w:pPr>
              <w:numPr>
                <w:ilvl w:val="0"/>
                <w:numId w:val="68"/>
              </w:numPr>
              <w:spacing w:line="240" w:lineRule="auto"/>
              <w:ind w:left="318" w:hanging="318"/>
              <w:contextualSpacing/>
              <w:jc w:val="left"/>
              <w:rPr>
                <w:rFonts w:cs="Arial"/>
                <w:szCs w:val="24"/>
                <w:lang w:eastAsia="en-US"/>
              </w:rPr>
            </w:pPr>
            <w:r w:rsidRPr="00084561">
              <w:rPr>
                <w:rFonts w:cs="Arial"/>
                <w:szCs w:val="24"/>
                <w:lang w:eastAsia="en-US"/>
              </w:rPr>
              <w:t>O mercado saí do aplicativo.</w:t>
            </w:r>
          </w:p>
        </w:tc>
      </w:tr>
      <w:tr w:rsidR="00084561" w:rsidRPr="00084561" w14:paraId="26565F10" w14:textId="77777777" w:rsidTr="00321CD7">
        <w:tc>
          <w:tcPr>
            <w:tcW w:w="4500" w:type="dxa"/>
            <w:gridSpan w:val="3"/>
            <w:hideMark/>
          </w:tcPr>
          <w:p w14:paraId="7048ED15"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Inclusão</w:t>
            </w:r>
          </w:p>
        </w:tc>
        <w:tc>
          <w:tcPr>
            <w:tcW w:w="4431" w:type="dxa"/>
            <w:gridSpan w:val="4"/>
          </w:tcPr>
          <w:p w14:paraId="38BC2EA6" w14:textId="77777777" w:rsidR="00084561" w:rsidRPr="00084561" w:rsidRDefault="00084561" w:rsidP="00084561">
            <w:pPr>
              <w:spacing w:line="240" w:lineRule="auto"/>
              <w:ind w:firstLine="0"/>
              <w:contextualSpacing/>
              <w:jc w:val="left"/>
              <w:rPr>
                <w:rFonts w:cs="Arial"/>
                <w:szCs w:val="24"/>
                <w:lang w:eastAsia="en-US"/>
              </w:rPr>
            </w:pPr>
            <w:r w:rsidRPr="00084561">
              <w:rPr>
                <w:rFonts w:cs="Arial"/>
                <w:szCs w:val="24"/>
                <w:lang w:eastAsia="en-US"/>
              </w:rPr>
              <w:t>Não há.</w:t>
            </w:r>
          </w:p>
        </w:tc>
      </w:tr>
      <w:tr w:rsidR="00084561" w:rsidRPr="00084561" w14:paraId="5801E617" w14:textId="77777777" w:rsidTr="00321CD7">
        <w:tc>
          <w:tcPr>
            <w:tcW w:w="4500" w:type="dxa"/>
            <w:gridSpan w:val="3"/>
            <w:hideMark/>
          </w:tcPr>
          <w:p w14:paraId="5A89AA99"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Extensão</w:t>
            </w:r>
          </w:p>
        </w:tc>
        <w:tc>
          <w:tcPr>
            <w:tcW w:w="4431" w:type="dxa"/>
            <w:gridSpan w:val="4"/>
          </w:tcPr>
          <w:p w14:paraId="6E629BDA"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Não há.</w:t>
            </w:r>
          </w:p>
        </w:tc>
      </w:tr>
      <w:tr w:rsidR="00084561" w:rsidRPr="00084561" w14:paraId="78CF5C96" w14:textId="77777777" w:rsidTr="00321CD7">
        <w:tc>
          <w:tcPr>
            <w:tcW w:w="8931" w:type="dxa"/>
            <w:gridSpan w:val="7"/>
            <w:hideMark/>
          </w:tcPr>
          <w:p w14:paraId="5BE4EFC6"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Caso de uso – Finalizar pedido</w:t>
            </w:r>
          </w:p>
        </w:tc>
      </w:tr>
      <w:tr w:rsidR="00084561" w:rsidRPr="00084561" w14:paraId="3E29B9A9" w14:textId="77777777" w:rsidTr="00321CD7">
        <w:tc>
          <w:tcPr>
            <w:tcW w:w="4500" w:type="dxa"/>
            <w:gridSpan w:val="3"/>
            <w:hideMark/>
          </w:tcPr>
          <w:p w14:paraId="461FE8A5"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ID</w:t>
            </w:r>
          </w:p>
        </w:tc>
        <w:tc>
          <w:tcPr>
            <w:tcW w:w="4431" w:type="dxa"/>
            <w:gridSpan w:val="4"/>
            <w:hideMark/>
          </w:tcPr>
          <w:p w14:paraId="512CC90C"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UC 032</w:t>
            </w:r>
          </w:p>
        </w:tc>
      </w:tr>
      <w:tr w:rsidR="00084561" w:rsidRPr="00084561" w14:paraId="164EE2BC" w14:textId="77777777" w:rsidTr="00321CD7">
        <w:tc>
          <w:tcPr>
            <w:tcW w:w="4500" w:type="dxa"/>
            <w:gridSpan w:val="3"/>
            <w:hideMark/>
          </w:tcPr>
          <w:p w14:paraId="61C45C3D"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Descrição</w:t>
            </w:r>
          </w:p>
        </w:tc>
        <w:tc>
          <w:tcPr>
            <w:tcW w:w="4431" w:type="dxa"/>
            <w:gridSpan w:val="4"/>
            <w:hideMark/>
          </w:tcPr>
          <w:p w14:paraId="451373D1"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O mercado finalizará o pedido atendendo o RF 032.</w:t>
            </w:r>
          </w:p>
        </w:tc>
      </w:tr>
      <w:tr w:rsidR="00084561" w:rsidRPr="00084561" w14:paraId="79220E1C" w14:textId="77777777" w:rsidTr="00321CD7">
        <w:tc>
          <w:tcPr>
            <w:tcW w:w="4500" w:type="dxa"/>
            <w:gridSpan w:val="3"/>
            <w:hideMark/>
          </w:tcPr>
          <w:p w14:paraId="6B5CF68C"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Ator primário</w:t>
            </w:r>
          </w:p>
        </w:tc>
        <w:tc>
          <w:tcPr>
            <w:tcW w:w="4431" w:type="dxa"/>
            <w:gridSpan w:val="4"/>
          </w:tcPr>
          <w:p w14:paraId="686B5829"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Mercado.</w:t>
            </w:r>
          </w:p>
        </w:tc>
      </w:tr>
      <w:tr w:rsidR="00084561" w:rsidRPr="00084561" w14:paraId="6E956C46" w14:textId="77777777" w:rsidTr="00321CD7">
        <w:tc>
          <w:tcPr>
            <w:tcW w:w="4500" w:type="dxa"/>
            <w:gridSpan w:val="3"/>
            <w:hideMark/>
          </w:tcPr>
          <w:p w14:paraId="2A84339F"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Pré-condição</w:t>
            </w:r>
          </w:p>
        </w:tc>
        <w:tc>
          <w:tcPr>
            <w:tcW w:w="4431" w:type="dxa"/>
            <w:gridSpan w:val="4"/>
          </w:tcPr>
          <w:p w14:paraId="2CBD2085"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O cliente ter recebido e pagado pelo pedido.</w:t>
            </w:r>
          </w:p>
        </w:tc>
      </w:tr>
      <w:tr w:rsidR="00084561" w:rsidRPr="00084561" w14:paraId="390DFE69" w14:textId="77777777" w:rsidTr="00321CD7">
        <w:tc>
          <w:tcPr>
            <w:tcW w:w="4500" w:type="dxa"/>
            <w:gridSpan w:val="3"/>
            <w:hideMark/>
          </w:tcPr>
          <w:p w14:paraId="7567B116"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Cenário principal</w:t>
            </w:r>
          </w:p>
        </w:tc>
        <w:tc>
          <w:tcPr>
            <w:tcW w:w="4431" w:type="dxa"/>
            <w:gridSpan w:val="4"/>
          </w:tcPr>
          <w:p w14:paraId="26019C58" w14:textId="77777777" w:rsidR="00084561" w:rsidRPr="00084561" w:rsidRDefault="00084561" w:rsidP="00084561">
            <w:pPr>
              <w:numPr>
                <w:ilvl w:val="0"/>
                <w:numId w:val="69"/>
              </w:numPr>
              <w:spacing w:line="240" w:lineRule="auto"/>
              <w:ind w:left="0" w:firstLine="0"/>
              <w:contextualSpacing/>
              <w:jc w:val="left"/>
              <w:rPr>
                <w:rFonts w:cs="Arial"/>
                <w:szCs w:val="24"/>
                <w:lang w:eastAsia="en-US"/>
              </w:rPr>
            </w:pPr>
            <w:r w:rsidRPr="00084561">
              <w:rPr>
                <w:rFonts w:cs="Arial"/>
                <w:szCs w:val="24"/>
                <w:lang w:eastAsia="en-US"/>
              </w:rPr>
              <w:t>O mercado receberá o comprovante do pagamento.</w:t>
            </w:r>
          </w:p>
          <w:p w14:paraId="26D79F7B" w14:textId="77777777" w:rsidR="00084561" w:rsidRPr="00084561" w:rsidRDefault="00084561" w:rsidP="00084561">
            <w:pPr>
              <w:numPr>
                <w:ilvl w:val="0"/>
                <w:numId w:val="69"/>
              </w:numPr>
              <w:spacing w:line="240" w:lineRule="auto"/>
              <w:ind w:left="0" w:firstLine="0"/>
              <w:contextualSpacing/>
              <w:jc w:val="left"/>
              <w:rPr>
                <w:rFonts w:cs="Arial"/>
                <w:szCs w:val="24"/>
                <w:lang w:eastAsia="en-US"/>
              </w:rPr>
            </w:pPr>
            <w:r w:rsidRPr="00084561">
              <w:rPr>
                <w:rFonts w:cs="Arial"/>
                <w:szCs w:val="24"/>
                <w:lang w:eastAsia="en-US"/>
              </w:rPr>
              <w:t>O mercado finalizará o pedido no sistema.</w:t>
            </w:r>
          </w:p>
        </w:tc>
      </w:tr>
      <w:tr w:rsidR="00084561" w:rsidRPr="00084561" w14:paraId="72BB51BB" w14:textId="77777777" w:rsidTr="00321CD7">
        <w:tc>
          <w:tcPr>
            <w:tcW w:w="4500" w:type="dxa"/>
            <w:gridSpan w:val="3"/>
            <w:hideMark/>
          </w:tcPr>
          <w:p w14:paraId="68E5DBFB"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Pós-condição</w:t>
            </w:r>
          </w:p>
        </w:tc>
        <w:tc>
          <w:tcPr>
            <w:tcW w:w="4431" w:type="dxa"/>
            <w:gridSpan w:val="4"/>
          </w:tcPr>
          <w:p w14:paraId="55352438"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O sistema atualiza o status do pedido para finalizado.</w:t>
            </w:r>
          </w:p>
        </w:tc>
      </w:tr>
      <w:tr w:rsidR="00084561" w:rsidRPr="00084561" w14:paraId="46EE43DB" w14:textId="77777777" w:rsidTr="00321CD7">
        <w:tc>
          <w:tcPr>
            <w:tcW w:w="4500" w:type="dxa"/>
            <w:gridSpan w:val="3"/>
            <w:hideMark/>
          </w:tcPr>
          <w:p w14:paraId="173B6786" w14:textId="77777777" w:rsidR="00084561" w:rsidRPr="00084561" w:rsidRDefault="00084561" w:rsidP="00084561">
            <w:pPr>
              <w:spacing w:before="120" w:line="240" w:lineRule="auto"/>
              <w:ind w:firstLine="0"/>
              <w:jc w:val="left"/>
              <w:rPr>
                <w:rFonts w:cs="Arial"/>
                <w:szCs w:val="24"/>
                <w:lang w:eastAsia="en-US"/>
              </w:rPr>
            </w:pPr>
            <w:r w:rsidRPr="00084561">
              <w:rPr>
                <w:rFonts w:cs="Arial"/>
                <w:szCs w:val="24"/>
                <w:lang w:eastAsia="en-US"/>
              </w:rPr>
              <w:t>Cenário alternativo</w:t>
            </w:r>
          </w:p>
        </w:tc>
        <w:tc>
          <w:tcPr>
            <w:tcW w:w="4431" w:type="dxa"/>
            <w:gridSpan w:val="4"/>
          </w:tcPr>
          <w:p w14:paraId="5CFF4B6E" w14:textId="77777777" w:rsidR="00084561" w:rsidRPr="00084561" w:rsidRDefault="00084561" w:rsidP="00084561">
            <w:pPr>
              <w:numPr>
                <w:ilvl w:val="0"/>
                <w:numId w:val="70"/>
              </w:numPr>
              <w:spacing w:line="240" w:lineRule="auto"/>
              <w:ind w:left="0" w:firstLine="0"/>
              <w:contextualSpacing/>
              <w:jc w:val="left"/>
              <w:rPr>
                <w:rFonts w:cs="Arial"/>
                <w:szCs w:val="24"/>
                <w:lang w:eastAsia="en-US"/>
              </w:rPr>
            </w:pPr>
            <w:r w:rsidRPr="00084561">
              <w:rPr>
                <w:rFonts w:cs="Arial"/>
                <w:szCs w:val="24"/>
                <w:lang w:eastAsia="en-US"/>
              </w:rPr>
              <w:t>O mercado não recebe o comprovante.</w:t>
            </w:r>
          </w:p>
          <w:p w14:paraId="48FDAD4D" w14:textId="77777777" w:rsidR="00084561" w:rsidRPr="00084561" w:rsidRDefault="00084561" w:rsidP="00084561">
            <w:pPr>
              <w:numPr>
                <w:ilvl w:val="0"/>
                <w:numId w:val="70"/>
              </w:numPr>
              <w:spacing w:line="240" w:lineRule="auto"/>
              <w:ind w:left="0" w:firstLine="0"/>
              <w:contextualSpacing/>
              <w:jc w:val="left"/>
              <w:rPr>
                <w:rFonts w:cs="Arial"/>
                <w:szCs w:val="24"/>
                <w:lang w:eastAsia="en-US"/>
              </w:rPr>
            </w:pPr>
            <w:r w:rsidRPr="00084561">
              <w:rPr>
                <w:rFonts w:cs="Arial"/>
                <w:szCs w:val="24"/>
                <w:lang w:eastAsia="en-US"/>
              </w:rPr>
              <w:t>O cliente não paga pelo pedido.</w:t>
            </w:r>
          </w:p>
        </w:tc>
      </w:tr>
      <w:tr w:rsidR="00084561" w:rsidRPr="00084561" w14:paraId="6DCC5EB8" w14:textId="77777777" w:rsidTr="00321CD7">
        <w:tc>
          <w:tcPr>
            <w:tcW w:w="4500" w:type="dxa"/>
            <w:gridSpan w:val="3"/>
            <w:hideMark/>
          </w:tcPr>
          <w:p w14:paraId="3DADFD14"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Inclusão</w:t>
            </w:r>
          </w:p>
        </w:tc>
        <w:tc>
          <w:tcPr>
            <w:tcW w:w="4431" w:type="dxa"/>
            <w:gridSpan w:val="4"/>
          </w:tcPr>
          <w:p w14:paraId="56D2BDE8" w14:textId="77777777" w:rsidR="00084561" w:rsidRPr="00084561" w:rsidRDefault="00084561" w:rsidP="00084561">
            <w:pPr>
              <w:spacing w:line="240" w:lineRule="auto"/>
              <w:ind w:firstLine="0"/>
              <w:contextualSpacing/>
              <w:jc w:val="left"/>
              <w:rPr>
                <w:rFonts w:cs="Arial"/>
                <w:szCs w:val="24"/>
                <w:lang w:eastAsia="en-US"/>
              </w:rPr>
            </w:pPr>
            <w:r w:rsidRPr="00084561">
              <w:rPr>
                <w:rFonts w:cs="Arial"/>
                <w:szCs w:val="24"/>
                <w:lang w:eastAsia="en-US"/>
              </w:rPr>
              <w:t>Não há.</w:t>
            </w:r>
          </w:p>
        </w:tc>
      </w:tr>
      <w:tr w:rsidR="00084561" w:rsidRPr="00084561" w14:paraId="343166F3" w14:textId="77777777" w:rsidTr="00321CD7">
        <w:tc>
          <w:tcPr>
            <w:tcW w:w="4500" w:type="dxa"/>
            <w:gridSpan w:val="3"/>
            <w:hideMark/>
          </w:tcPr>
          <w:p w14:paraId="545AB932"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Extensão</w:t>
            </w:r>
          </w:p>
        </w:tc>
        <w:tc>
          <w:tcPr>
            <w:tcW w:w="4431" w:type="dxa"/>
            <w:gridSpan w:val="4"/>
          </w:tcPr>
          <w:p w14:paraId="377F92D9"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Não há.</w:t>
            </w:r>
          </w:p>
        </w:tc>
      </w:tr>
      <w:tr w:rsidR="00084561" w:rsidRPr="00084561" w14:paraId="56E7346F" w14:textId="77777777" w:rsidTr="00321CD7">
        <w:tc>
          <w:tcPr>
            <w:tcW w:w="8931" w:type="dxa"/>
            <w:gridSpan w:val="7"/>
            <w:hideMark/>
          </w:tcPr>
          <w:p w14:paraId="66474321"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Caso de uso – Atualizar lista de pedidos</w:t>
            </w:r>
          </w:p>
        </w:tc>
      </w:tr>
      <w:tr w:rsidR="00084561" w:rsidRPr="00084561" w14:paraId="47B02964" w14:textId="77777777" w:rsidTr="00321CD7">
        <w:tc>
          <w:tcPr>
            <w:tcW w:w="4500" w:type="dxa"/>
            <w:gridSpan w:val="3"/>
            <w:hideMark/>
          </w:tcPr>
          <w:p w14:paraId="7ED3724B"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ID</w:t>
            </w:r>
          </w:p>
        </w:tc>
        <w:tc>
          <w:tcPr>
            <w:tcW w:w="4431" w:type="dxa"/>
            <w:gridSpan w:val="4"/>
            <w:hideMark/>
          </w:tcPr>
          <w:p w14:paraId="10D49DA3"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UC 033</w:t>
            </w:r>
          </w:p>
        </w:tc>
      </w:tr>
      <w:tr w:rsidR="00084561" w:rsidRPr="00084561" w14:paraId="78E2133E" w14:textId="77777777" w:rsidTr="00321CD7">
        <w:tc>
          <w:tcPr>
            <w:tcW w:w="4500" w:type="dxa"/>
            <w:gridSpan w:val="3"/>
            <w:hideMark/>
          </w:tcPr>
          <w:p w14:paraId="4C30BD7D"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lastRenderedPageBreak/>
              <w:t>Descrição</w:t>
            </w:r>
          </w:p>
        </w:tc>
        <w:tc>
          <w:tcPr>
            <w:tcW w:w="4431" w:type="dxa"/>
            <w:gridSpan w:val="4"/>
            <w:hideMark/>
          </w:tcPr>
          <w:p w14:paraId="04E24E4A"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A plataforma do mercado receberá uma notificação do sistema de novo pedido atendendo o RF026.</w:t>
            </w:r>
          </w:p>
        </w:tc>
      </w:tr>
      <w:tr w:rsidR="00084561" w:rsidRPr="00084561" w14:paraId="168BC9C9" w14:textId="77777777" w:rsidTr="00321CD7">
        <w:tc>
          <w:tcPr>
            <w:tcW w:w="4500" w:type="dxa"/>
            <w:gridSpan w:val="3"/>
            <w:hideMark/>
          </w:tcPr>
          <w:p w14:paraId="140931BB"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Ator primário</w:t>
            </w:r>
          </w:p>
        </w:tc>
        <w:tc>
          <w:tcPr>
            <w:tcW w:w="4431" w:type="dxa"/>
            <w:gridSpan w:val="4"/>
          </w:tcPr>
          <w:p w14:paraId="3FC57E51"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Sistema.</w:t>
            </w:r>
          </w:p>
        </w:tc>
      </w:tr>
      <w:tr w:rsidR="00084561" w:rsidRPr="00084561" w14:paraId="37706D92" w14:textId="77777777" w:rsidTr="00321CD7">
        <w:tc>
          <w:tcPr>
            <w:tcW w:w="4500" w:type="dxa"/>
            <w:gridSpan w:val="3"/>
            <w:hideMark/>
          </w:tcPr>
          <w:p w14:paraId="0BC8EE21"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Pré-condição</w:t>
            </w:r>
          </w:p>
        </w:tc>
        <w:tc>
          <w:tcPr>
            <w:tcW w:w="4431" w:type="dxa"/>
            <w:gridSpan w:val="4"/>
          </w:tcPr>
          <w:p w14:paraId="36640DC1"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O cliente ter realizado um pedido.</w:t>
            </w:r>
          </w:p>
        </w:tc>
      </w:tr>
      <w:tr w:rsidR="00084561" w:rsidRPr="00084561" w14:paraId="5CFFD23D" w14:textId="77777777" w:rsidTr="00321CD7">
        <w:tc>
          <w:tcPr>
            <w:tcW w:w="4500" w:type="dxa"/>
            <w:gridSpan w:val="3"/>
            <w:hideMark/>
          </w:tcPr>
          <w:p w14:paraId="6F284650"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Cenário principal</w:t>
            </w:r>
          </w:p>
        </w:tc>
        <w:tc>
          <w:tcPr>
            <w:tcW w:w="4431" w:type="dxa"/>
            <w:gridSpan w:val="4"/>
          </w:tcPr>
          <w:p w14:paraId="771E67D1" w14:textId="77777777" w:rsidR="00084561" w:rsidRPr="00084561" w:rsidRDefault="00084561" w:rsidP="00084561">
            <w:pPr>
              <w:numPr>
                <w:ilvl w:val="0"/>
                <w:numId w:val="72"/>
              </w:numPr>
              <w:spacing w:line="240" w:lineRule="auto"/>
              <w:ind w:left="315"/>
              <w:contextualSpacing/>
              <w:jc w:val="left"/>
              <w:rPr>
                <w:rFonts w:cs="Arial"/>
                <w:szCs w:val="24"/>
                <w:lang w:eastAsia="en-US"/>
              </w:rPr>
            </w:pPr>
            <w:r w:rsidRPr="00084561">
              <w:rPr>
                <w:rFonts w:cs="Arial"/>
                <w:szCs w:val="24"/>
                <w:lang w:eastAsia="en-US"/>
              </w:rPr>
              <w:t>O sistema enviará notificação de novo pedido.</w:t>
            </w:r>
          </w:p>
          <w:p w14:paraId="6481A766" w14:textId="77777777" w:rsidR="00084561" w:rsidRPr="00084561" w:rsidRDefault="00084561" w:rsidP="00084561">
            <w:pPr>
              <w:numPr>
                <w:ilvl w:val="0"/>
                <w:numId w:val="72"/>
              </w:numPr>
              <w:spacing w:line="240" w:lineRule="auto"/>
              <w:ind w:left="315"/>
              <w:contextualSpacing/>
              <w:jc w:val="left"/>
              <w:rPr>
                <w:rFonts w:cs="Arial"/>
                <w:szCs w:val="24"/>
                <w:lang w:eastAsia="en-US"/>
              </w:rPr>
            </w:pPr>
            <w:r w:rsidRPr="00084561">
              <w:rPr>
                <w:rFonts w:cs="Arial"/>
                <w:szCs w:val="24"/>
                <w:lang w:eastAsia="en-US"/>
              </w:rPr>
              <w:t>A plataforma do mercado atualizará a lista de pedidos..</w:t>
            </w:r>
          </w:p>
        </w:tc>
      </w:tr>
      <w:tr w:rsidR="00084561" w:rsidRPr="00084561" w14:paraId="2F1054D6" w14:textId="77777777" w:rsidTr="00321CD7">
        <w:tc>
          <w:tcPr>
            <w:tcW w:w="4500" w:type="dxa"/>
            <w:gridSpan w:val="3"/>
            <w:hideMark/>
          </w:tcPr>
          <w:p w14:paraId="5D31545C"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Pós-condição</w:t>
            </w:r>
          </w:p>
        </w:tc>
        <w:tc>
          <w:tcPr>
            <w:tcW w:w="4431" w:type="dxa"/>
            <w:gridSpan w:val="4"/>
          </w:tcPr>
          <w:p w14:paraId="487E4455"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O mercado listar pedidos.</w:t>
            </w:r>
          </w:p>
        </w:tc>
      </w:tr>
      <w:tr w:rsidR="00084561" w:rsidRPr="00084561" w14:paraId="6EC4BC91" w14:textId="77777777" w:rsidTr="00321CD7">
        <w:tc>
          <w:tcPr>
            <w:tcW w:w="4500" w:type="dxa"/>
            <w:gridSpan w:val="3"/>
            <w:hideMark/>
          </w:tcPr>
          <w:p w14:paraId="2093550F"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Cenário alternativo</w:t>
            </w:r>
          </w:p>
        </w:tc>
        <w:tc>
          <w:tcPr>
            <w:tcW w:w="4431" w:type="dxa"/>
            <w:gridSpan w:val="4"/>
          </w:tcPr>
          <w:p w14:paraId="4F32E695" w14:textId="77777777" w:rsidR="00084561" w:rsidRPr="00084561" w:rsidRDefault="00084561" w:rsidP="00084561">
            <w:pPr>
              <w:numPr>
                <w:ilvl w:val="0"/>
                <w:numId w:val="71"/>
              </w:numPr>
              <w:spacing w:line="240" w:lineRule="auto"/>
              <w:ind w:left="318" w:hanging="318"/>
              <w:contextualSpacing/>
              <w:jc w:val="left"/>
              <w:rPr>
                <w:rFonts w:cs="Arial"/>
                <w:szCs w:val="24"/>
                <w:lang w:eastAsia="en-US"/>
              </w:rPr>
            </w:pPr>
            <w:r w:rsidRPr="00084561">
              <w:rPr>
                <w:rFonts w:cs="Arial"/>
                <w:szCs w:val="24"/>
                <w:lang w:eastAsia="en-US"/>
              </w:rPr>
              <w:t>O mercado não recebe o pedido.</w:t>
            </w:r>
          </w:p>
        </w:tc>
      </w:tr>
      <w:tr w:rsidR="00084561" w:rsidRPr="00084561" w14:paraId="5AAEE8CE" w14:textId="77777777" w:rsidTr="00321CD7">
        <w:tc>
          <w:tcPr>
            <w:tcW w:w="4500" w:type="dxa"/>
            <w:gridSpan w:val="3"/>
            <w:hideMark/>
          </w:tcPr>
          <w:p w14:paraId="0C82E9BC"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Inclusão</w:t>
            </w:r>
          </w:p>
        </w:tc>
        <w:tc>
          <w:tcPr>
            <w:tcW w:w="4431" w:type="dxa"/>
            <w:gridSpan w:val="4"/>
          </w:tcPr>
          <w:p w14:paraId="154D89DF" w14:textId="77777777" w:rsidR="00084561" w:rsidRPr="00084561" w:rsidRDefault="00084561" w:rsidP="00084561">
            <w:pPr>
              <w:spacing w:line="240" w:lineRule="auto"/>
              <w:ind w:firstLine="0"/>
              <w:contextualSpacing/>
              <w:jc w:val="left"/>
              <w:rPr>
                <w:rFonts w:cs="Arial"/>
                <w:szCs w:val="24"/>
                <w:lang w:eastAsia="en-US"/>
              </w:rPr>
            </w:pPr>
            <w:r w:rsidRPr="00084561">
              <w:rPr>
                <w:rFonts w:cs="Arial"/>
                <w:szCs w:val="24"/>
                <w:lang w:eastAsia="en-US"/>
              </w:rPr>
              <w:t>Não há.</w:t>
            </w:r>
          </w:p>
        </w:tc>
      </w:tr>
      <w:tr w:rsidR="00084561" w:rsidRPr="00084561" w14:paraId="03829372" w14:textId="77777777" w:rsidTr="00321CD7">
        <w:tc>
          <w:tcPr>
            <w:tcW w:w="4500" w:type="dxa"/>
            <w:gridSpan w:val="3"/>
            <w:hideMark/>
          </w:tcPr>
          <w:p w14:paraId="03261AE7"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Extensão</w:t>
            </w:r>
          </w:p>
        </w:tc>
        <w:tc>
          <w:tcPr>
            <w:tcW w:w="4431" w:type="dxa"/>
            <w:gridSpan w:val="4"/>
          </w:tcPr>
          <w:p w14:paraId="67E2D141"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Não há.</w:t>
            </w:r>
          </w:p>
        </w:tc>
      </w:tr>
      <w:tr w:rsidR="00084561" w:rsidRPr="00084561" w14:paraId="74144FF6" w14:textId="77777777" w:rsidTr="00321CD7">
        <w:tc>
          <w:tcPr>
            <w:tcW w:w="8931" w:type="dxa"/>
            <w:gridSpan w:val="7"/>
            <w:hideMark/>
          </w:tcPr>
          <w:p w14:paraId="4BD98D73"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Caso de uso – Atualizar status pedidos</w:t>
            </w:r>
          </w:p>
        </w:tc>
      </w:tr>
      <w:tr w:rsidR="00084561" w:rsidRPr="00084561" w14:paraId="6795D855" w14:textId="77777777" w:rsidTr="00321CD7">
        <w:tc>
          <w:tcPr>
            <w:tcW w:w="4500" w:type="dxa"/>
            <w:gridSpan w:val="3"/>
            <w:hideMark/>
          </w:tcPr>
          <w:p w14:paraId="4A4C92BE"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ID</w:t>
            </w:r>
          </w:p>
        </w:tc>
        <w:tc>
          <w:tcPr>
            <w:tcW w:w="4431" w:type="dxa"/>
            <w:gridSpan w:val="4"/>
            <w:hideMark/>
          </w:tcPr>
          <w:p w14:paraId="76A65EF5"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UC 034</w:t>
            </w:r>
          </w:p>
        </w:tc>
      </w:tr>
      <w:tr w:rsidR="00084561" w:rsidRPr="00084561" w14:paraId="45C76C63" w14:textId="77777777" w:rsidTr="00321CD7">
        <w:tc>
          <w:tcPr>
            <w:tcW w:w="4500" w:type="dxa"/>
            <w:gridSpan w:val="3"/>
            <w:hideMark/>
          </w:tcPr>
          <w:p w14:paraId="7A99347B"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Descrição</w:t>
            </w:r>
          </w:p>
        </w:tc>
        <w:tc>
          <w:tcPr>
            <w:tcW w:w="4431" w:type="dxa"/>
            <w:gridSpan w:val="4"/>
            <w:hideMark/>
          </w:tcPr>
          <w:p w14:paraId="627F3955"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A plataforma do mercado enviará notificação contendo status do pedido atendendo o RF034.</w:t>
            </w:r>
          </w:p>
        </w:tc>
      </w:tr>
      <w:tr w:rsidR="00084561" w:rsidRPr="00084561" w14:paraId="0CDA0E9A" w14:textId="77777777" w:rsidTr="00321CD7">
        <w:tc>
          <w:tcPr>
            <w:tcW w:w="4500" w:type="dxa"/>
            <w:gridSpan w:val="3"/>
            <w:hideMark/>
          </w:tcPr>
          <w:p w14:paraId="0E95EB22"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Ator primário</w:t>
            </w:r>
          </w:p>
        </w:tc>
        <w:tc>
          <w:tcPr>
            <w:tcW w:w="4431" w:type="dxa"/>
            <w:gridSpan w:val="4"/>
          </w:tcPr>
          <w:p w14:paraId="286A30AC"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Sistema.</w:t>
            </w:r>
          </w:p>
        </w:tc>
      </w:tr>
      <w:tr w:rsidR="00084561" w:rsidRPr="00084561" w14:paraId="7FBE308E" w14:textId="77777777" w:rsidTr="00321CD7">
        <w:tc>
          <w:tcPr>
            <w:tcW w:w="4500" w:type="dxa"/>
            <w:gridSpan w:val="3"/>
            <w:hideMark/>
          </w:tcPr>
          <w:p w14:paraId="246EF4CD"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Pré-condição</w:t>
            </w:r>
          </w:p>
        </w:tc>
        <w:tc>
          <w:tcPr>
            <w:tcW w:w="4431" w:type="dxa"/>
            <w:gridSpan w:val="4"/>
          </w:tcPr>
          <w:p w14:paraId="4FB2218E"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O mercado ter informado atualização no pedido;</w:t>
            </w:r>
          </w:p>
        </w:tc>
      </w:tr>
      <w:tr w:rsidR="00084561" w:rsidRPr="00084561" w14:paraId="68F497FB" w14:textId="77777777" w:rsidTr="00321CD7">
        <w:tc>
          <w:tcPr>
            <w:tcW w:w="4500" w:type="dxa"/>
            <w:gridSpan w:val="3"/>
            <w:hideMark/>
          </w:tcPr>
          <w:p w14:paraId="3E59ADF9"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Cenário principal</w:t>
            </w:r>
          </w:p>
        </w:tc>
        <w:tc>
          <w:tcPr>
            <w:tcW w:w="4431" w:type="dxa"/>
            <w:gridSpan w:val="4"/>
          </w:tcPr>
          <w:p w14:paraId="11740300" w14:textId="77777777" w:rsidR="00084561" w:rsidRPr="00084561" w:rsidRDefault="00084561" w:rsidP="00084561">
            <w:pPr>
              <w:numPr>
                <w:ilvl w:val="0"/>
                <w:numId w:val="72"/>
              </w:numPr>
              <w:spacing w:line="240" w:lineRule="auto"/>
              <w:ind w:left="320" w:hanging="320"/>
              <w:contextualSpacing/>
              <w:jc w:val="left"/>
              <w:rPr>
                <w:rFonts w:cs="Arial"/>
                <w:szCs w:val="24"/>
                <w:lang w:eastAsia="en-US"/>
              </w:rPr>
            </w:pPr>
            <w:r w:rsidRPr="00084561">
              <w:rPr>
                <w:rFonts w:cs="Arial"/>
                <w:szCs w:val="24"/>
                <w:lang w:eastAsia="en-US"/>
              </w:rPr>
              <w:t>O mercado enviará uma notificação para o cliente informando pedido aceito ou separado e pronto para entrega.</w:t>
            </w:r>
          </w:p>
          <w:p w14:paraId="2AA3CCCD" w14:textId="77777777" w:rsidR="00084561" w:rsidRPr="00084561" w:rsidRDefault="00084561" w:rsidP="00084561">
            <w:pPr>
              <w:numPr>
                <w:ilvl w:val="0"/>
                <w:numId w:val="72"/>
              </w:numPr>
              <w:spacing w:line="240" w:lineRule="auto"/>
              <w:ind w:left="320" w:hanging="320"/>
              <w:contextualSpacing/>
              <w:jc w:val="left"/>
              <w:rPr>
                <w:rFonts w:cs="Arial"/>
                <w:szCs w:val="24"/>
                <w:lang w:eastAsia="en-US"/>
              </w:rPr>
            </w:pPr>
            <w:r w:rsidRPr="00084561">
              <w:rPr>
                <w:rFonts w:cs="Arial"/>
                <w:szCs w:val="24"/>
                <w:lang w:eastAsia="en-US"/>
              </w:rPr>
              <w:t>O status do pedido é atualizado para o cliente.</w:t>
            </w:r>
          </w:p>
        </w:tc>
      </w:tr>
      <w:tr w:rsidR="00084561" w:rsidRPr="00084561" w14:paraId="203DC6BE" w14:textId="77777777" w:rsidTr="00321CD7">
        <w:tc>
          <w:tcPr>
            <w:tcW w:w="4500" w:type="dxa"/>
            <w:gridSpan w:val="3"/>
            <w:hideMark/>
          </w:tcPr>
          <w:p w14:paraId="0A776B47"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Pós-condição</w:t>
            </w:r>
          </w:p>
        </w:tc>
        <w:tc>
          <w:tcPr>
            <w:tcW w:w="4431" w:type="dxa"/>
            <w:gridSpan w:val="4"/>
          </w:tcPr>
          <w:p w14:paraId="225B3645"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O cliente ver o status do pedido.</w:t>
            </w:r>
          </w:p>
        </w:tc>
      </w:tr>
      <w:tr w:rsidR="00084561" w:rsidRPr="00084561" w14:paraId="42C16008" w14:textId="77777777" w:rsidTr="00321CD7">
        <w:tc>
          <w:tcPr>
            <w:tcW w:w="4500" w:type="dxa"/>
            <w:gridSpan w:val="3"/>
            <w:hideMark/>
          </w:tcPr>
          <w:p w14:paraId="7CFE1A0C"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Cenário alternativo</w:t>
            </w:r>
          </w:p>
        </w:tc>
        <w:tc>
          <w:tcPr>
            <w:tcW w:w="4431" w:type="dxa"/>
            <w:gridSpan w:val="4"/>
          </w:tcPr>
          <w:p w14:paraId="3B3A32F3" w14:textId="77777777" w:rsidR="00084561" w:rsidRPr="00084561" w:rsidRDefault="00084561" w:rsidP="00084561">
            <w:pPr>
              <w:numPr>
                <w:ilvl w:val="0"/>
                <w:numId w:val="71"/>
              </w:numPr>
              <w:spacing w:line="240" w:lineRule="auto"/>
              <w:ind w:left="318" w:hanging="318"/>
              <w:contextualSpacing/>
              <w:jc w:val="left"/>
              <w:rPr>
                <w:rFonts w:cs="Arial"/>
                <w:szCs w:val="24"/>
                <w:lang w:eastAsia="en-US"/>
              </w:rPr>
            </w:pPr>
            <w:r w:rsidRPr="00084561">
              <w:rPr>
                <w:rFonts w:cs="Arial"/>
                <w:szCs w:val="24"/>
                <w:lang w:eastAsia="en-US"/>
              </w:rPr>
              <w:t>O mercado não recebe o pedido.</w:t>
            </w:r>
          </w:p>
        </w:tc>
      </w:tr>
      <w:tr w:rsidR="00084561" w:rsidRPr="00084561" w14:paraId="00AAEC12" w14:textId="77777777" w:rsidTr="00321CD7">
        <w:tc>
          <w:tcPr>
            <w:tcW w:w="4500" w:type="dxa"/>
            <w:gridSpan w:val="3"/>
            <w:hideMark/>
          </w:tcPr>
          <w:p w14:paraId="0F8DDEE3"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Inclusão</w:t>
            </w:r>
          </w:p>
        </w:tc>
        <w:tc>
          <w:tcPr>
            <w:tcW w:w="4431" w:type="dxa"/>
            <w:gridSpan w:val="4"/>
          </w:tcPr>
          <w:p w14:paraId="50AC64FC" w14:textId="77777777" w:rsidR="00084561" w:rsidRPr="00084561" w:rsidRDefault="00084561" w:rsidP="00084561">
            <w:pPr>
              <w:spacing w:line="240" w:lineRule="auto"/>
              <w:ind w:firstLine="0"/>
              <w:contextualSpacing/>
              <w:jc w:val="left"/>
              <w:rPr>
                <w:rFonts w:cs="Arial"/>
                <w:szCs w:val="24"/>
                <w:lang w:eastAsia="en-US"/>
              </w:rPr>
            </w:pPr>
            <w:r w:rsidRPr="00084561">
              <w:rPr>
                <w:rFonts w:cs="Arial"/>
                <w:szCs w:val="24"/>
                <w:lang w:eastAsia="en-US"/>
              </w:rPr>
              <w:t>UC 028 – Informar pedido aceito.</w:t>
            </w:r>
          </w:p>
        </w:tc>
      </w:tr>
      <w:tr w:rsidR="00084561" w:rsidRPr="00084561" w14:paraId="1488179B" w14:textId="77777777" w:rsidTr="00321CD7">
        <w:tc>
          <w:tcPr>
            <w:tcW w:w="4500" w:type="dxa"/>
            <w:gridSpan w:val="3"/>
            <w:hideMark/>
          </w:tcPr>
          <w:p w14:paraId="382F1DD2"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Extensão</w:t>
            </w:r>
          </w:p>
        </w:tc>
        <w:tc>
          <w:tcPr>
            <w:tcW w:w="4431" w:type="dxa"/>
            <w:gridSpan w:val="4"/>
          </w:tcPr>
          <w:p w14:paraId="0297CC5F"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Não há.</w:t>
            </w:r>
          </w:p>
        </w:tc>
      </w:tr>
      <w:tr w:rsidR="00084561" w:rsidRPr="00084561" w14:paraId="46612744" w14:textId="77777777" w:rsidTr="00321CD7">
        <w:tc>
          <w:tcPr>
            <w:tcW w:w="8931" w:type="dxa"/>
            <w:gridSpan w:val="7"/>
            <w:hideMark/>
          </w:tcPr>
          <w:p w14:paraId="0CE4F394"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Caso de uso – Selecionar plataforma</w:t>
            </w:r>
          </w:p>
        </w:tc>
      </w:tr>
      <w:tr w:rsidR="00DE3B82" w:rsidRPr="00084561" w14:paraId="05BD622E" w14:textId="77777777" w:rsidTr="00321CD7">
        <w:tc>
          <w:tcPr>
            <w:tcW w:w="4500" w:type="dxa"/>
            <w:gridSpan w:val="3"/>
            <w:hideMark/>
          </w:tcPr>
          <w:p w14:paraId="182C45E1"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ID</w:t>
            </w:r>
          </w:p>
        </w:tc>
        <w:tc>
          <w:tcPr>
            <w:tcW w:w="4431" w:type="dxa"/>
            <w:gridSpan w:val="4"/>
            <w:hideMark/>
          </w:tcPr>
          <w:p w14:paraId="75818AF9"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UC 035</w:t>
            </w:r>
          </w:p>
        </w:tc>
      </w:tr>
      <w:tr w:rsidR="00DE3B82" w:rsidRPr="00084561" w14:paraId="5BD424B1" w14:textId="77777777" w:rsidTr="00321CD7">
        <w:tc>
          <w:tcPr>
            <w:tcW w:w="4500" w:type="dxa"/>
            <w:gridSpan w:val="3"/>
            <w:hideMark/>
          </w:tcPr>
          <w:p w14:paraId="4D6C2B98" w14:textId="77777777" w:rsidR="00084561" w:rsidRPr="00084561" w:rsidRDefault="00084561" w:rsidP="00084561">
            <w:pPr>
              <w:spacing w:line="240" w:lineRule="auto"/>
              <w:ind w:firstLine="0"/>
              <w:jc w:val="left"/>
              <w:rPr>
                <w:rFonts w:cs="Arial"/>
                <w:szCs w:val="24"/>
                <w:lang w:eastAsia="en-US"/>
              </w:rPr>
            </w:pPr>
          </w:p>
          <w:p w14:paraId="49D1387D"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Descrição</w:t>
            </w:r>
          </w:p>
        </w:tc>
        <w:tc>
          <w:tcPr>
            <w:tcW w:w="4431" w:type="dxa"/>
            <w:gridSpan w:val="4"/>
            <w:hideMark/>
          </w:tcPr>
          <w:p w14:paraId="7A70FE2E"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O sistema irá selecionar a plataforma mercado ou cliente de acordo com login validado, atendendo o RF035.</w:t>
            </w:r>
          </w:p>
        </w:tc>
      </w:tr>
      <w:tr w:rsidR="00DE3B82" w:rsidRPr="00084561" w14:paraId="27F8E17E" w14:textId="77777777" w:rsidTr="00321CD7">
        <w:tc>
          <w:tcPr>
            <w:tcW w:w="4500" w:type="dxa"/>
            <w:gridSpan w:val="3"/>
            <w:hideMark/>
          </w:tcPr>
          <w:p w14:paraId="74908F69"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Ator primário</w:t>
            </w:r>
          </w:p>
        </w:tc>
        <w:tc>
          <w:tcPr>
            <w:tcW w:w="4431" w:type="dxa"/>
            <w:gridSpan w:val="4"/>
          </w:tcPr>
          <w:p w14:paraId="68DAABAC"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Sistema.</w:t>
            </w:r>
          </w:p>
        </w:tc>
      </w:tr>
      <w:tr w:rsidR="00DE3B82" w:rsidRPr="00084561" w14:paraId="68D9ACAE" w14:textId="77777777" w:rsidTr="00321CD7">
        <w:tc>
          <w:tcPr>
            <w:tcW w:w="4500" w:type="dxa"/>
            <w:gridSpan w:val="3"/>
            <w:hideMark/>
          </w:tcPr>
          <w:p w14:paraId="11EF69DB"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Pré-condição</w:t>
            </w:r>
          </w:p>
        </w:tc>
        <w:tc>
          <w:tcPr>
            <w:tcW w:w="4431" w:type="dxa"/>
            <w:gridSpan w:val="4"/>
          </w:tcPr>
          <w:p w14:paraId="28BCAA30"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O sistema ter validado login de acesso;</w:t>
            </w:r>
          </w:p>
        </w:tc>
      </w:tr>
      <w:tr w:rsidR="00DE3B82" w:rsidRPr="00084561" w14:paraId="2B41A240" w14:textId="77777777" w:rsidTr="00321CD7">
        <w:tc>
          <w:tcPr>
            <w:tcW w:w="4500" w:type="dxa"/>
            <w:gridSpan w:val="3"/>
            <w:hideMark/>
          </w:tcPr>
          <w:p w14:paraId="01C286BA" w14:textId="77777777" w:rsidR="00084561" w:rsidRPr="00084561" w:rsidRDefault="00084561" w:rsidP="00084561">
            <w:pPr>
              <w:spacing w:line="240" w:lineRule="auto"/>
              <w:ind w:firstLine="0"/>
              <w:jc w:val="left"/>
              <w:rPr>
                <w:rFonts w:cs="Arial"/>
                <w:szCs w:val="24"/>
                <w:lang w:eastAsia="en-US"/>
              </w:rPr>
            </w:pPr>
          </w:p>
          <w:p w14:paraId="1EB7362F" w14:textId="77777777" w:rsidR="00084561" w:rsidRPr="00084561" w:rsidRDefault="00084561" w:rsidP="00084561">
            <w:pPr>
              <w:spacing w:line="240" w:lineRule="auto"/>
              <w:ind w:firstLine="0"/>
              <w:jc w:val="left"/>
              <w:rPr>
                <w:rFonts w:cs="Arial"/>
                <w:szCs w:val="24"/>
                <w:lang w:eastAsia="en-US"/>
              </w:rPr>
            </w:pPr>
          </w:p>
          <w:p w14:paraId="75A66DC8" w14:textId="77777777" w:rsidR="00084561" w:rsidRPr="00084561" w:rsidRDefault="00084561" w:rsidP="00084561">
            <w:pPr>
              <w:spacing w:line="240" w:lineRule="auto"/>
              <w:ind w:firstLine="0"/>
              <w:jc w:val="left"/>
              <w:rPr>
                <w:rFonts w:cs="Arial"/>
                <w:szCs w:val="24"/>
                <w:lang w:eastAsia="en-US"/>
              </w:rPr>
            </w:pPr>
          </w:p>
          <w:p w14:paraId="0CCE9828"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Cenário principal</w:t>
            </w:r>
          </w:p>
        </w:tc>
        <w:tc>
          <w:tcPr>
            <w:tcW w:w="4431" w:type="dxa"/>
            <w:gridSpan w:val="4"/>
          </w:tcPr>
          <w:p w14:paraId="6CAFEBCE" w14:textId="77777777" w:rsidR="00084561" w:rsidRPr="00084561" w:rsidRDefault="00084561" w:rsidP="00084561">
            <w:pPr>
              <w:numPr>
                <w:ilvl w:val="0"/>
                <w:numId w:val="74"/>
              </w:numPr>
              <w:spacing w:line="240" w:lineRule="auto"/>
              <w:ind w:left="320" w:hanging="284"/>
              <w:contextualSpacing/>
              <w:jc w:val="left"/>
              <w:rPr>
                <w:rFonts w:cs="Arial"/>
                <w:szCs w:val="24"/>
                <w:lang w:eastAsia="en-US"/>
              </w:rPr>
            </w:pPr>
            <w:r w:rsidRPr="00084561">
              <w:rPr>
                <w:rFonts w:cs="Arial"/>
                <w:szCs w:val="24"/>
                <w:lang w:eastAsia="en-US"/>
              </w:rPr>
              <w:t>O sistema validará as entradas do login consultando no banco de dados.</w:t>
            </w:r>
          </w:p>
          <w:p w14:paraId="33F61D4C" w14:textId="77777777" w:rsidR="00084561" w:rsidRPr="00084561" w:rsidRDefault="00084561" w:rsidP="00084561">
            <w:pPr>
              <w:numPr>
                <w:ilvl w:val="0"/>
                <w:numId w:val="74"/>
              </w:numPr>
              <w:spacing w:line="240" w:lineRule="auto"/>
              <w:ind w:left="320" w:hanging="284"/>
              <w:contextualSpacing/>
              <w:jc w:val="left"/>
              <w:rPr>
                <w:rFonts w:cs="Arial"/>
                <w:szCs w:val="24"/>
                <w:lang w:eastAsia="en-US"/>
              </w:rPr>
            </w:pPr>
            <w:r w:rsidRPr="00084561">
              <w:rPr>
                <w:rFonts w:cs="Arial"/>
                <w:szCs w:val="24"/>
                <w:lang w:eastAsia="en-US"/>
              </w:rPr>
              <w:t>O sistema irá recuperar do banco de dados o tipo de usuário (mercado ou cliente).</w:t>
            </w:r>
          </w:p>
          <w:p w14:paraId="03CEAFF9" w14:textId="77777777" w:rsidR="00084561" w:rsidRPr="00084561" w:rsidRDefault="00084561" w:rsidP="00084561">
            <w:pPr>
              <w:numPr>
                <w:ilvl w:val="0"/>
                <w:numId w:val="74"/>
              </w:numPr>
              <w:spacing w:line="240" w:lineRule="auto"/>
              <w:ind w:left="320" w:hanging="284"/>
              <w:contextualSpacing/>
              <w:jc w:val="left"/>
              <w:rPr>
                <w:rFonts w:cs="Arial"/>
                <w:szCs w:val="24"/>
                <w:lang w:eastAsia="en-US"/>
              </w:rPr>
            </w:pPr>
            <w:r w:rsidRPr="00084561">
              <w:rPr>
                <w:rFonts w:cs="Arial"/>
                <w:szCs w:val="24"/>
                <w:lang w:eastAsia="en-US"/>
              </w:rPr>
              <w:t>O sistema direcionará para carregar a plataforma do mercado ou do cliente.</w:t>
            </w:r>
          </w:p>
        </w:tc>
      </w:tr>
      <w:tr w:rsidR="00DE3B82" w:rsidRPr="00084561" w14:paraId="796034E2" w14:textId="77777777" w:rsidTr="00321CD7">
        <w:tc>
          <w:tcPr>
            <w:tcW w:w="4500" w:type="dxa"/>
            <w:gridSpan w:val="3"/>
            <w:hideMark/>
          </w:tcPr>
          <w:p w14:paraId="0FFA2CF9"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lastRenderedPageBreak/>
              <w:t>Pós-condição</w:t>
            </w:r>
          </w:p>
        </w:tc>
        <w:tc>
          <w:tcPr>
            <w:tcW w:w="4431" w:type="dxa"/>
            <w:gridSpan w:val="4"/>
          </w:tcPr>
          <w:p w14:paraId="0B9BF705"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O sistema irá carregar a plataforma de acordo com o tipo de usuário (mercado ou cliente).</w:t>
            </w:r>
          </w:p>
        </w:tc>
      </w:tr>
      <w:tr w:rsidR="00DE3B82" w:rsidRPr="00084561" w14:paraId="274B0CBA" w14:textId="77777777" w:rsidTr="00321CD7">
        <w:tc>
          <w:tcPr>
            <w:tcW w:w="4500" w:type="dxa"/>
            <w:gridSpan w:val="3"/>
            <w:hideMark/>
          </w:tcPr>
          <w:p w14:paraId="7AD9B989"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Cenário alternativo</w:t>
            </w:r>
          </w:p>
        </w:tc>
        <w:tc>
          <w:tcPr>
            <w:tcW w:w="4431" w:type="dxa"/>
            <w:gridSpan w:val="4"/>
          </w:tcPr>
          <w:p w14:paraId="0DAFAB4B" w14:textId="77777777" w:rsidR="00084561" w:rsidRPr="00084561" w:rsidRDefault="00084561" w:rsidP="00084561">
            <w:pPr>
              <w:numPr>
                <w:ilvl w:val="0"/>
                <w:numId w:val="73"/>
              </w:numPr>
              <w:spacing w:line="240" w:lineRule="auto"/>
              <w:ind w:left="318" w:hanging="318"/>
              <w:contextualSpacing/>
              <w:jc w:val="left"/>
              <w:rPr>
                <w:rFonts w:cs="Arial"/>
                <w:szCs w:val="24"/>
                <w:lang w:eastAsia="en-US"/>
              </w:rPr>
            </w:pPr>
            <w:r w:rsidRPr="00084561">
              <w:rPr>
                <w:rFonts w:cs="Arial"/>
                <w:szCs w:val="24"/>
                <w:lang w:eastAsia="en-US"/>
              </w:rPr>
              <w:t>O cliente não ter cadastro.</w:t>
            </w:r>
          </w:p>
        </w:tc>
      </w:tr>
      <w:tr w:rsidR="00DE3B82" w:rsidRPr="00084561" w14:paraId="5C7B8A1A" w14:textId="77777777" w:rsidTr="00321CD7">
        <w:tc>
          <w:tcPr>
            <w:tcW w:w="4500" w:type="dxa"/>
            <w:gridSpan w:val="3"/>
            <w:hideMark/>
          </w:tcPr>
          <w:p w14:paraId="0534030E"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Inclusão</w:t>
            </w:r>
          </w:p>
        </w:tc>
        <w:tc>
          <w:tcPr>
            <w:tcW w:w="4431" w:type="dxa"/>
            <w:gridSpan w:val="4"/>
          </w:tcPr>
          <w:p w14:paraId="3765EE81" w14:textId="77777777" w:rsidR="00084561" w:rsidRPr="00084561" w:rsidRDefault="00084561" w:rsidP="00084561">
            <w:pPr>
              <w:spacing w:line="240" w:lineRule="auto"/>
              <w:ind w:firstLine="0"/>
              <w:contextualSpacing/>
              <w:jc w:val="left"/>
              <w:rPr>
                <w:rFonts w:cs="Arial"/>
                <w:szCs w:val="24"/>
                <w:lang w:eastAsia="en-US"/>
              </w:rPr>
            </w:pPr>
            <w:r w:rsidRPr="00084561">
              <w:rPr>
                <w:rFonts w:cs="Arial"/>
                <w:szCs w:val="24"/>
                <w:lang w:eastAsia="en-US"/>
              </w:rPr>
              <w:t>Não há.</w:t>
            </w:r>
          </w:p>
        </w:tc>
      </w:tr>
      <w:tr w:rsidR="00DE3B82" w:rsidRPr="00084561" w14:paraId="5ACCDB22" w14:textId="77777777" w:rsidTr="00321CD7">
        <w:tc>
          <w:tcPr>
            <w:tcW w:w="4500" w:type="dxa"/>
            <w:gridSpan w:val="3"/>
            <w:hideMark/>
          </w:tcPr>
          <w:p w14:paraId="0A6DECFA"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Extensão</w:t>
            </w:r>
          </w:p>
        </w:tc>
        <w:tc>
          <w:tcPr>
            <w:tcW w:w="4431" w:type="dxa"/>
            <w:gridSpan w:val="4"/>
          </w:tcPr>
          <w:p w14:paraId="3628EB04"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UC 004 – Validar login, UC 029 – Carregar plataforma mercado e UC 030 – carregar plataforma cliente.</w:t>
            </w:r>
          </w:p>
        </w:tc>
      </w:tr>
      <w:tr w:rsidR="00084561" w:rsidRPr="00084561" w14:paraId="0950D7DD" w14:textId="77777777" w:rsidTr="00321CD7">
        <w:tc>
          <w:tcPr>
            <w:tcW w:w="8931" w:type="dxa"/>
            <w:gridSpan w:val="7"/>
            <w:hideMark/>
          </w:tcPr>
          <w:p w14:paraId="7FFF89A7"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Caso de uso – Enviar form cadastro</w:t>
            </w:r>
          </w:p>
        </w:tc>
      </w:tr>
      <w:tr w:rsidR="00DE3B82" w:rsidRPr="00084561" w14:paraId="1ECCF971" w14:textId="77777777" w:rsidTr="00321CD7">
        <w:tc>
          <w:tcPr>
            <w:tcW w:w="4500" w:type="dxa"/>
            <w:gridSpan w:val="3"/>
            <w:hideMark/>
          </w:tcPr>
          <w:p w14:paraId="7D75E710"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ID</w:t>
            </w:r>
          </w:p>
        </w:tc>
        <w:tc>
          <w:tcPr>
            <w:tcW w:w="4431" w:type="dxa"/>
            <w:gridSpan w:val="4"/>
            <w:hideMark/>
          </w:tcPr>
          <w:p w14:paraId="2F2E5058"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UC 036</w:t>
            </w:r>
          </w:p>
        </w:tc>
      </w:tr>
      <w:tr w:rsidR="00DE3B82" w:rsidRPr="00084561" w14:paraId="152E1D0D" w14:textId="77777777" w:rsidTr="00321CD7">
        <w:tc>
          <w:tcPr>
            <w:tcW w:w="4500" w:type="dxa"/>
            <w:gridSpan w:val="3"/>
            <w:hideMark/>
          </w:tcPr>
          <w:p w14:paraId="388A23BE"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Descrição</w:t>
            </w:r>
          </w:p>
        </w:tc>
        <w:tc>
          <w:tcPr>
            <w:tcW w:w="4431" w:type="dxa"/>
            <w:gridSpan w:val="4"/>
            <w:hideMark/>
          </w:tcPr>
          <w:p w14:paraId="2689F2A3"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Os usuários, cliente ou mercado irão enviar os dados preenchidos no formulário de cadastro atendendo o RF036.</w:t>
            </w:r>
          </w:p>
        </w:tc>
      </w:tr>
      <w:tr w:rsidR="00DE3B82" w:rsidRPr="00084561" w14:paraId="7C597ABB" w14:textId="77777777" w:rsidTr="00321CD7">
        <w:tc>
          <w:tcPr>
            <w:tcW w:w="4500" w:type="dxa"/>
            <w:gridSpan w:val="3"/>
            <w:hideMark/>
          </w:tcPr>
          <w:p w14:paraId="251D3A4A"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Ator primário</w:t>
            </w:r>
          </w:p>
        </w:tc>
        <w:tc>
          <w:tcPr>
            <w:tcW w:w="4431" w:type="dxa"/>
            <w:gridSpan w:val="4"/>
          </w:tcPr>
          <w:p w14:paraId="6D51F60E"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Cliente ou mercado.</w:t>
            </w:r>
          </w:p>
        </w:tc>
      </w:tr>
      <w:tr w:rsidR="00DE3B82" w:rsidRPr="00084561" w14:paraId="791C1322" w14:textId="77777777" w:rsidTr="00321CD7">
        <w:tc>
          <w:tcPr>
            <w:tcW w:w="4500" w:type="dxa"/>
            <w:gridSpan w:val="3"/>
            <w:hideMark/>
          </w:tcPr>
          <w:p w14:paraId="0FC65DAF"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Pré-condição</w:t>
            </w:r>
          </w:p>
        </w:tc>
        <w:tc>
          <w:tcPr>
            <w:tcW w:w="4431" w:type="dxa"/>
            <w:gridSpan w:val="4"/>
          </w:tcPr>
          <w:p w14:paraId="4804BEE4"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O usuário ter preenchido os dados de cadastro.</w:t>
            </w:r>
          </w:p>
        </w:tc>
      </w:tr>
      <w:tr w:rsidR="00DE3B82" w:rsidRPr="00084561" w14:paraId="37D141F2" w14:textId="77777777" w:rsidTr="00321CD7">
        <w:tc>
          <w:tcPr>
            <w:tcW w:w="4500" w:type="dxa"/>
            <w:gridSpan w:val="3"/>
            <w:hideMark/>
          </w:tcPr>
          <w:p w14:paraId="4516E52E"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Cenário principal</w:t>
            </w:r>
          </w:p>
        </w:tc>
        <w:tc>
          <w:tcPr>
            <w:tcW w:w="4431" w:type="dxa"/>
            <w:gridSpan w:val="4"/>
          </w:tcPr>
          <w:p w14:paraId="1A62E9DC" w14:textId="77777777" w:rsidR="00084561" w:rsidRPr="00084561" w:rsidRDefault="00084561" w:rsidP="00084561">
            <w:pPr>
              <w:numPr>
                <w:ilvl w:val="0"/>
                <w:numId w:val="77"/>
              </w:numPr>
              <w:spacing w:line="240" w:lineRule="auto"/>
              <w:ind w:left="320" w:hanging="320"/>
              <w:contextualSpacing/>
              <w:jc w:val="left"/>
              <w:rPr>
                <w:rFonts w:cs="Arial"/>
                <w:szCs w:val="24"/>
                <w:lang w:eastAsia="en-US"/>
              </w:rPr>
            </w:pPr>
            <w:r w:rsidRPr="00084561">
              <w:rPr>
                <w:rFonts w:cs="Arial"/>
                <w:szCs w:val="24"/>
                <w:lang w:eastAsia="en-US"/>
              </w:rPr>
              <w:t>O usuário preenche os dados no formulário e realiza o envio.</w:t>
            </w:r>
          </w:p>
          <w:p w14:paraId="5FB24FB9" w14:textId="77777777" w:rsidR="00084561" w:rsidRPr="00084561" w:rsidRDefault="00084561" w:rsidP="00084561">
            <w:pPr>
              <w:numPr>
                <w:ilvl w:val="0"/>
                <w:numId w:val="77"/>
              </w:numPr>
              <w:spacing w:line="240" w:lineRule="auto"/>
              <w:ind w:left="320" w:hanging="320"/>
              <w:contextualSpacing/>
              <w:jc w:val="left"/>
              <w:rPr>
                <w:rFonts w:cs="Arial"/>
                <w:szCs w:val="24"/>
                <w:lang w:eastAsia="en-US"/>
              </w:rPr>
            </w:pPr>
            <w:r w:rsidRPr="00084561">
              <w:rPr>
                <w:rFonts w:cs="Arial"/>
                <w:szCs w:val="24"/>
                <w:lang w:eastAsia="en-US"/>
              </w:rPr>
              <w:t>O sistema receberá os dados do cadastro.</w:t>
            </w:r>
          </w:p>
          <w:p w14:paraId="56A94BE4" w14:textId="77777777" w:rsidR="00084561" w:rsidRPr="00084561" w:rsidRDefault="00084561" w:rsidP="00084561">
            <w:pPr>
              <w:numPr>
                <w:ilvl w:val="0"/>
                <w:numId w:val="77"/>
              </w:numPr>
              <w:spacing w:line="240" w:lineRule="auto"/>
              <w:ind w:left="320" w:hanging="320"/>
              <w:contextualSpacing/>
              <w:jc w:val="left"/>
              <w:rPr>
                <w:rFonts w:cs="Arial"/>
                <w:szCs w:val="24"/>
                <w:lang w:eastAsia="en-US"/>
              </w:rPr>
            </w:pPr>
            <w:r w:rsidRPr="00084561">
              <w:rPr>
                <w:rFonts w:cs="Arial"/>
                <w:szCs w:val="24"/>
                <w:lang w:eastAsia="en-US"/>
              </w:rPr>
              <w:t>O sistema enviará os dados para a validação.</w:t>
            </w:r>
          </w:p>
        </w:tc>
      </w:tr>
      <w:tr w:rsidR="00DE3B82" w:rsidRPr="00084561" w14:paraId="6836F16D" w14:textId="77777777" w:rsidTr="00321CD7">
        <w:tc>
          <w:tcPr>
            <w:tcW w:w="4500" w:type="dxa"/>
            <w:gridSpan w:val="3"/>
            <w:hideMark/>
          </w:tcPr>
          <w:p w14:paraId="71DBABC4"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Pós-condição</w:t>
            </w:r>
          </w:p>
        </w:tc>
        <w:tc>
          <w:tcPr>
            <w:tcW w:w="4431" w:type="dxa"/>
            <w:gridSpan w:val="4"/>
          </w:tcPr>
          <w:p w14:paraId="135969A7"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O sistema validará o cadastro.</w:t>
            </w:r>
          </w:p>
        </w:tc>
      </w:tr>
      <w:tr w:rsidR="00DE3B82" w:rsidRPr="00084561" w14:paraId="09CFF0CD" w14:textId="77777777" w:rsidTr="00321CD7">
        <w:tc>
          <w:tcPr>
            <w:tcW w:w="4500" w:type="dxa"/>
            <w:gridSpan w:val="3"/>
            <w:hideMark/>
          </w:tcPr>
          <w:p w14:paraId="1ED8C08F"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Cenário alternativo</w:t>
            </w:r>
          </w:p>
        </w:tc>
        <w:tc>
          <w:tcPr>
            <w:tcW w:w="4431" w:type="dxa"/>
            <w:gridSpan w:val="4"/>
          </w:tcPr>
          <w:p w14:paraId="7C5FFF3E"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Não há.</w:t>
            </w:r>
          </w:p>
        </w:tc>
      </w:tr>
      <w:tr w:rsidR="00DE3B82" w:rsidRPr="00084561" w14:paraId="287D088C" w14:textId="77777777" w:rsidTr="00321CD7">
        <w:tc>
          <w:tcPr>
            <w:tcW w:w="4500" w:type="dxa"/>
            <w:gridSpan w:val="3"/>
            <w:hideMark/>
          </w:tcPr>
          <w:p w14:paraId="0955A4F2"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Inclusão</w:t>
            </w:r>
          </w:p>
        </w:tc>
        <w:tc>
          <w:tcPr>
            <w:tcW w:w="4431" w:type="dxa"/>
            <w:gridSpan w:val="4"/>
          </w:tcPr>
          <w:p w14:paraId="35A57B6E" w14:textId="77777777" w:rsidR="00084561" w:rsidRPr="00084561" w:rsidRDefault="00084561" w:rsidP="00084561">
            <w:pPr>
              <w:spacing w:line="240" w:lineRule="auto"/>
              <w:ind w:firstLine="0"/>
              <w:contextualSpacing/>
              <w:jc w:val="left"/>
              <w:rPr>
                <w:rFonts w:cs="Arial"/>
                <w:szCs w:val="24"/>
                <w:lang w:eastAsia="en-US"/>
              </w:rPr>
            </w:pPr>
            <w:r w:rsidRPr="00084561">
              <w:rPr>
                <w:rFonts w:cs="Arial"/>
                <w:szCs w:val="24"/>
                <w:lang w:eastAsia="en-US"/>
              </w:rPr>
              <w:t>Não há.</w:t>
            </w:r>
          </w:p>
        </w:tc>
      </w:tr>
      <w:tr w:rsidR="00DE3B82" w:rsidRPr="00084561" w14:paraId="023D25BF" w14:textId="77777777" w:rsidTr="00321CD7">
        <w:tc>
          <w:tcPr>
            <w:tcW w:w="4500" w:type="dxa"/>
            <w:gridSpan w:val="3"/>
            <w:hideMark/>
          </w:tcPr>
          <w:p w14:paraId="5FBDB7AD"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Extensão</w:t>
            </w:r>
          </w:p>
        </w:tc>
        <w:tc>
          <w:tcPr>
            <w:tcW w:w="4431" w:type="dxa"/>
            <w:gridSpan w:val="4"/>
          </w:tcPr>
          <w:p w14:paraId="0C3C595E"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UC 002 – Validar cadastro</w:t>
            </w:r>
          </w:p>
        </w:tc>
      </w:tr>
      <w:tr w:rsidR="00084561" w:rsidRPr="00084561" w14:paraId="1CEF041E" w14:textId="77777777" w:rsidTr="00321CD7">
        <w:tc>
          <w:tcPr>
            <w:tcW w:w="8931" w:type="dxa"/>
            <w:gridSpan w:val="7"/>
            <w:hideMark/>
          </w:tcPr>
          <w:p w14:paraId="7EDDC582"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Caso de uso – Enviar form login</w:t>
            </w:r>
          </w:p>
        </w:tc>
      </w:tr>
      <w:tr w:rsidR="00DE3B82" w:rsidRPr="00084561" w14:paraId="4DD90991" w14:textId="77777777" w:rsidTr="00321CD7">
        <w:tc>
          <w:tcPr>
            <w:tcW w:w="4500" w:type="dxa"/>
            <w:gridSpan w:val="3"/>
            <w:hideMark/>
          </w:tcPr>
          <w:p w14:paraId="187DAF12"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ID</w:t>
            </w:r>
          </w:p>
        </w:tc>
        <w:tc>
          <w:tcPr>
            <w:tcW w:w="4431" w:type="dxa"/>
            <w:gridSpan w:val="4"/>
            <w:hideMark/>
          </w:tcPr>
          <w:p w14:paraId="28B1F38C"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UC 037</w:t>
            </w:r>
          </w:p>
        </w:tc>
      </w:tr>
      <w:tr w:rsidR="00DE3B82" w:rsidRPr="00084561" w14:paraId="1373CD08" w14:textId="77777777" w:rsidTr="00321CD7">
        <w:tc>
          <w:tcPr>
            <w:tcW w:w="4500" w:type="dxa"/>
            <w:gridSpan w:val="3"/>
            <w:hideMark/>
          </w:tcPr>
          <w:p w14:paraId="1A50D300"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Descrição</w:t>
            </w:r>
          </w:p>
        </w:tc>
        <w:tc>
          <w:tcPr>
            <w:tcW w:w="4431" w:type="dxa"/>
            <w:gridSpan w:val="4"/>
            <w:hideMark/>
          </w:tcPr>
          <w:p w14:paraId="29BB59E1"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O sistema enviará os dados de login para a validação atendendo o RF 037.</w:t>
            </w:r>
          </w:p>
        </w:tc>
      </w:tr>
      <w:tr w:rsidR="00DE3B82" w:rsidRPr="00084561" w14:paraId="5AE98759" w14:textId="77777777" w:rsidTr="00321CD7">
        <w:tc>
          <w:tcPr>
            <w:tcW w:w="4500" w:type="dxa"/>
            <w:gridSpan w:val="3"/>
            <w:hideMark/>
          </w:tcPr>
          <w:p w14:paraId="5C8D5989"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Ator primário</w:t>
            </w:r>
          </w:p>
        </w:tc>
        <w:tc>
          <w:tcPr>
            <w:tcW w:w="4431" w:type="dxa"/>
            <w:gridSpan w:val="4"/>
          </w:tcPr>
          <w:p w14:paraId="35B0CE5D"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Sistema.</w:t>
            </w:r>
          </w:p>
        </w:tc>
      </w:tr>
      <w:tr w:rsidR="00DE3B82" w:rsidRPr="00084561" w14:paraId="05BCD808" w14:textId="77777777" w:rsidTr="00321CD7">
        <w:tc>
          <w:tcPr>
            <w:tcW w:w="4500" w:type="dxa"/>
            <w:gridSpan w:val="3"/>
            <w:hideMark/>
          </w:tcPr>
          <w:p w14:paraId="4BFA38B3"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Pré-condição</w:t>
            </w:r>
          </w:p>
        </w:tc>
        <w:tc>
          <w:tcPr>
            <w:tcW w:w="4431" w:type="dxa"/>
            <w:gridSpan w:val="4"/>
          </w:tcPr>
          <w:p w14:paraId="595DFCEC"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O usuário ter preenchido o cadastro.</w:t>
            </w:r>
          </w:p>
        </w:tc>
      </w:tr>
      <w:tr w:rsidR="00DE3B82" w:rsidRPr="00084561" w14:paraId="42B4518E" w14:textId="77777777" w:rsidTr="00321CD7">
        <w:tc>
          <w:tcPr>
            <w:tcW w:w="4500" w:type="dxa"/>
            <w:gridSpan w:val="3"/>
            <w:hideMark/>
          </w:tcPr>
          <w:p w14:paraId="38B86CC5"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Cenário principal</w:t>
            </w:r>
          </w:p>
        </w:tc>
        <w:tc>
          <w:tcPr>
            <w:tcW w:w="4431" w:type="dxa"/>
            <w:gridSpan w:val="4"/>
          </w:tcPr>
          <w:p w14:paraId="16318E72" w14:textId="77777777" w:rsidR="00084561" w:rsidRPr="00084561" w:rsidRDefault="00084561" w:rsidP="00084561">
            <w:pPr>
              <w:numPr>
                <w:ilvl w:val="0"/>
                <w:numId w:val="78"/>
              </w:numPr>
              <w:spacing w:line="240" w:lineRule="auto"/>
              <w:ind w:left="313"/>
              <w:contextualSpacing/>
              <w:jc w:val="left"/>
              <w:rPr>
                <w:rFonts w:cs="Arial"/>
                <w:szCs w:val="24"/>
                <w:lang w:eastAsia="en-US"/>
              </w:rPr>
            </w:pPr>
            <w:r w:rsidRPr="00084561">
              <w:rPr>
                <w:rFonts w:cs="Arial"/>
                <w:szCs w:val="24"/>
                <w:lang w:eastAsia="en-US"/>
              </w:rPr>
              <w:t>O usuário preenche os dados no formulário e realiza o envio.</w:t>
            </w:r>
          </w:p>
          <w:p w14:paraId="06326CD5" w14:textId="77777777" w:rsidR="00084561" w:rsidRPr="00084561" w:rsidRDefault="00084561" w:rsidP="00084561">
            <w:pPr>
              <w:numPr>
                <w:ilvl w:val="0"/>
                <w:numId w:val="78"/>
              </w:numPr>
              <w:spacing w:line="240" w:lineRule="auto"/>
              <w:ind w:left="313"/>
              <w:contextualSpacing/>
              <w:jc w:val="left"/>
              <w:rPr>
                <w:rFonts w:cs="Arial"/>
                <w:szCs w:val="24"/>
                <w:lang w:eastAsia="en-US"/>
              </w:rPr>
            </w:pPr>
            <w:r w:rsidRPr="00084561">
              <w:rPr>
                <w:rFonts w:cs="Arial"/>
                <w:szCs w:val="24"/>
                <w:lang w:eastAsia="en-US"/>
              </w:rPr>
              <w:t>O sistema receberá os dados de login.</w:t>
            </w:r>
          </w:p>
          <w:p w14:paraId="5785CA72" w14:textId="77777777" w:rsidR="00084561" w:rsidRPr="00084561" w:rsidRDefault="00084561" w:rsidP="00084561">
            <w:pPr>
              <w:numPr>
                <w:ilvl w:val="0"/>
                <w:numId w:val="78"/>
              </w:numPr>
              <w:spacing w:line="240" w:lineRule="auto"/>
              <w:ind w:left="313"/>
              <w:contextualSpacing/>
              <w:jc w:val="left"/>
              <w:rPr>
                <w:rFonts w:cs="Arial"/>
                <w:szCs w:val="24"/>
                <w:lang w:eastAsia="en-US"/>
              </w:rPr>
            </w:pPr>
            <w:r w:rsidRPr="00084561">
              <w:rPr>
                <w:rFonts w:cs="Arial"/>
                <w:szCs w:val="24"/>
                <w:lang w:eastAsia="en-US"/>
              </w:rPr>
              <w:t>O sistema enviará os dados para a validação.</w:t>
            </w:r>
          </w:p>
        </w:tc>
      </w:tr>
      <w:tr w:rsidR="00DE3B82" w:rsidRPr="00084561" w14:paraId="14F1DAAF" w14:textId="77777777" w:rsidTr="00321CD7">
        <w:tc>
          <w:tcPr>
            <w:tcW w:w="4500" w:type="dxa"/>
            <w:gridSpan w:val="3"/>
            <w:hideMark/>
          </w:tcPr>
          <w:p w14:paraId="1AA97BC5"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Pós-condição</w:t>
            </w:r>
          </w:p>
        </w:tc>
        <w:tc>
          <w:tcPr>
            <w:tcW w:w="4431" w:type="dxa"/>
            <w:gridSpan w:val="4"/>
          </w:tcPr>
          <w:p w14:paraId="72FDFD78"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O sistema validará o login.</w:t>
            </w:r>
          </w:p>
        </w:tc>
      </w:tr>
      <w:tr w:rsidR="00DE3B82" w:rsidRPr="00084561" w14:paraId="208BC837" w14:textId="77777777" w:rsidTr="00321CD7">
        <w:tc>
          <w:tcPr>
            <w:tcW w:w="4500" w:type="dxa"/>
            <w:gridSpan w:val="3"/>
            <w:hideMark/>
          </w:tcPr>
          <w:p w14:paraId="1D5F293E"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Cenário alternativo</w:t>
            </w:r>
          </w:p>
        </w:tc>
        <w:tc>
          <w:tcPr>
            <w:tcW w:w="4431" w:type="dxa"/>
            <w:gridSpan w:val="4"/>
          </w:tcPr>
          <w:p w14:paraId="66BDF5CE"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Não há.</w:t>
            </w:r>
          </w:p>
        </w:tc>
      </w:tr>
      <w:tr w:rsidR="00DE3B82" w:rsidRPr="00084561" w14:paraId="4762CB51" w14:textId="77777777" w:rsidTr="00321CD7">
        <w:tc>
          <w:tcPr>
            <w:tcW w:w="4500" w:type="dxa"/>
            <w:gridSpan w:val="3"/>
            <w:hideMark/>
          </w:tcPr>
          <w:p w14:paraId="2D8C9A6F"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Inclusão</w:t>
            </w:r>
          </w:p>
        </w:tc>
        <w:tc>
          <w:tcPr>
            <w:tcW w:w="4431" w:type="dxa"/>
            <w:gridSpan w:val="4"/>
          </w:tcPr>
          <w:p w14:paraId="060D4D80" w14:textId="77777777" w:rsidR="00084561" w:rsidRPr="00084561" w:rsidRDefault="00084561" w:rsidP="00084561">
            <w:pPr>
              <w:spacing w:line="240" w:lineRule="auto"/>
              <w:ind w:firstLine="0"/>
              <w:contextualSpacing/>
              <w:jc w:val="left"/>
              <w:rPr>
                <w:rFonts w:cs="Arial"/>
                <w:szCs w:val="24"/>
                <w:lang w:eastAsia="en-US"/>
              </w:rPr>
            </w:pPr>
            <w:r w:rsidRPr="00084561">
              <w:rPr>
                <w:rFonts w:cs="Arial"/>
                <w:szCs w:val="24"/>
                <w:lang w:eastAsia="en-US"/>
              </w:rPr>
              <w:t>Não há.</w:t>
            </w:r>
          </w:p>
        </w:tc>
      </w:tr>
      <w:tr w:rsidR="00DE3B82" w:rsidRPr="00084561" w14:paraId="78EF581A" w14:textId="77777777" w:rsidTr="00321CD7">
        <w:tc>
          <w:tcPr>
            <w:tcW w:w="4500" w:type="dxa"/>
            <w:gridSpan w:val="3"/>
            <w:hideMark/>
          </w:tcPr>
          <w:p w14:paraId="341EB586"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Extensão</w:t>
            </w:r>
          </w:p>
        </w:tc>
        <w:tc>
          <w:tcPr>
            <w:tcW w:w="4431" w:type="dxa"/>
            <w:gridSpan w:val="4"/>
          </w:tcPr>
          <w:p w14:paraId="19269A04"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UC 004 – Validar login.</w:t>
            </w:r>
          </w:p>
        </w:tc>
      </w:tr>
      <w:tr w:rsidR="00084561" w:rsidRPr="00084561" w14:paraId="411FA727" w14:textId="77777777" w:rsidTr="00321CD7">
        <w:tc>
          <w:tcPr>
            <w:tcW w:w="8931" w:type="dxa"/>
            <w:gridSpan w:val="7"/>
            <w:hideMark/>
          </w:tcPr>
          <w:p w14:paraId="1113D6AF"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Caso de uso – Separar produtos</w:t>
            </w:r>
          </w:p>
        </w:tc>
      </w:tr>
      <w:tr w:rsidR="00DE3B82" w:rsidRPr="00084561" w14:paraId="45A47063" w14:textId="77777777" w:rsidTr="00321CD7">
        <w:tc>
          <w:tcPr>
            <w:tcW w:w="4500" w:type="dxa"/>
            <w:gridSpan w:val="3"/>
            <w:hideMark/>
          </w:tcPr>
          <w:p w14:paraId="765C6A1E"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ID</w:t>
            </w:r>
          </w:p>
        </w:tc>
        <w:tc>
          <w:tcPr>
            <w:tcW w:w="4431" w:type="dxa"/>
            <w:gridSpan w:val="4"/>
            <w:hideMark/>
          </w:tcPr>
          <w:p w14:paraId="525FF0C4"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UC 038</w:t>
            </w:r>
          </w:p>
        </w:tc>
      </w:tr>
      <w:tr w:rsidR="00DE3B82" w:rsidRPr="00084561" w14:paraId="7FBB94AF" w14:textId="77777777" w:rsidTr="00321CD7">
        <w:tc>
          <w:tcPr>
            <w:tcW w:w="4500" w:type="dxa"/>
            <w:gridSpan w:val="3"/>
            <w:hideMark/>
          </w:tcPr>
          <w:p w14:paraId="50784FFE"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Descrição</w:t>
            </w:r>
          </w:p>
        </w:tc>
        <w:tc>
          <w:tcPr>
            <w:tcW w:w="4431" w:type="dxa"/>
            <w:gridSpan w:val="4"/>
            <w:hideMark/>
          </w:tcPr>
          <w:p w14:paraId="32A1AECC"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O mercado separará os produtos atendendo o RF 038.</w:t>
            </w:r>
          </w:p>
        </w:tc>
      </w:tr>
      <w:tr w:rsidR="00DE3B82" w:rsidRPr="00084561" w14:paraId="02E5A955" w14:textId="77777777" w:rsidTr="00321CD7">
        <w:tc>
          <w:tcPr>
            <w:tcW w:w="4500" w:type="dxa"/>
            <w:gridSpan w:val="3"/>
            <w:hideMark/>
          </w:tcPr>
          <w:p w14:paraId="5A43EFD7"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Ator primário</w:t>
            </w:r>
          </w:p>
        </w:tc>
        <w:tc>
          <w:tcPr>
            <w:tcW w:w="4431" w:type="dxa"/>
            <w:gridSpan w:val="4"/>
          </w:tcPr>
          <w:p w14:paraId="7B54E517"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Mercado.</w:t>
            </w:r>
          </w:p>
        </w:tc>
      </w:tr>
      <w:tr w:rsidR="00DE3B82" w:rsidRPr="00084561" w14:paraId="4D425C02" w14:textId="77777777" w:rsidTr="00321CD7">
        <w:tc>
          <w:tcPr>
            <w:tcW w:w="4500" w:type="dxa"/>
            <w:gridSpan w:val="3"/>
            <w:hideMark/>
          </w:tcPr>
          <w:p w14:paraId="3F9DCCAA"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Pré-condição</w:t>
            </w:r>
          </w:p>
        </w:tc>
        <w:tc>
          <w:tcPr>
            <w:tcW w:w="4431" w:type="dxa"/>
            <w:gridSpan w:val="4"/>
          </w:tcPr>
          <w:p w14:paraId="23C164BD"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O mercado ter aceitado o pedido.</w:t>
            </w:r>
          </w:p>
        </w:tc>
      </w:tr>
      <w:tr w:rsidR="00DE3B82" w:rsidRPr="00084561" w14:paraId="2B3A425B" w14:textId="77777777" w:rsidTr="00321CD7">
        <w:tc>
          <w:tcPr>
            <w:tcW w:w="4500" w:type="dxa"/>
            <w:gridSpan w:val="3"/>
            <w:hideMark/>
          </w:tcPr>
          <w:p w14:paraId="05D09F28" w14:textId="77777777" w:rsidR="00084561" w:rsidRPr="00084561" w:rsidRDefault="00084561" w:rsidP="00084561">
            <w:pPr>
              <w:spacing w:line="240" w:lineRule="auto"/>
              <w:ind w:firstLine="0"/>
              <w:jc w:val="left"/>
              <w:rPr>
                <w:rFonts w:cs="Arial"/>
                <w:szCs w:val="24"/>
                <w:lang w:eastAsia="en-US"/>
              </w:rPr>
            </w:pPr>
          </w:p>
          <w:p w14:paraId="2F76809F" w14:textId="77777777" w:rsidR="00084561" w:rsidRPr="00084561" w:rsidRDefault="00084561" w:rsidP="00084561">
            <w:pPr>
              <w:spacing w:line="240" w:lineRule="auto"/>
              <w:ind w:firstLine="0"/>
              <w:jc w:val="left"/>
              <w:rPr>
                <w:rFonts w:cs="Arial"/>
                <w:szCs w:val="24"/>
                <w:lang w:eastAsia="en-US"/>
              </w:rPr>
            </w:pPr>
          </w:p>
          <w:p w14:paraId="70312B5A"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Cenário principal</w:t>
            </w:r>
          </w:p>
        </w:tc>
        <w:tc>
          <w:tcPr>
            <w:tcW w:w="4431" w:type="dxa"/>
            <w:gridSpan w:val="4"/>
          </w:tcPr>
          <w:p w14:paraId="29590280" w14:textId="77777777" w:rsidR="00084561" w:rsidRPr="00084561" w:rsidRDefault="00084561" w:rsidP="00084561">
            <w:pPr>
              <w:numPr>
                <w:ilvl w:val="0"/>
                <w:numId w:val="79"/>
              </w:numPr>
              <w:spacing w:line="240" w:lineRule="auto"/>
              <w:ind w:left="313"/>
              <w:contextualSpacing/>
              <w:jc w:val="left"/>
              <w:rPr>
                <w:rFonts w:cs="Arial"/>
                <w:szCs w:val="24"/>
                <w:lang w:eastAsia="en-US"/>
              </w:rPr>
            </w:pPr>
            <w:r w:rsidRPr="00084561">
              <w:rPr>
                <w:rFonts w:cs="Arial"/>
                <w:szCs w:val="24"/>
                <w:lang w:eastAsia="en-US"/>
              </w:rPr>
              <w:lastRenderedPageBreak/>
              <w:t>O mercado receberá o pedido.</w:t>
            </w:r>
          </w:p>
          <w:p w14:paraId="56C1A411" w14:textId="77777777" w:rsidR="00084561" w:rsidRPr="00084561" w:rsidRDefault="00084561" w:rsidP="00084561">
            <w:pPr>
              <w:numPr>
                <w:ilvl w:val="0"/>
                <w:numId w:val="79"/>
              </w:numPr>
              <w:spacing w:line="240" w:lineRule="auto"/>
              <w:ind w:left="313"/>
              <w:contextualSpacing/>
              <w:jc w:val="left"/>
              <w:rPr>
                <w:rFonts w:cs="Arial"/>
                <w:szCs w:val="24"/>
                <w:lang w:eastAsia="en-US"/>
              </w:rPr>
            </w:pPr>
            <w:r w:rsidRPr="00084561">
              <w:rPr>
                <w:rFonts w:cs="Arial"/>
                <w:szCs w:val="24"/>
                <w:lang w:eastAsia="en-US"/>
              </w:rPr>
              <w:lastRenderedPageBreak/>
              <w:t>O mercado separará os produtos.</w:t>
            </w:r>
          </w:p>
          <w:p w14:paraId="5DC00986" w14:textId="77777777" w:rsidR="00084561" w:rsidRPr="00084561" w:rsidRDefault="00084561" w:rsidP="00084561">
            <w:pPr>
              <w:numPr>
                <w:ilvl w:val="0"/>
                <w:numId w:val="79"/>
              </w:numPr>
              <w:spacing w:line="240" w:lineRule="auto"/>
              <w:ind w:left="313"/>
              <w:contextualSpacing/>
              <w:jc w:val="left"/>
              <w:rPr>
                <w:rFonts w:cs="Arial"/>
                <w:szCs w:val="24"/>
                <w:lang w:eastAsia="en-US"/>
              </w:rPr>
            </w:pPr>
            <w:r w:rsidRPr="00084561">
              <w:rPr>
                <w:rFonts w:cs="Arial"/>
                <w:szCs w:val="24"/>
                <w:lang w:eastAsia="en-US"/>
              </w:rPr>
              <w:t>O mercado irá informar o cliente que o pedido foi separado.</w:t>
            </w:r>
          </w:p>
        </w:tc>
      </w:tr>
      <w:tr w:rsidR="00DE3B82" w:rsidRPr="00084561" w14:paraId="66352D6B" w14:textId="77777777" w:rsidTr="00321CD7">
        <w:tc>
          <w:tcPr>
            <w:tcW w:w="4500" w:type="dxa"/>
            <w:gridSpan w:val="3"/>
            <w:hideMark/>
          </w:tcPr>
          <w:p w14:paraId="75106D61"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lastRenderedPageBreak/>
              <w:t>Pós-condição</w:t>
            </w:r>
          </w:p>
        </w:tc>
        <w:tc>
          <w:tcPr>
            <w:tcW w:w="4431" w:type="dxa"/>
            <w:gridSpan w:val="4"/>
          </w:tcPr>
          <w:p w14:paraId="124117A7"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O mercado informar que o pedido foi preparado e está pronto para entrega.</w:t>
            </w:r>
          </w:p>
        </w:tc>
      </w:tr>
      <w:tr w:rsidR="00DE3B82" w:rsidRPr="00084561" w14:paraId="23D00F05" w14:textId="77777777" w:rsidTr="00321CD7">
        <w:tc>
          <w:tcPr>
            <w:tcW w:w="4500" w:type="dxa"/>
            <w:gridSpan w:val="3"/>
            <w:hideMark/>
          </w:tcPr>
          <w:p w14:paraId="211C5437"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Cenário alternativo</w:t>
            </w:r>
          </w:p>
        </w:tc>
        <w:tc>
          <w:tcPr>
            <w:tcW w:w="4431" w:type="dxa"/>
            <w:gridSpan w:val="4"/>
          </w:tcPr>
          <w:p w14:paraId="56D77C80"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Não há.</w:t>
            </w:r>
          </w:p>
        </w:tc>
      </w:tr>
      <w:tr w:rsidR="00DE3B82" w:rsidRPr="00084561" w14:paraId="06AC5B0E" w14:textId="77777777" w:rsidTr="00321CD7">
        <w:tc>
          <w:tcPr>
            <w:tcW w:w="4500" w:type="dxa"/>
            <w:gridSpan w:val="3"/>
            <w:hideMark/>
          </w:tcPr>
          <w:p w14:paraId="7FDD0875"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Inclusão</w:t>
            </w:r>
          </w:p>
        </w:tc>
        <w:tc>
          <w:tcPr>
            <w:tcW w:w="4431" w:type="dxa"/>
            <w:gridSpan w:val="4"/>
          </w:tcPr>
          <w:p w14:paraId="5D9A61F2" w14:textId="77777777" w:rsidR="00084561" w:rsidRPr="00084561" w:rsidRDefault="00084561" w:rsidP="00084561">
            <w:pPr>
              <w:spacing w:line="240" w:lineRule="auto"/>
              <w:ind w:firstLine="0"/>
              <w:contextualSpacing/>
              <w:jc w:val="left"/>
              <w:rPr>
                <w:rFonts w:cs="Arial"/>
                <w:szCs w:val="24"/>
                <w:lang w:eastAsia="en-US"/>
              </w:rPr>
            </w:pPr>
            <w:r w:rsidRPr="00084561">
              <w:rPr>
                <w:rFonts w:cs="Arial"/>
                <w:szCs w:val="24"/>
                <w:lang w:eastAsia="en-US"/>
              </w:rPr>
              <w:t>Não há.</w:t>
            </w:r>
          </w:p>
        </w:tc>
      </w:tr>
      <w:tr w:rsidR="00DE3B82" w:rsidRPr="00084561" w14:paraId="04B60A2F" w14:textId="77777777" w:rsidTr="00321CD7">
        <w:tc>
          <w:tcPr>
            <w:tcW w:w="4500" w:type="dxa"/>
            <w:gridSpan w:val="3"/>
            <w:hideMark/>
          </w:tcPr>
          <w:p w14:paraId="1D2DEF45"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Extensão</w:t>
            </w:r>
          </w:p>
        </w:tc>
        <w:tc>
          <w:tcPr>
            <w:tcW w:w="4431" w:type="dxa"/>
            <w:gridSpan w:val="4"/>
          </w:tcPr>
          <w:p w14:paraId="0640F2FA" w14:textId="77777777" w:rsidR="00084561" w:rsidRPr="00084561" w:rsidRDefault="00084561" w:rsidP="00084561">
            <w:pPr>
              <w:spacing w:line="240" w:lineRule="auto"/>
              <w:ind w:firstLine="0"/>
              <w:jc w:val="left"/>
              <w:rPr>
                <w:rFonts w:cs="Arial"/>
                <w:szCs w:val="24"/>
                <w:lang w:eastAsia="en-US"/>
              </w:rPr>
            </w:pPr>
            <w:r w:rsidRPr="00084561">
              <w:rPr>
                <w:rFonts w:cs="Arial"/>
                <w:szCs w:val="24"/>
                <w:lang w:eastAsia="en-US"/>
              </w:rPr>
              <w:t>UC 008 – Informar entrega, UC 007 – Aceitar pedido.</w:t>
            </w:r>
          </w:p>
        </w:tc>
      </w:tr>
    </w:tbl>
    <w:p w14:paraId="74835AEA" w14:textId="77777777" w:rsidR="00084561" w:rsidRPr="00AC36BD" w:rsidRDefault="00084561" w:rsidP="00E16895">
      <w:pPr>
        <w:ind w:firstLine="0"/>
        <w:rPr>
          <w:sz w:val="20"/>
        </w:rPr>
      </w:pPr>
    </w:p>
    <w:p w14:paraId="1CB68887" w14:textId="7A0FACAD" w:rsidR="0086167A" w:rsidRPr="00E16895" w:rsidRDefault="007F3A18" w:rsidP="007F3A18">
      <w:pPr>
        <w:ind w:firstLine="0"/>
        <w:rPr>
          <w:b/>
          <w:bCs/>
          <w:color w:val="FF0000"/>
        </w:rPr>
      </w:pPr>
      <w:r w:rsidRPr="00E16895">
        <w:rPr>
          <w:b/>
          <w:bCs/>
          <w:szCs w:val="24"/>
        </w:rPr>
        <w:t>3.</w:t>
      </w:r>
      <w:r w:rsidR="00E16895">
        <w:rPr>
          <w:b/>
          <w:bCs/>
          <w:szCs w:val="24"/>
        </w:rPr>
        <w:t>5</w:t>
      </w:r>
      <w:r w:rsidRPr="00E16895">
        <w:rPr>
          <w:b/>
          <w:bCs/>
          <w:szCs w:val="24"/>
        </w:rPr>
        <w:t xml:space="preserve"> Diagrama de Classes</w:t>
      </w:r>
    </w:p>
    <w:p w14:paraId="7CBD45CF" w14:textId="77777777" w:rsidR="00321CD7" w:rsidRDefault="00321CD7" w:rsidP="00321CD7">
      <w:pPr>
        <w:tabs>
          <w:tab w:val="left" w:pos="1650"/>
        </w:tabs>
        <w:ind w:firstLine="709"/>
        <w:rPr>
          <w:szCs w:val="24"/>
        </w:rPr>
      </w:pPr>
      <w:r w:rsidRPr="00321CD7">
        <w:rPr>
          <w:szCs w:val="24"/>
        </w:rPr>
        <w:t xml:space="preserve">Um Diagrama de Classes é uma representação gráfica que detalha a estrutura de um sistema orientado a objetos, mostrando suas classes, atributos, métodos e os relacionamentos entre os objetos. Segundo Gilleanes Guedes, "o Diagrama de Classes é uma ferramenta essencial da UML (Unified Modeling Language) que permite a modelagem dos aspectos estáticos de um sistema" (Guedes, 2006). Ele ajuda a ilustrar como os diferentes componentes do sistema interagem entre si e como </w:t>
      </w:r>
    </w:p>
    <w:p w14:paraId="6B34A605" w14:textId="24981BF1" w:rsidR="0086167A" w:rsidRDefault="00321CD7" w:rsidP="00321CD7">
      <w:pPr>
        <w:tabs>
          <w:tab w:val="left" w:pos="1650"/>
        </w:tabs>
        <w:ind w:firstLine="0"/>
        <w:rPr>
          <w:noProof/>
          <w:szCs w:val="24"/>
          <w:lang w:eastAsia="pt-BR"/>
        </w:rPr>
      </w:pPr>
      <w:r w:rsidRPr="00321CD7">
        <w:rPr>
          <w:szCs w:val="24"/>
        </w:rPr>
        <w:t>os dados são estruturados e manipulados. Fowler (2004) explica que "um diagrama e</w:t>
      </w:r>
      <w:r>
        <w:rPr>
          <w:szCs w:val="24"/>
        </w:rPr>
        <w:t xml:space="preserve"> </w:t>
      </w:r>
      <w:r w:rsidRPr="00321CD7">
        <w:rPr>
          <w:szCs w:val="24"/>
        </w:rPr>
        <w:t>classes é a principal construção usada no design orientado a objetos para mostrar as classes de um sistema e seus relacionamentos".</w:t>
      </w:r>
    </w:p>
    <w:p w14:paraId="6BC3A951" w14:textId="7FD305C1" w:rsidR="00321CD7" w:rsidRDefault="00321CD7" w:rsidP="00321CD7">
      <w:pPr>
        <w:tabs>
          <w:tab w:val="left" w:pos="709"/>
        </w:tabs>
        <w:ind w:firstLine="0"/>
        <w:rPr>
          <w:noProof/>
          <w:szCs w:val="24"/>
          <w:lang w:eastAsia="pt-BR"/>
        </w:rPr>
      </w:pPr>
      <w:r>
        <w:rPr>
          <w:noProof/>
          <w:szCs w:val="24"/>
          <w:lang w:eastAsia="pt-BR"/>
        </w:rPr>
        <w:tab/>
      </w:r>
      <w:r w:rsidRPr="00321CD7">
        <w:rPr>
          <w:noProof/>
          <w:szCs w:val="24"/>
          <w:lang w:eastAsia="pt-BR"/>
        </w:rPr>
        <w:t>A importância de um Diagrama de Classes reside na sua capacidade de fornecer uma visão clara e organizada da arquitetura do sistema. Larman (2002) destaca que "um diagrama de classes fornece uma visão global da arquitetura de um sistema, essencial para o entendimento e implementação do design orientado a objetos". Essa visualização facilita a comunicação entre os membros da equipe de desenvolvimento, tornando mais fácil identificar e resolver problemas de design. Além disso, ajuda a garantir que todos os requisitos funcionais e não funcionais do sistema sejam atendidos. Conforme Guedes (2006), "os diagramas de classes são fundamentais para a análise e design de sistemas complexos, proporcionando uma base sólida para a codificação e manutenção do software". Portanto, um Diagrama de Classes é uma ferramenta indispensável para o desenvolvimento de software eficiente e bem-estruturado.</w:t>
      </w:r>
    </w:p>
    <w:p w14:paraId="5C72E520" w14:textId="59FE494D" w:rsidR="003D2CE3" w:rsidRPr="003D2CE3" w:rsidRDefault="00321CD7" w:rsidP="003D2CE3">
      <w:pPr>
        <w:tabs>
          <w:tab w:val="left" w:pos="709"/>
        </w:tabs>
        <w:ind w:firstLine="0"/>
        <w:rPr>
          <w:noProof/>
          <w:szCs w:val="24"/>
          <w:lang w:eastAsia="pt-BR"/>
        </w:rPr>
      </w:pPr>
      <w:r>
        <w:rPr>
          <w:noProof/>
          <w:szCs w:val="24"/>
          <w:lang w:eastAsia="pt-BR"/>
        </w:rPr>
        <w:tab/>
      </w:r>
      <w:r w:rsidR="003D2CE3" w:rsidRPr="003D2CE3">
        <w:rPr>
          <w:noProof/>
          <w:szCs w:val="24"/>
          <w:lang w:eastAsia="pt-BR"/>
        </w:rPr>
        <w:t xml:space="preserve">O projeto consiste em várias classes interconectadas, sendo a classe "Pedido" o ponto principal do sistema, responsável por gerenciar os pedidos dos clientes. A classe "Pedido" possui atributos como código do pedido, nome do cliente, endereço, telefone, valor total, horário, observação, status do pedido e lista de produtos. Esta </w:t>
      </w:r>
      <w:r w:rsidR="003D2CE3" w:rsidRPr="003D2CE3">
        <w:rPr>
          <w:noProof/>
          <w:szCs w:val="24"/>
          <w:lang w:eastAsia="pt-BR"/>
        </w:rPr>
        <w:lastRenderedPageBreak/>
        <w:t>classe inclui métodos para atualizar o status do pedido e está diretamente relacionada a várias outras classes, facilitando a integração completa do sistema.</w:t>
      </w:r>
    </w:p>
    <w:p w14:paraId="52CDEA98" w14:textId="6E2C3AE3" w:rsidR="003D2CE3" w:rsidRPr="003D2CE3" w:rsidRDefault="00E358F4" w:rsidP="003D2CE3">
      <w:pPr>
        <w:tabs>
          <w:tab w:val="left" w:pos="709"/>
        </w:tabs>
        <w:ind w:firstLine="0"/>
        <w:rPr>
          <w:noProof/>
          <w:szCs w:val="24"/>
          <w:lang w:eastAsia="pt-BR"/>
        </w:rPr>
      </w:pPr>
      <w:r>
        <w:rPr>
          <w:noProof/>
          <w:szCs w:val="24"/>
          <w:lang w:eastAsia="pt-BR"/>
        </w:rPr>
        <w:tab/>
      </w:r>
      <w:r w:rsidR="003D2CE3" w:rsidRPr="003D2CE3">
        <w:rPr>
          <w:noProof/>
          <w:szCs w:val="24"/>
          <w:lang w:eastAsia="pt-BR"/>
        </w:rPr>
        <w:t>A classe "Usuario" é fundamental para a autenticação e autorização no sistema, permitindo o cadastro e a validação de usuários, login no sistema e envio de formulários de cadastro e login. Existem subclasses específicas para clientes ("Cliente") e mercados ("Mercado"), que herdam de "Usuario" e adicionam funcionalidades específicas, como ver e editar cadastro, listar e aceitar pedidos, e finalizar pedidos.</w:t>
      </w:r>
    </w:p>
    <w:p w14:paraId="5EB19B00" w14:textId="5FE357F5" w:rsidR="003D2CE3" w:rsidRPr="003D2CE3" w:rsidRDefault="00E358F4" w:rsidP="003D2CE3">
      <w:pPr>
        <w:tabs>
          <w:tab w:val="left" w:pos="709"/>
        </w:tabs>
        <w:ind w:firstLine="0"/>
        <w:rPr>
          <w:noProof/>
          <w:szCs w:val="24"/>
          <w:lang w:eastAsia="pt-BR"/>
        </w:rPr>
      </w:pPr>
      <w:r>
        <w:rPr>
          <w:noProof/>
          <w:szCs w:val="24"/>
          <w:lang w:eastAsia="pt-BR"/>
        </w:rPr>
        <w:tab/>
      </w:r>
      <w:r w:rsidR="003D2CE3" w:rsidRPr="003D2CE3">
        <w:rPr>
          <w:noProof/>
          <w:szCs w:val="24"/>
          <w:lang w:eastAsia="pt-BR"/>
        </w:rPr>
        <w:t>A classe "Mensageria" desempenha um papel crucial na comunicação do sistema, com métodos para atualizar o status dos pedidos, atualizar listas de pedidos, enviar pedidos e informar sobre aceitação e entrega de pedidos. Além disso, a classe "Produtos" e "ProdutosPedido" gerenciam os detalhes dos produtos, incluindo nome, descrição, valor, setor e lista de produtos incluídos em cada pedido.</w:t>
      </w:r>
    </w:p>
    <w:p w14:paraId="78CC6549" w14:textId="63FD8FF9" w:rsidR="003D2CE3" w:rsidRPr="003D2CE3" w:rsidRDefault="00E358F4" w:rsidP="003D2CE3">
      <w:pPr>
        <w:tabs>
          <w:tab w:val="left" w:pos="709"/>
        </w:tabs>
        <w:ind w:firstLine="0"/>
        <w:rPr>
          <w:noProof/>
          <w:szCs w:val="24"/>
          <w:lang w:eastAsia="pt-BR"/>
        </w:rPr>
      </w:pPr>
      <w:r>
        <w:rPr>
          <w:noProof/>
          <w:szCs w:val="24"/>
          <w:lang w:eastAsia="pt-BR"/>
        </w:rPr>
        <w:tab/>
      </w:r>
      <w:r w:rsidR="003D2CE3" w:rsidRPr="003D2CE3">
        <w:rPr>
          <w:noProof/>
          <w:szCs w:val="24"/>
          <w:lang w:eastAsia="pt-BR"/>
        </w:rPr>
        <w:t>A classe "Lista" permite a criação e gestão de listas de compras, com métodos para visualizar, selecionar, criar, personalizar, adicionar itens, remover itens e salvar listas. A "ListaDeProdutos" complementa essa funcionalidade, facilitando a busca de produtos, adição ao carrinho e visualização de setores.</w:t>
      </w:r>
    </w:p>
    <w:p w14:paraId="504B26B2" w14:textId="77777777" w:rsidR="00E358F4" w:rsidRDefault="00E358F4" w:rsidP="003D2CE3">
      <w:pPr>
        <w:tabs>
          <w:tab w:val="left" w:pos="709"/>
        </w:tabs>
        <w:ind w:firstLine="0"/>
        <w:rPr>
          <w:noProof/>
          <w:szCs w:val="24"/>
          <w:lang w:eastAsia="pt-BR"/>
        </w:rPr>
      </w:pPr>
      <w:r>
        <w:rPr>
          <w:noProof/>
          <w:szCs w:val="24"/>
          <w:lang w:eastAsia="pt-BR"/>
        </w:rPr>
        <w:tab/>
      </w:r>
      <w:r w:rsidR="003D2CE3" w:rsidRPr="003D2CE3">
        <w:rPr>
          <w:noProof/>
          <w:szCs w:val="24"/>
          <w:lang w:eastAsia="pt-BR"/>
        </w:rPr>
        <w:t>A classe "Sessoes" organiza os produtos em setores e atualiza a lista de produtos com detalhes como nome, descrição, preço e imagem.</w:t>
      </w:r>
      <w:r>
        <w:rPr>
          <w:noProof/>
          <w:szCs w:val="24"/>
          <w:lang w:eastAsia="pt-BR"/>
        </w:rPr>
        <w:t xml:space="preserve"> </w:t>
      </w:r>
    </w:p>
    <w:p w14:paraId="117CE3A0" w14:textId="6E18557A" w:rsidR="00321CD7" w:rsidRDefault="00E358F4" w:rsidP="003D2CE3">
      <w:pPr>
        <w:tabs>
          <w:tab w:val="left" w:pos="709"/>
        </w:tabs>
        <w:ind w:firstLine="0"/>
        <w:rPr>
          <w:noProof/>
          <w:szCs w:val="24"/>
          <w:lang w:eastAsia="pt-BR"/>
        </w:rPr>
      </w:pPr>
      <w:r>
        <w:rPr>
          <w:noProof/>
          <w:szCs w:val="24"/>
          <w:lang w:eastAsia="pt-BR"/>
        </w:rPr>
        <w:tab/>
      </w:r>
      <w:r w:rsidR="003D2CE3" w:rsidRPr="003D2CE3">
        <w:rPr>
          <w:noProof/>
          <w:szCs w:val="24"/>
          <w:lang w:eastAsia="pt-BR"/>
        </w:rPr>
        <w:t>Por fim, a classe "ControladorInterface" gerencia a interface do usuário, fornecendo métodos para abrir menus de cliente e mercado, selecionar a plataforma e carregar as plataformas específicas para cada tipo de usuário. Ela possui uma relação com a classe "Usuario" e inclui métodos como abrirMenuCliente(), abrirMenuMercado(), selecionarPlataforma(), carregarPlataformaMercado() e carregarPlataformaCliente(), facilitando a navegação e interação dos usuários com o sistema.</w:t>
      </w:r>
    </w:p>
    <w:p w14:paraId="6CF4EFC3" w14:textId="77777777" w:rsidR="005A2FB5" w:rsidRDefault="005A2FB5" w:rsidP="00E358F4">
      <w:pPr>
        <w:tabs>
          <w:tab w:val="left" w:pos="709"/>
        </w:tabs>
        <w:ind w:firstLine="0"/>
        <w:jc w:val="center"/>
        <w:rPr>
          <w:b/>
          <w:bCs/>
          <w:noProof/>
          <w:sz w:val="20"/>
          <w:lang w:eastAsia="pt-BR"/>
        </w:rPr>
      </w:pPr>
    </w:p>
    <w:p w14:paraId="6C4DD9D1" w14:textId="77777777" w:rsidR="005A2FB5" w:rsidRDefault="005A2FB5" w:rsidP="00E358F4">
      <w:pPr>
        <w:tabs>
          <w:tab w:val="left" w:pos="709"/>
        </w:tabs>
        <w:ind w:firstLine="0"/>
        <w:jc w:val="center"/>
        <w:rPr>
          <w:b/>
          <w:bCs/>
          <w:noProof/>
          <w:sz w:val="20"/>
          <w:lang w:eastAsia="pt-BR"/>
        </w:rPr>
      </w:pPr>
    </w:p>
    <w:p w14:paraId="75D1A425" w14:textId="77777777" w:rsidR="005A2FB5" w:rsidRDefault="005A2FB5" w:rsidP="00E358F4">
      <w:pPr>
        <w:tabs>
          <w:tab w:val="left" w:pos="709"/>
        </w:tabs>
        <w:ind w:firstLine="0"/>
        <w:jc w:val="center"/>
        <w:rPr>
          <w:b/>
          <w:bCs/>
          <w:noProof/>
          <w:sz w:val="20"/>
          <w:lang w:eastAsia="pt-BR"/>
        </w:rPr>
      </w:pPr>
    </w:p>
    <w:p w14:paraId="55A1F51C" w14:textId="77777777" w:rsidR="005A2FB5" w:rsidRDefault="005A2FB5" w:rsidP="00E358F4">
      <w:pPr>
        <w:tabs>
          <w:tab w:val="left" w:pos="709"/>
        </w:tabs>
        <w:ind w:firstLine="0"/>
        <w:jc w:val="center"/>
        <w:rPr>
          <w:b/>
          <w:bCs/>
          <w:noProof/>
          <w:sz w:val="20"/>
          <w:lang w:eastAsia="pt-BR"/>
        </w:rPr>
      </w:pPr>
    </w:p>
    <w:p w14:paraId="0FC0ACE5" w14:textId="77777777" w:rsidR="005A2FB5" w:rsidRDefault="005A2FB5" w:rsidP="00E358F4">
      <w:pPr>
        <w:tabs>
          <w:tab w:val="left" w:pos="709"/>
        </w:tabs>
        <w:ind w:firstLine="0"/>
        <w:jc w:val="center"/>
        <w:rPr>
          <w:b/>
          <w:bCs/>
          <w:noProof/>
          <w:sz w:val="20"/>
          <w:lang w:eastAsia="pt-BR"/>
        </w:rPr>
      </w:pPr>
    </w:p>
    <w:p w14:paraId="6A492CEF" w14:textId="77777777" w:rsidR="005A2FB5" w:rsidRDefault="005A2FB5" w:rsidP="00E358F4">
      <w:pPr>
        <w:tabs>
          <w:tab w:val="left" w:pos="709"/>
        </w:tabs>
        <w:ind w:firstLine="0"/>
        <w:jc w:val="center"/>
        <w:rPr>
          <w:b/>
          <w:bCs/>
          <w:noProof/>
          <w:sz w:val="20"/>
          <w:lang w:eastAsia="pt-BR"/>
        </w:rPr>
      </w:pPr>
    </w:p>
    <w:p w14:paraId="0427809A" w14:textId="77777777" w:rsidR="005A2FB5" w:rsidRDefault="005A2FB5" w:rsidP="00E358F4">
      <w:pPr>
        <w:tabs>
          <w:tab w:val="left" w:pos="709"/>
        </w:tabs>
        <w:ind w:firstLine="0"/>
        <w:jc w:val="center"/>
        <w:rPr>
          <w:b/>
          <w:bCs/>
          <w:noProof/>
          <w:sz w:val="20"/>
          <w:lang w:eastAsia="pt-BR"/>
        </w:rPr>
      </w:pPr>
    </w:p>
    <w:p w14:paraId="354073DA" w14:textId="77777777" w:rsidR="005A2FB5" w:rsidRDefault="005A2FB5" w:rsidP="00E358F4">
      <w:pPr>
        <w:tabs>
          <w:tab w:val="left" w:pos="709"/>
        </w:tabs>
        <w:ind w:firstLine="0"/>
        <w:jc w:val="center"/>
        <w:rPr>
          <w:b/>
          <w:bCs/>
          <w:noProof/>
          <w:sz w:val="20"/>
          <w:lang w:eastAsia="pt-BR"/>
        </w:rPr>
      </w:pPr>
    </w:p>
    <w:p w14:paraId="6DE2466C" w14:textId="77777777" w:rsidR="005A2FB5" w:rsidRDefault="005A2FB5" w:rsidP="00E358F4">
      <w:pPr>
        <w:tabs>
          <w:tab w:val="left" w:pos="709"/>
        </w:tabs>
        <w:ind w:firstLine="0"/>
        <w:jc w:val="center"/>
        <w:rPr>
          <w:b/>
          <w:bCs/>
          <w:noProof/>
          <w:sz w:val="20"/>
          <w:lang w:eastAsia="pt-BR"/>
        </w:rPr>
      </w:pPr>
    </w:p>
    <w:p w14:paraId="7D16D0E1" w14:textId="04A94C57" w:rsidR="00E358F4" w:rsidRPr="00E358F4" w:rsidRDefault="00E358F4" w:rsidP="00E358F4">
      <w:pPr>
        <w:tabs>
          <w:tab w:val="left" w:pos="709"/>
        </w:tabs>
        <w:ind w:firstLine="0"/>
        <w:jc w:val="center"/>
        <w:rPr>
          <w:b/>
          <w:bCs/>
          <w:noProof/>
          <w:sz w:val="20"/>
          <w:lang w:eastAsia="pt-BR"/>
        </w:rPr>
      </w:pPr>
      <w:r w:rsidRPr="00E358F4">
        <w:rPr>
          <w:b/>
          <w:bCs/>
          <w:noProof/>
          <w:sz w:val="20"/>
          <w:lang w:eastAsia="pt-BR"/>
        </w:rPr>
        <w:lastRenderedPageBreak/>
        <w:t>Imagem</w:t>
      </w:r>
      <w:r>
        <w:rPr>
          <w:b/>
          <w:bCs/>
          <w:noProof/>
          <w:sz w:val="20"/>
          <w:lang w:eastAsia="pt-BR"/>
        </w:rPr>
        <w:t xml:space="preserve"> 11 – Diagrama de Classe</w:t>
      </w:r>
    </w:p>
    <w:p w14:paraId="2A96286D" w14:textId="682483CF" w:rsidR="00E358F4" w:rsidRDefault="00E358F4" w:rsidP="00E358F4">
      <w:pPr>
        <w:tabs>
          <w:tab w:val="left" w:pos="709"/>
        </w:tabs>
        <w:ind w:left="-1560" w:firstLine="0"/>
        <w:rPr>
          <w:szCs w:val="24"/>
        </w:rPr>
      </w:pPr>
      <w:r>
        <w:rPr>
          <w:noProof/>
          <w:szCs w:val="24"/>
        </w:rPr>
        <w:drawing>
          <wp:inline distT="0" distB="0" distL="0" distR="0" wp14:anchorId="5BE19CA0" wp14:editId="770E6BD0">
            <wp:extent cx="7380867" cy="4829175"/>
            <wp:effectExtent l="0" t="0" r="0" b="0"/>
            <wp:docPr id="919797359" name="Imagem 1" descr="Diagrama, Desenho técn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797359" name="Imagem 1" descr="Diagrama, Desenho técnico&#10;&#10;Descrição gerad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7412119" cy="4849623"/>
                    </a:xfrm>
                    <a:prstGeom prst="rect">
                      <a:avLst/>
                    </a:prstGeom>
                  </pic:spPr>
                </pic:pic>
              </a:graphicData>
            </a:graphic>
          </wp:inline>
        </w:drawing>
      </w:r>
    </w:p>
    <w:p w14:paraId="5DD20699" w14:textId="77777777" w:rsidR="007F3A18" w:rsidRDefault="007F3A18">
      <w:pPr>
        <w:ind w:firstLine="0"/>
        <w:rPr>
          <w:szCs w:val="24"/>
        </w:rPr>
      </w:pPr>
    </w:p>
    <w:p w14:paraId="5D54144A" w14:textId="77777777" w:rsidR="0086167A" w:rsidRPr="00E358F4" w:rsidRDefault="00B766E3" w:rsidP="007F3A18">
      <w:pPr>
        <w:ind w:firstLine="0"/>
        <w:rPr>
          <w:b/>
          <w:bCs/>
          <w:szCs w:val="24"/>
        </w:rPr>
      </w:pPr>
      <w:r w:rsidRPr="00E358F4">
        <w:rPr>
          <w:b/>
          <w:bCs/>
          <w:szCs w:val="24"/>
        </w:rPr>
        <w:t>3.8 Diagrama de Atividades</w:t>
      </w:r>
    </w:p>
    <w:p w14:paraId="0B2B2C2E" w14:textId="4741679A" w:rsidR="00E358F4" w:rsidRDefault="00E358F4" w:rsidP="00E358F4">
      <w:pPr>
        <w:ind w:firstLine="709"/>
        <w:rPr>
          <w:szCs w:val="24"/>
        </w:rPr>
      </w:pPr>
      <w:r w:rsidRPr="00E358F4">
        <w:rPr>
          <w:szCs w:val="24"/>
        </w:rPr>
        <w:t>Um Diagrama de Atividades é um tipo de diagrama da UML (Unified Modeling Language) que representa o fluxo de trabalho ou o processo de atividades no sistema, mostrando a sequência de ações, decisões e a interação entre diferentes partes do sistema. Este diagrama é particularmente útil para visualizar o comportamento dinâmico do sistema, ilustrando como as atividades se desenrolam ao longo do tempo (Booch, G., Rumbaugh, J., Jacobson, I. (2005). The Unified Modeling Language User Guide).</w:t>
      </w:r>
    </w:p>
    <w:p w14:paraId="602FAFAC" w14:textId="73862D21" w:rsidR="00E358F4" w:rsidRPr="00E358F4" w:rsidRDefault="00E358F4" w:rsidP="00E358F4">
      <w:pPr>
        <w:ind w:firstLine="709"/>
        <w:rPr>
          <w:szCs w:val="24"/>
        </w:rPr>
      </w:pPr>
      <w:r w:rsidRPr="00E358F4">
        <w:rPr>
          <w:szCs w:val="24"/>
        </w:rPr>
        <w:t xml:space="preserve">A importância de um Diagrama de Atividades reside na sua capacidade de proporcionar uma visão clara e detalhada dos processos internos do sistema, facilitando a identificação de possíveis melhorias e gargalos. Este diagrama é essencial para a modelagem de fluxos de trabalho complexos, permitindo aos desenvolvedores e analistas de sistemas entenderem e comunicarem o </w:t>
      </w:r>
      <w:r w:rsidRPr="00E358F4">
        <w:rPr>
          <w:szCs w:val="24"/>
        </w:rPr>
        <w:lastRenderedPageBreak/>
        <w:t>comportamento do sistema de maneira eficaz. Ele ajuda a alinhar os requisitos de negócio com as implementações técnicas, garantindo que todos os stakeholders tenham uma compreensão comum dos processos do sistema (Larman, C. (2002). Applying UML and Patterns: An Introduction to Object-Oriented Analysis and Design and the Unified Process).</w:t>
      </w:r>
    </w:p>
    <w:p w14:paraId="67627A52" w14:textId="2673F0D4" w:rsidR="007F3A18" w:rsidRDefault="00520B16" w:rsidP="007F3A18">
      <w:pPr>
        <w:ind w:firstLine="0"/>
      </w:pPr>
      <w:r>
        <w:rPr>
          <w:b/>
          <w:bCs/>
          <w:color w:val="FF0000"/>
        </w:rPr>
        <w:tab/>
      </w:r>
      <w:r>
        <w:t xml:space="preserve">O </w:t>
      </w:r>
      <w:r w:rsidR="00986AFB">
        <w:t xml:space="preserve">seguinte </w:t>
      </w:r>
      <w:r>
        <w:t>diagrama representa o processo de atividades decorrentes do acesso ao sistema</w:t>
      </w:r>
      <w:r w:rsidR="00986AFB">
        <w:t>, onde é demonstrado as funções de cadastro e login de usuários.</w:t>
      </w:r>
    </w:p>
    <w:p w14:paraId="23A76636" w14:textId="4BB87E69" w:rsidR="00986AFB" w:rsidRPr="00986AFB" w:rsidRDefault="00986AFB" w:rsidP="00986AFB">
      <w:pPr>
        <w:ind w:firstLine="0"/>
        <w:jc w:val="center"/>
        <w:rPr>
          <w:b/>
          <w:bCs/>
          <w:sz w:val="20"/>
        </w:rPr>
      </w:pPr>
      <w:r>
        <w:rPr>
          <w:b/>
          <w:bCs/>
          <w:sz w:val="20"/>
        </w:rPr>
        <w:t xml:space="preserve">Imagem 12 – </w:t>
      </w:r>
      <w:r w:rsidRPr="00986AFB">
        <w:rPr>
          <w:sz w:val="20"/>
        </w:rPr>
        <w:t>Diagrama de Atividade - Acesso ao sistema</w:t>
      </w:r>
    </w:p>
    <w:p w14:paraId="7D78D96B" w14:textId="3E32E91B" w:rsidR="00986AFB" w:rsidRPr="00520B16" w:rsidRDefault="00986AFB" w:rsidP="007F3A18">
      <w:pPr>
        <w:ind w:firstLine="0"/>
      </w:pPr>
      <w:r>
        <w:rPr>
          <w:noProof/>
        </w:rPr>
        <w:drawing>
          <wp:inline distT="0" distB="0" distL="0" distR="0" wp14:anchorId="71924BE2" wp14:editId="4B0FF4E6">
            <wp:extent cx="5760085" cy="4208145"/>
            <wp:effectExtent l="0" t="0" r="0" b="1905"/>
            <wp:docPr id="473704820"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04820" name="Imagem 2" descr="Diagrama&#10;&#10;Descrição gerad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5760085" cy="4208145"/>
                    </a:xfrm>
                    <a:prstGeom prst="rect">
                      <a:avLst/>
                    </a:prstGeom>
                  </pic:spPr>
                </pic:pic>
              </a:graphicData>
            </a:graphic>
          </wp:inline>
        </w:drawing>
      </w:r>
    </w:p>
    <w:p w14:paraId="47FB9BC4" w14:textId="2FB43D80" w:rsidR="0086167A" w:rsidRDefault="007F3A18">
      <w:pPr>
        <w:ind w:firstLine="709"/>
        <w:rPr>
          <w:szCs w:val="24"/>
        </w:rPr>
      </w:pPr>
      <w:r>
        <w:rPr>
          <w:szCs w:val="24"/>
        </w:rPr>
        <w:t xml:space="preserve">O </w:t>
      </w:r>
      <w:r w:rsidR="00986AFB">
        <w:rPr>
          <w:szCs w:val="24"/>
        </w:rPr>
        <w:t>próximo diagrama representa o fluxo de trabalho que são executados pelos usuários determinados clientes. São representadas as sequencias de ações para editar cadastro, selecionar listas, adicionar produtos no carrinho e realizar pedido.</w:t>
      </w:r>
    </w:p>
    <w:p w14:paraId="557F00A9" w14:textId="77777777" w:rsidR="005A2FB5" w:rsidRDefault="005A2FB5" w:rsidP="00986AFB">
      <w:pPr>
        <w:ind w:firstLine="709"/>
        <w:jc w:val="center"/>
        <w:rPr>
          <w:b/>
          <w:bCs/>
          <w:sz w:val="20"/>
        </w:rPr>
      </w:pPr>
    </w:p>
    <w:p w14:paraId="08EB6ADB" w14:textId="77777777" w:rsidR="005A2FB5" w:rsidRDefault="005A2FB5" w:rsidP="00986AFB">
      <w:pPr>
        <w:ind w:firstLine="709"/>
        <w:jc w:val="center"/>
        <w:rPr>
          <w:b/>
          <w:bCs/>
          <w:sz w:val="20"/>
        </w:rPr>
      </w:pPr>
    </w:p>
    <w:p w14:paraId="22A9BC35" w14:textId="77777777" w:rsidR="005A2FB5" w:rsidRDefault="005A2FB5" w:rsidP="00986AFB">
      <w:pPr>
        <w:ind w:firstLine="709"/>
        <w:jc w:val="center"/>
        <w:rPr>
          <w:b/>
          <w:bCs/>
          <w:sz w:val="20"/>
        </w:rPr>
      </w:pPr>
    </w:p>
    <w:p w14:paraId="5094BF20" w14:textId="77777777" w:rsidR="005A2FB5" w:rsidRDefault="005A2FB5" w:rsidP="00986AFB">
      <w:pPr>
        <w:ind w:firstLine="709"/>
        <w:jc w:val="center"/>
        <w:rPr>
          <w:b/>
          <w:bCs/>
          <w:sz w:val="20"/>
        </w:rPr>
      </w:pPr>
    </w:p>
    <w:p w14:paraId="27EC16B8" w14:textId="77777777" w:rsidR="005A2FB5" w:rsidRDefault="005A2FB5" w:rsidP="00986AFB">
      <w:pPr>
        <w:ind w:firstLine="709"/>
        <w:jc w:val="center"/>
        <w:rPr>
          <w:b/>
          <w:bCs/>
          <w:sz w:val="20"/>
        </w:rPr>
      </w:pPr>
    </w:p>
    <w:p w14:paraId="06E9D3B7" w14:textId="77777777" w:rsidR="005A2FB5" w:rsidRDefault="005A2FB5" w:rsidP="00986AFB">
      <w:pPr>
        <w:ind w:firstLine="709"/>
        <w:jc w:val="center"/>
        <w:rPr>
          <w:b/>
          <w:bCs/>
          <w:sz w:val="20"/>
        </w:rPr>
      </w:pPr>
    </w:p>
    <w:p w14:paraId="6ACD5EE1" w14:textId="77777777" w:rsidR="005A2FB5" w:rsidRDefault="005A2FB5" w:rsidP="00986AFB">
      <w:pPr>
        <w:ind w:firstLine="709"/>
        <w:jc w:val="center"/>
        <w:rPr>
          <w:b/>
          <w:bCs/>
          <w:sz w:val="20"/>
        </w:rPr>
      </w:pPr>
    </w:p>
    <w:p w14:paraId="5E0F3EA8" w14:textId="536BD4BE" w:rsidR="00986AFB" w:rsidRDefault="00986AFB" w:rsidP="00986AFB">
      <w:pPr>
        <w:ind w:firstLine="709"/>
        <w:jc w:val="center"/>
        <w:rPr>
          <w:sz w:val="20"/>
        </w:rPr>
      </w:pPr>
      <w:r>
        <w:rPr>
          <w:b/>
          <w:bCs/>
          <w:sz w:val="20"/>
        </w:rPr>
        <w:lastRenderedPageBreak/>
        <w:t xml:space="preserve">Imagem 13 – </w:t>
      </w:r>
      <w:r w:rsidRPr="00986AFB">
        <w:rPr>
          <w:sz w:val="20"/>
        </w:rPr>
        <w:t>Diagrama de Atividade – Atividades cliente</w:t>
      </w:r>
    </w:p>
    <w:p w14:paraId="7796BBE0" w14:textId="7AF7B94E" w:rsidR="00986AFB" w:rsidRPr="00986AFB" w:rsidRDefault="00986AFB" w:rsidP="00986AFB">
      <w:pPr>
        <w:ind w:hanging="426"/>
        <w:jc w:val="center"/>
        <w:rPr>
          <w:sz w:val="20"/>
        </w:rPr>
      </w:pPr>
      <w:r>
        <w:rPr>
          <w:noProof/>
          <w:sz w:val="20"/>
        </w:rPr>
        <w:drawing>
          <wp:inline distT="0" distB="0" distL="0" distR="0" wp14:anchorId="0C8CD894" wp14:editId="7C8E3DD0">
            <wp:extent cx="5760085" cy="3510280"/>
            <wp:effectExtent l="0" t="0" r="0" b="0"/>
            <wp:docPr id="1916850082"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850082" name="Imagem 3" descr="Diagrama&#10;&#10;Descrição gerad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5760085" cy="3510280"/>
                    </a:xfrm>
                    <a:prstGeom prst="rect">
                      <a:avLst/>
                    </a:prstGeom>
                  </pic:spPr>
                </pic:pic>
              </a:graphicData>
            </a:graphic>
          </wp:inline>
        </w:drawing>
      </w:r>
    </w:p>
    <w:p w14:paraId="3D79FF4C" w14:textId="77777777" w:rsidR="00986AFB" w:rsidRDefault="00986AFB">
      <w:pPr>
        <w:ind w:firstLine="709"/>
        <w:rPr>
          <w:szCs w:val="24"/>
        </w:rPr>
      </w:pPr>
    </w:p>
    <w:p w14:paraId="2A3B4FA2" w14:textId="1557BBF3" w:rsidR="007F3A18" w:rsidRDefault="00986AFB" w:rsidP="007F3A18">
      <w:pPr>
        <w:ind w:firstLine="709"/>
        <w:rPr>
          <w:szCs w:val="24"/>
        </w:rPr>
      </w:pPr>
      <w:r>
        <w:rPr>
          <w:szCs w:val="24"/>
        </w:rPr>
        <w:t>O diagrama a seguir representa as atividades relacionadas ao mercado</w:t>
      </w:r>
      <w:r w:rsidR="00B255ED">
        <w:rPr>
          <w:szCs w:val="24"/>
        </w:rPr>
        <w:t>, que realiza as ações de atualizar os produtos disponiveis no app e a tratativa de pedidos, listando, aceitando, alterando o status dos pedidos. Possui três saídas do fluxo relacionadas a comunicação com a plataforma do cliente para atualização do status do pedido.</w:t>
      </w:r>
    </w:p>
    <w:p w14:paraId="563D5BFF" w14:textId="0A6AD775" w:rsidR="00B255ED" w:rsidRPr="00B255ED" w:rsidRDefault="00B255ED" w:rsidP="00B255ED">
      <w:pPr>
        <w:ind w:firstLine="0"/>
        <w:jc w:val="center"/>
        <w:rPr>
          <w:sz w:val="20"/>
        </w:rPr>
      </w:pPr>
      <w:r w:rsidRPr="00B255ED">
        <w:rPr>
          <w:b/>
          <w:bCs/>
          <w:sz w:val="20"/>
        </w:rPr>
        <w:t>Imagem 14</w:t>
      </w:r>
      <w:r>
        <w:rPr>
          <w:b/>
          <w:bCs/>
          <w:sz w:val="20"/>
        </w:rPr>
        <w:t xml:space="preserve"> – </w:t>
      </w:r>
      <w:r>
        <w:rPr>
          <w:sz w:val="20"/>
        </w:rPr>
        <w:t>Diagrama de Atividade – Atividades mercado</w:t>
      </w:r>
    </w:p>
    <w:p w14:paraId="55147932" w14:textId="474FB9F0" w:rsidR="00B255ED" w:rsidRPr="00753CC4" w:rsidRDefault="00B255ED" w:rsidP="00B255ED">
      <w:pPr>
        <w:ind w:firstLine="0"/>
        <w:rPr>
          <w:szCs w:val="24"/>
        </w:rPr>
      </w:pPr>
      <w:r>
        <w:rPr>
          <w:noProof/>
          <w:szCs w:val="24"/>
        </w:rPr>
        <w:drawing>
          <wp:inline distT="0" distB="0" distL="0" distR="0" wp14:anchorId="16E66041" wp14:editId="7E0956B1">
            <wp:extent cx="5760085" cy="3147695"/>
            <wp:effectExtent l="0" t="0" r="0" b="0"/>
            <wp:docPr id="1734808783"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808783" name="Imagem 4" descr="Diagrama&#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5760085" cy="3147695"/>
                    </a:xfrm>
                    <a:prstGeom prst="rect">
                      <a:avLst/>
                    </a:prstGeom>
                  </pic:spPr>
                </pic:pic>
              </a:graphicData>
            </a:graphic>
          </wp:inline>
        </w:drawing>
      </w:r>
    </w:p>
    <w:p w14:paraId="734B1E6E" w14:textId="77777777" w:rsidR="0086167A" w:rsidRDefault="00B766E3" w:rsidP="007F3A18">
      <w:pPr>
        <w:ind w:firstLine="0"/>
        <w:rPr>
          <w:b/>
          <w:bCs/>
          <w:color w:val="FF0000"/>
        </w:rPr>
      </w:pPr>
      <w:r>
        <w:rPr>
          <w:szCs w:val="24"/>
        </w:rPr>
        <w:lastRenderedPageBreak/>
        <w:t>3.9 Diagrama de Estados</w:t>
      </w:r>
    </w:p>
    <w:p w14:paraId="328854A0" w14:textId="47D2A95E" w:rsidR="007F3A18" w:rsidRDefault="00B255ED" w:rsidP="007F3A18">
      <w:pPr>
        <w:ind w:firstLine="709"/>
        <w:rPr>
          <w:szCs w:val="24"/>
        </w:rPr>
      </w:pPr>
      <w:r w:rsidRPr="00B255ED">
        <w:rPr>
          <w:szCs w:val="24"/>
        </w:rPr>
        <w:t>Um Diagrama de Estados, também conhecido como Diagrama de Máquina de Estados, é um tipo de diagrama da UML que descreve os estados pelos quais um objeto ou um sistema pode passar ao longo de seu ciclo de vida, bem como os eventos que causam essas mudanças de estado. Este diagrama ilustra como um objeto reage a eventos e transita de um estado para outro, ajudando a modelar o comportamento dinâmico do sistema (Booch, G., Rumbaugh, J., Jacobson, I. (2005). The Unified Modeling Language User Guide).</w:t>
      </w:r>
      <w:r w:rsidR="007F3A18">
        <w:rPr>
          <w:szCs w:val="24"/>
        </w:rPr>
        <w:t>A partir das classes do diagrama de classes, podemos inferir o estado do objeto pedido como “Pausado”, “Iniciado” ou “finalizado”. Abaixo, os três diagramas de máquina de estado.</w:t>
      </w:r>
    </w:p>
    <w:p w14:paraId="783381F7" w14:textId="2B4EE659" w:rsidR="00B255ED" w:rsidRDefault="00285618" w:rsidP="007F3A18">
      <w:pPr>
        <w:ind w:firstLine="709"/>
        <w:rPr>
          <w:szCs w:val="24"/>
        </w:rPr>
      </w:pPr>
      <w:r w:rsidRPr="00285618">
        <w:rPr>
          <w:szCs w:val="24"/>
        </w:rPr>
        <w:t>A importância de um Diagrama de Estados está em sua capacidade de fornecer uma visão clara e precisa do comportamento de um sistema ou objeto em resposta a diferentes eventos. Este diagrama é particularmente útil para modelar sistemas reativos onde a resposta a eventos é crítica. Ele ajuda os desenvolvedores a entenderem e especificarem os requisitos de comportamento do sistema, facilitando a detecção de estados redundantes ou não alcançáveis, o que pode levar a um design mais robusto e eficiente (Larman, C. (2002). Applying UML and Patterns: An Introduction to Object-Oriented Analysis and Design and the Unified Process).</w:t>
      </w:r>
    </w:p>
    <w:p w14:paraId="2CF103C7" w14:textId="345A15E4" w:rsidR="00285618" w:rsidRDefault="00285618" w:rsidP="007F3A18">
      <w:pPr>
        <w:ind w:firstLine="709"/>
        <w:rPr>
          <w:szCs w:val="24"/>
        </w:rPr>
      </w:pPr>
      <w:r>
        <w:rPr>
          <w:szCs w:val="24"/>
        </w:rPr>
        <w:t>O diagrama de estado representado a seguir apresenta</w:t>
      </w:r>
      <w:r w:rsidR="00D7018E">
        <w:rPr>
          <w:szCs w:val="24"/>
        </w:rPr>
        <w:t xml:space="preserve"> o estado do objeto usuário ao realizar o acesso no sistema. Foi representado os processos de cadastro e login.</w:t>
      </w:r>
    </w:p>
    <w:p w14:paraId="01802BC6" w14:textId="77777777" w:rsidR="005A2FB5" w:rsidRDefault="005A2FB5" w:rsidP="00D7018E">
      <w:pPr>
        <w:ind w:firstLine="0"/>
        <w:jc w:val="center"/>
        <w:rPr>
          <w:b/>
          <w:bCs/>
          <w:sz w:val="20"/>
        </w:rPr>
      </w:pPr>
    </w:p>
    <w:p w14:paraId="258B9280" w14:textId="77777777" w:rsidR="005A2FB5" w:rsidRDefault="005A2FB5" w:rsidP="00D7018E">
      <w:pPr>
        <w:ind w:firstLine="0"/>
        <w:jc w:val="center"/>
        <w:rPr>
          <w:b/>
          <w:bCs/>
          <w:sz w:val="20"/>
        </w:rPr>
      </w:pPr>
    </w:p>
    <w:p w14:paraId="274B77E0" w14:textId="77777777" w:rsidR="005A2FB5" w:rsidRDefault="005A2FB5" w:rsidP="00D7018E">
      <w:pPr>
        <w:ind w:firstLine="0"/>
        <w:jc w:val="center"/>
        <w:rPr>
          <w:b/>
          <w:bCs/>
          <w:sz w:val="20"/>
        </w:rPr>
      </w:pPr>
    </w:p>
    <w:p w14:paraId="347D10DE" w14:textId="77777777" w:rsidR="005A2FB5" w:rsidRDefault="005A2FB5" w:rsidP="00D7018E">
      <w:pPr>
        <w:ind w:firstLine="0"/>
        <w:jc w:val="center"/>
        <w:rPr>
          <w:b/>
          <w:bCs/>
          <w:sz w:val="20"/>
        </w:rPr>
      </w:pPr>
    </w:p>
    <w:p w14:paraId="4B9E6261" w14:textId="77777777" w:rsidR="005A2FB5" w:rsidRDefault="005A2FB5" w:rsidP="00D7018E">
      <w:pPr>
        <w:ind w:firstLine="0"/>
        <w:jc w:val="center"/>
        <w:rPr>
          <w:b/>
          <w:bCs/>
          <w:sz w:val="20"/>
        </w:rPr>
      </w:pPr>
    </w:p>
    <w:p w14:paraId="7052BAF8" w14:textId="77777777" w:rsidR="005A2FB5" w:rsidRDefault="005A2FB5" w:rsidP="00D7018E">
      <w:pPr>
        <w:ind w:firstLine="0"/>
        <w:jc w:val="center"/>
        <w:rPr>
          <w:b/>
          <w:bCs/>
          <w:sz w:val="20"/>
        </w:rPr>
      </w:pPr>
    </w:p>
    <w:p w14:paraId="77F34B71" w14:textId="77777777" w:rsidR="005A2FB5" w:rsidRDefault="005A2FB5" w:rsidP="00D7018E">
      <w:pPr>
        <w:ind w:firstLine="0"/>
        <w:jc w:val="center"/>
        <w:rPr>
          <w:b/>
          <w:bCs/>
          <w:sz w:val="20"/>
        </w:rPr>
      </w:pPr>
    </w:p>
    <w:p w14:paraId="253D4329" w14:textId="77777777" w:rsidR="005A2FB5" w:rsidRDefault="005A2FB5" w:rsidP="00D7018E">
      <w:pPr>
        <w:ind w:firstLine="0"/>
        <w:jc w:val="center"/>
        <w:rPr>
          <w:b/>
          <w:bCs/>
          <w:sz w:val="20"/>
        </w:rPr>
      </w:pPr>
    </w:p>
    <w:p w14:paraId="36318C08" w14:textId="77777777" w:rsidR="005A2FB5" w:rsidRDefault="005A2FB5" w:rsidP="00D7018E">
      <w:pPr>
        <w:ind w:firstLine="0"/>
        <w:jc w:val="center"/>
        <w:rPr>
          <w:b/>
          <w:bCs/>
          <w:sz w:val="20"/>
        </w:rPr>
      </w:pPr>
    </w:p>
    <w:p w14:paraId="196023CC" w14:textId="77777777" w:rsidR="005A2FB5" w:rsidRDefault="005A2FB5" w:rsidP="00D7018E">
      <w:pPr>
        <w:ind w:firstLine="0"/>
        <w:jc w:val="center"/>
        <w:rPr>
          <w:b/>
          <w:bCs/>
          <w:sz w:val="20"/>
        </w:rPr>
      </w:pPr>
    </w:p>
    <w:p w14:paraId="68DEFE80" w14:textId="77777777" w:rsidR="005A2FB5" w:rsidRDefault="005A2FB5" w:rsidP="00D7018E">
      <w:pPr>
        <w:ind w:firstLine="0"/>
        <w:jc w:val="center"/>
        <w:rPr>
          <w:b/>
          <w:bCs/>
          <w:sz w:val="20"/>
        </w:rPr>
      </w:pPr>
    </w:p>
    <w:p w14:paraId="32FB0098" w14:textId="77777777" w:rsidR="005A2FB5" w:rsidRDefault="005A2FB5" w:rsidP="00D7018E">
      <w:pPr>
        <w:ind w:firstLine="0"/>
        <w:jc w:val="center"/>
        <w:rPr>
          <w:b/>
          <w:bCs/>
          <w:sz w:val="20"/>
        </w:rPr>
      </w:pPr>
    </w:p>
    <w:p w14:paraId="17BA2576" w14:textId="77777777" w:rsidR="005A2FB5" w:rsidRDefault="005A2FB5" w:rsidP="00D7018E">
      <w:pPr>
        <w:ind w:firstLine="0"/>
        <w:jc w:val="center"/>
        <w:rPr>
          <w:b/>
          <w:bCs/>
          <w:sz w:val="20"/>
        </w:rPr>
      </w:pPr>
    </w:p>
    <w:p w14:paraId="1FF4167B" w14:textId="77777777" w:rsidR="005A2FB5" w:rsidRDefault="005A2FB5" w:rsidP="00D7018E">
      <w:pPr>
        <w:ind w:firstLine="0"/>
        <w:jc w:val="center"/>
        <w:rPr>
          <w:b/>
          <w:bCs/>
          <w:sz w:val="20"/>
        </w:rPr>
      </w:pPr>
    </w:p>
    <w:p w14:paraId="4C17969F" w14:textId="77777777" w:rsidR="005A2FB5" w:rsidRDefault="005A2FB5" w:rsidP="00D7018E">
      <w:pPr>
        <w:ind w:firstLine="0"/>
        <w:jc w:val="center"/>
        <w:rPr>
          <w:b/>
          <w:bCs/>
          <w:sz w:val="20"/>
        </w:rPr>
      </w:pPr>
    </w:p>
    <w:p w14:paraId="3E41F4F5" w14:textId="720F32AA" w:rsidR="00D7018E" w:rsidRPr="00D7018E" w:rsidRDefault="00D7018E" w:rsidP="00D7018E">
      <w:pPr>
        <w:ind w:firstLine="0"/>
        <w:jc w:val="center"/>
        <w:rPr>
          <w:b/>
          <w:bCs/>
          <w:sz w:val="20"/>
        </w:rPr>
      </w:pPr>
      <w:r>
        <w:rPr>
          <w:b/>
          <w:bCs/>
          <w:sz w:val="20"/>
        </w:rPr>
        <w:lastRenderedPageBreak/>
        <w:t xml:space="preserve">Imagem 15 – </w:t>
      </w:r>
      <w:r w:rsidRPr="00D7018E">
        <w:rPr>
          <w:sz w:val="20"/>
        </w:rPr>
        <w:t>Diagrama de Estado - Acesso ao sistema</w:t>
      </w:r>
    </w:p>
    <w:p w14:paraId="33233D84" w14:textId="099D4023" w:rsidR="0086167A" w:rsidRDefault="00D7018E" w:rsidP="007F3A18">
      <w:pPr>
        <w:ind w:firstLine="0"/>
        <w:rPr>
          <w:szCs w:val="24"/>
        </w:rPr>
      </w:pPr>
      <w:r>
        <w:rPr>
          <w:noProof/>
          <w:szCs w:val="24"/>
        </w:rPr>
        <w:drawing>
          <wp:inline distT="0" distB="0" distL="0" distR="0" wp14:anchorId="70B23363" wp14:editId="5750C071">
            <wp:extent cx="5760085" cy="4349115"/>
            <wp:effectExtent l="0" t="0" r="0" b="0"/>
            <wp:docPr id="56140733" name="Imagem 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40733" name="Imagem 5" descr="Diagrama&#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5760085" cy="4349115"/>
                    </a:xfrm>
                    <a:prstGeom prst="rect">
                      <a:avLst/>
                    </a:prstGeom>
                  </pic:spPr>
                </pic:pic>
              </a:graphicData>
            </a:graphic>
          </wp:inline>
        </w:drawing>
      </w:r>
    </w:p>
    <w:p w14:paraId="69FBBE0D" w14:textId="77777777" w:rsidR="007F3A18" w:rsidRDefault="007F3A18" w:rsidP="007F3A18">
      <w:pPr>
        <w:ind w:firstLine="0"/>
        <w:rPr>
          <w:szCs w:val="24"/>
        </w:rPr>
      </w:pPr>
    </w:p>
    <w:p w14:paraId="79B6F566" w14:textId="6D221731" w:rsidR="007F3A18" w:rsidRDefault="00D7018E" w:rsidP="007F3A18">
      <w:pPr>
        <w:ind w:firstLine="0"/>
        <w:rPr>
          <w:szCs w:val="24"/>
        </w:rPr>
      </w:pPr>
      <w:r>
        <w:rPr>
          <w:szCs w:val="24"/>
        </w:rPr>
        <w:tab/>
        <w:t>O diagrama a seguir apresenta os estados do objeto usuário do mercado durante o uso da plataforma. O fluxo segue até a segunda máquina de estado onde é alterado o contexto do usuário do mercado para o controle do sistema fazer a notificação para o usuário.</w:t>
      </w:r>
    </w:p>
    <w:p w14:paraId="7E08265A" w14:textId="77777777" w:rsidR="005A2FB5" w:rsidRDefault="005A2FB5" w:rsidP="00D7018E">
      <w:pPr>
        <w:ind w:firstLine="0"/>
        <w:jc w:val="center"/>
        <w:rPr>
          <w:b/>
          <w:bCs/>
          <w:sz w:val="20"/>
        </w:rPr>
      </w:pPr>
    </w:p>
    <w:p w14:paraId="33CFB522" w14:textId="77777777" w:rsidR="005A2FB5" w:rsidRDefault="005A2FB5" w:rsidP="00D7018E">
      <w:pPr>
        <w:ind w:firstLine="0"/>
        <w:jc w:val="center"/>
        <w:rPr>
          <w:b/>
          <w:bCs/>
          <w:sz w:val="20"/>
        </w:rPr>
      </w:pPr>
    </w:p>
    <w:p w14:paraId="2866FC93" w14:textId="77777777" w:rsidR="005A2FB5" w:rsidRDefault="005A2FB5" w:rsidP="00D7018E">
      <w:pPr>
        <w:ind w:firstLine="0"/>
        <w:jc w:val="center"/>
        <w:rPr>
          <w:b/>
          <w:bCs/>
          <w:sz w:val="20"/>
        </w:rPr>
      </w:pPr>
    </w:p>
    <w:p w14:paraId="66DF2E69" w14:textId="77777777" w:rsidR="005A2FB5" w:rsidRDefault="005A2FB5" w:rsidP="00D7018E">
      <w:pPr>
        <w:ind w:firstLine="0"/>
        <w:jc w:val="center"/>
        <w:rPr>
          <w:b/>
          <w:bCs/>
          <w:sz w:val="20"/>
        </w:rPr>
      </w:pPr>
    </w:p>
    <w:p w14:paraId="1444B646" w14:textId="77777777" w:rsidR="005A2FB5" w:rsidRDefault="005A2FB5" w:rsidP="00D7018E">
      <w:pPr>
        <w:ind w:firstLine="0"/>
        <w:jc w:val="center"/>
        <w:rPr>
          <w:b/>
          <w:bCs/>
          <w:sz w:val="20"/>
        </w:rPr>
      </w:pPr>
    </w:p>
    <w:p w14:paraId="551DA8A5" w14:textId="77777777" w:rsidR="005A2FB5" w:rsidRDefault="005A2FB5" w:rsidP="00D7018E">
      <w:pPr>
        <w:ind w:firstLine="0"/>
        <w:jc w:val="center"/>
        <w:rPr>
          <w:b/>
          <w:bCs/>
          <w:sz w:val="20"/>
        </w:rPr>
      </w:pPr>
    </w:p>
    <w:p w14:paraId="20C28D7D" w14:textId="77777777" w:rsidR="005A2FB5" w:rsidRDefault="005A2FB5" w:rsidP="00D7018E">
      <w:pPr>
        <w:ind w:firstLine="0"/>
        <w:jc w:val="center"/>
        <w:rPr>
          <w:b/>
          <w:bCs/>
          <w:sz w:val="20"/>
        </w:rPr>
      </w:pPr>
    </w:p>
    <w:p w14:paraId="31149B1E" w14:textId="77777777" w:rsidR="005A2FB5" w:rsidRDefault="005A2FB5" w:rsidP="00D7018E">
      <w:pPr>
        <w:ind w:firstLine="0"/>
        <w:jc w:val="center"/>
        <w:rPr>
          <w:b/>
          <w:bCs/>
          <w:sz w:val="20"/>
        </w:rPr>
      </w:pPr>
    </w:p>
    <w:p w14:paraId="64B8F6A5" w14:textId="77777777" w:rsidR="005A2FB5" w:rsidRDefault="005A2FB5" w:rsidP="00D7018E">
      <w:pPr>
        <w:ind w:firstLine="0"/>
        <w:jc w:val="center"/>
        <w:rPr>
          <w:b/>
          <w:bCs/>
          <w:sz w:val="20"/>
        </w:rPr>
      </w:pPr>
    </w:p>
    <w:p w14:paraId="3C34AC64" w14:textId="77777777" w:rsidR="005A2FB5" w:rsidRDefault="005A2FB5" w:rsidP="00D7018E">
      <w:pPr>
        <w:ind w:firstLine="0"/>
        <w:jc w:val="center"/>
        <w:rPr>
          <w:b/>
          <w:bCs/>
          <w:sz w:val="20"/>
        </w:rPr>
      </w:pPr>
    </w:p>
    <w:p w14:paraId="142837D4" w14:textId="77777777" w:rsidR="005A2FB5" w:rsidRDefault="005A2FB5" w:rsidP="00D7018E">
      <w:pPr>
        <w:ind w:firstLine="0"/>
        <w:jc w:val="center"/>
        <w:rPr>
          <w:b/>
          <w:bCs/>
          <w:sz w:val="20"/>
        </w:rPr>
      </w:pPr>
    </w:p>
    <w:p w14:paraId="222B701A" w14:textId="77777777" w:rsidR="005A2FB5" w:rsidRDefault="005A2FB5" w:rsidP="00D7018E">
      <w:pPr>
        <w:ind w:firstLine="0"/>
        <w:jc w:val="center"/>
        <w:rPr>
          <w:b/>
          <w:bCs/>
          <w:sz w:val="20"/>
        </w:rPr>
      </w:pPr>
    </w:p>
    <w:p w14:paraId="693A512B" w14:textId="77777777" w:rsidR="005A2FB5" w:rsidRDefault="005A2FB5" w:rsidP="00D7018E">
      <w:pPr>
        <w:ind w:firstLine="0"/>
        <w:jc w:val="center"/>
        <w:rPr>
          <w:b/>
          <w:bCs/>
          <w:sz w:val="20"/>
        </w:rPr>
      </w:pPr>
    </w:p>
    <w:p w14:paraId="76F2E521" w14:textId="78BF9815" w:rsidR="00D7018E" w:rsidRPr="00D7018E" w:rsidRDefault="00D7018E" w:rsidP="00D7018E">
      <w:pPr>
        <w:ind w:firstLine="0"/>
        <w:jc w:val="center"/>
        <w:rPr>
          <w:sz w:val="20"/>
        </w:rPr>
      </w:pPr>
      <w:r w:rsidRPr="00D7018E">
        <w:rPr>
          <w:b/>
          <w:bCs/>
          <w:sz w:val="20"/>
        </w:rPr>
        <w:lastRenderedPageBreak/>
        <w:t>Imagem 16</w:t>
      </w:r>
      <w:r>
        <w:rPr>
          <w:sz w:val="20"/>
        </w:rPr>
        <w:t xml:space="preserve"> – Diagrama de Estados – Fluxo mercado</w:t>
      </w:r>
    </w:p>
    <w:p w14:paraId="7AF153D8" w14:textId="2D959129" w:rsidR="007F3A18" w:rsidRDefault="00D7018E" w:rsidP="007F3A18">
      <w:pPr>
        <w:ind w:firstLine="0"/>
        <w:rPr>
          <w:szCs w:val="24"/>
        </w:rPr>
      </w:pPr>
      <w:r>
        <w:rPr>
          <w:noProof/>
          <w:szCs w:val="24"/>
        </w:rPr>
        <w:drawing>
          <wp:inline distT="0" distB="0" distL="0" distR="0" wp14:anchorId="5DEEADFB" wp14:editId="38C5123D">
            <wp:extent cx="5760085" cy="3373755"/>
            <wp:effectExtent l="0" t="0" r="0" b="0"/>
            <wp:docPr id="877279148"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79148" name="Imagem 6" descr="Diagrama&#10;&#10;Descrição gerad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5760085" cy="3373755"/>
                    </a:xfrm>
                    <a:prstGeom prst="rect">
                      <a:avLst/>
                    </a:prstGeom>
                  </pic:spPr>
                </pic:pic>
              </a:graphicData>
            </a:graphic>
          </wp:inline>
        </w:drawing>
      </w:r>
    </w:p>
    <w:p w14:paraId="172A872C" w14:textId="77777777" w:rsidR="007F3A18" w:rsidRPr="007F3A18" w:rsidRDefault="007F3A18" w:rsidP="007F3A18">
      <w:pPr>
        <w:ind w:firstLine="0"/>
        <w:rPr>
          <w:szCs w:val="24"/>
        </w:rPr>
      </w:pPr>
      <w:r>
        <w:rPr>
          <w:szCs w:val="24"/>
        </w:rPr>
        <w:t>3.10 Diagrama de Sequência</w:t>
      </w:r>
    </w:p>
    <w:p w14:paraId="4D094EC2" w14:textId="77777777" w:rsidR="00C54FA4" w:rsidRDefault="00C54FA4" w:rsidP="007A5830">
      <w:pPr>
        <w:ind w:firstLine="709"/>
        <w:rPr>
          <w:szCs w:val="24"/>
        </w:rPr>
      </w:pPr>
      <w:r w:rsidRPr="00C54FA4">
        <w:rPr>
          <w:szCs w:val="24"/>
        </w:rPr>
        <w:t>Um Diagrama de Sequência é um tipo de diagrama de interação da UML que ilustra como os objetos interagem em um determinado cenário de tempo. Ele representa os objetos envolvidos na interação e a sequência de mensagens trocadas entre eles para realizar uma funcionalidade ou um processo específico. No diagrama, os objetos são dispostos horizontalmente no topo e o tempo progride verticalmente, de cima para baixo, mostrando o fluxo de controle entre os objetos (Fowler, M. (2004). UML Distilled: A Brief Guide to the Standard Object Modeling Language).</w:t>
      </w:r>
    </w:p>
    <w:p w14:paraId="41C0F242" w14:textId="2EAC2566" w:rsidR="00C54FA4" w:rsidRDefault="00C54FA4" w:rsidP="007A5830">
      <w:pPr>
        <w:ind w:firstLine="709"/>
        <w:rPr>
          <w:szCs w:val="24"/>
        </w:rPr>
      </w:pPr>
      <w:r w:rsidRPr="00C54FA4">
        <w:rPr>
          <w:szCs w:val="24"/>
        </w:rPr>
        <w:t>A importância de um Diagrama de Sequência reside na sua capacidade de capturar a lógica de tempo e a ordem das interações entre os objetos em um sistema. Este diagrama é essencial para a modelagem dinâmica do sistema, permitindo que os desenvolvedores e analistas compreendam como as funcionalidades são realizadas em termos de comunicação entre objetos. Ele ajuda a identificar os pontos de integração e as dependências entre diferentes componentes do sistema, o que é crucial para garantir a coesão e a corretude do design (Booch, G., Rumbaugh, J., Jacobson, I. (2005). The Unified Modeling Language User Guide).</w:t>
      </w:r>
    </w:p>
    <w:p w14:paraId="775E9A6B" w14:textId="77777777" w:rsidR="00C54FA4" w:rsidRDefault="00C54FA4" w:rsidP="007A5830">
      <w:pPr>
        <w:ind w:firstLine="709"/>
        <w:rPr>
          <w:szCs w:val="24"/>
        </w:rPr>
      </w:pPr>
      <w:r>
        <w:rPr>
          <w:szCs w:val="24"/>
        </w:rPr>
        <w:t xml:space="preserve">Foram desenvolvidos três diagramas de sequência, buscando representar contextos específicos do sistema. Sãos eles os cenários de login no sistema, cadastro </w:t>
      </w:r>
      <w:r>
        <w:rPr>
          <w:szCs w:val="24"/>
        </w:rPr>
        <w:lastRenderedPageBreak/>
        <w:t>de usuário e o ciclo do usuários do mercado no processo de aceitar um pedido até receber o pagamento.</w:t>
      </w:r>
    </w:p>
    <w:p w14:paraId="559066A5" w14:textId="3E770ECB" w:rsidR="007A5830" w:rsidRDefault="00C54FA4" w:rsidP="00C54FA4">
      <w:pPr>
        <w:ind w:firstLine="0"/>
        <w:jc w:val="center"/>
        <w:rPr>
          <w:sz w:val="20"/>
        </w:rPr>
      </w:pPr>
      <w:r>
        <w:rPr>
          <w:b/>
          <w:bCs/>
          <w:sz w:val="20"/>
        </w:rPr>
        <w:t xml:space="preserve">Imagem 17 – </w:t>
      </w:r>
      <w:r>
        <w:rPr>
          <w:sz w:val="20"/>
        </w:rPr>
        <w:t>Diagrama de Sequência – Login no sistema</w:t>
      </w:r>
    </w:p>
    <w:p w14:paraId="4884BFB1" w14:textId="773628D6" w:rsidR="00C54FA4" w:rsidRPr="00C54FA4" w:rsidRDefault="00B85423" w:rsidP="00C54FA4">
      <w:pPr>
        <w:ind w:firstLine="0"/>
        <w:jc w:val="center"/>
        <w:rPr>
          <w:sz w:val="20"/>
        </w:rPr>
      </w:pPr>
      <w:r>
        <w:rPr>
          <w:noProof/>
          <w:sz w:val="20"/>
        </w:rPr>
        <w:drawing>
          <wp:inline distT="0" distB="0" distL="0" distR="0" wp14:anchorId="73C9943F" wp14:editId="3BBC9332">
            <wp:extent cx="5760085" cy="3225800"/>
            <wp:effectExtent l="0" t="0" r="0" b="0"/>
            <wp:docPr id="248223794"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223794" name="Imagem 8" descr="Diagrama&#10;&#10;Descrição gerad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5760085" cy="3225800"/>
                    </a:xfrm>
                    <a:prstGeom prst="rect">
                      <a:avLst/>
                    </a:prstGeom>
                  </pic:spPr>
                </pic:pic>
              </a:graphicData>
            </a:graphic>
          </wp:inline>
        </w:drawing>
      </w:r>
    </w:p>
    <w:p w14:paraId="1FBEA29B" w14:textId="0356FD66" w:rsidR="0086167A" w:rsidRDefault="0086167A" w:rsidP="007A5830">
      <w:pPr>
        <w:tabs>
          <w:tab w:val="left" w:pos="977"/>
        </w:tabs>
        <w:ind w:firstLine="0"/>
        <w:rPr>
          <w:szCs w:val="24"/>
        </w:rPr>
      </w:pPr>
    </w:p>
    <w:p w14:paraId="3F18551F" w14:textId="16964DF4" w:rsidR="00B85423" w:rsidRDefault="00B85423" w:rsidP="00B85423">
      <w:pPr>
        <w:ind w:firstLine="0"/>
        <w:jc w:val="center"/>
        <w:rPr>
          <w:sz w:val="20"/>
        </w:rPr>
      </w:pPr>
      <w:r>
        <w:rPr>
          <w:b/>
          <w:bCs/>
          <w:sz w:val="20"/>
        </w:rPr>
        <w:t>Imagem 1</w:t>
      </w:r>
      <w:r>
        <w:rPr>
          <w:b/>
          <w:bCs/>
          <w:sz w:val="20"/>
        </w:rPr>
        <w:t>8</w:t>
      </w:r>
      <w:r>
        <w:rPr>
          <w:b/>
          <w:bCs/>
          <w:sz w:val="20"/>
        </w:rPr>
        <w:t xml:space="preserve"> – </w:t>
      </w:r>
      <w:r>
        <w:rPr>
          <w:sz w:val="20"/>
        </w:rPr>
        <w:t xml:space="preserve">Diagrama de Sequência – </w:t>
      </w:r>
      <w:r>
        <w:rPr>
          <w:sz w:val="20"/>
        </w:rPr>
        <w:t>Cadastro de usuário</w:t>
      </w:r>
    </w:p>
    <w:p w14:paraId="7326AB57" w14:textId="5C8F5390" w:rsidR="00B85423" w:rsidRDefault="00B85423" w:rsidP="00B85423">
      <w:pPr>
        <w:ind w:firstLine="0"/>
        <w:jc w:val="center"/>
        <w:rPr>
          <w:sz w:val="20"/>
        </w:rPr>
      </w:pPr>
      <w:r>
        <w:rPr>
          <w:noProof/>
          <w:sz w:val="20"/>
        </w:rPr>
        <w:drawing>
          <wp:inline distT="0" distB="0" distL="0" distR="0" wp14:anchorId="0185B0A8" wp14:editId="12051161">
            <wp:extent cx="5760085" cy="2782570"/>
            <wp:effectExtent l="0" t="0" r="0" b="0"/>
            <wp:docPr id="1134006665" name="Imagem 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006665" name="Imagem 9" descr="Diagrama&#10;&#10;Descrição gerad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5760085" cy="2782570"/>
                    </a:xfrm>
                    <a:prstGeom prst="rect">
                      <a:avLst/>
                    </a:prstGeom>
                  </pic:spPr>
                </pic:pic>
              </a:graphicData>
            </a:graphic>
          </wp:inline>
        </w:drawing>
      </w:r>
    </w:p>
    <w:p w14:paraId="44ACA8CD" w14:textId="77777777" w:rsidR="00B85423" w:rsidRDefault="00B85423" w:rsidP="00B85423">
      <w:pPr>
        <w:tabs>
          <w:tab w:val="left" w:pos="977"/>
        </w:tabs>
        <w:ind w:firstLine="0"/>
        <w:jc w:val="center"/>
        <w:rPr>
          <w:szCs w:val="24"/>
        </w:rPr>
      </w:pPr>
    </w:p>
    <w:p w14:paraId="7C456A02" w14:textId="77777777" w:rsidR="00B85423" w:rsidRDefault="00B85423" w:rsidP="00B85423">
      <w:pPr>
        <w:tabs>
          <w:tab w:val="left" w:pos="977"/>
        </w:tabs>
        <w:ind w:firstLine="0"/>
        <w:jc w:val="center"/>
        <w:rPr>
          <w:szCs w:val="24"/>
        </w:rPr>
      </w:pPr>
    </w:p>
    <w:p w14:paraId="4E7CE450" w14:textId="77777777" w:rsidR="00B85423" w:rsidRDefault="00B85423" w:rsidP="00B85423">
      <w:pPr>
        <w:tabs>
          <w:tab w:val="left" w:pos="977"/>
        </w:tabs>
        <w:ind w:firstLine="0"/>
        <w:jc w:val="center"/>
        <w:rPr>
          <w:szCs w:val="24"/>
        </w:rPr>
      </w:pPr>
    </w:p>
    <w:p w14:paraId="148FC3C1" w14:textId="77777777" w:rsidR="00B85423" w:rsidRDefault="00B85423" w:rsidP="00B85423">
      <w:pPr>
        <w:tabs>
          <w:tab w:val="left" w:pos="977"/>
        </w:tabs>
        <w:ind w:firstLine="0"/>
        <w:jc w:val="center"/>
        <w:rPr>
          <w:szCs w:val="24"/>
        </w:rPr>
      </w:pPr>
    </w:p>
    <w:p w14:paraId="6E8A8FCE" w14:textId="77777777" w:rsidR="00B85423" w:rsidRDefault="00B85423" w:rsidP="00B85423">
      <w:pPr>
        <w:tabs>
          <w:tab w:val="left" w:pos="977"/>
        </w:tabs>
        <w:ind w:firstLine="0"/>
        <w:jc w:val="center"/>
        <w:rPr>
          <w:szCs w:val="24"/>
        </w:rPr>
      </w:pPr>
    </w:p>
    <w:p w14:paraId="156E0DBB" w14:textId="2AD0D34A" w:rsidR="00B85423" w:rsidRDefault="00B85423" w:rsidP="00B85423">
      <w:pPr>
        <w:ind w:firstLine="0"/>
        <w:jc w:val="center"/>
        <w:rPr>
          <w:sz w:val="20"/>
        </w:rPr>
      </w:pPr>
      <w:r>
        <w:rPr>
          <w:b/>
          <w:bCs/>
          <w:sz w:val="20"/>
        </w:rPr>
        <w:lastRenderedPageBreak/>
        <w:t>Imagem 1</w:t>
      </w:r>
      <w:r>
        <w:rPr>
          <w:b/>
          <w:bCs/>
          <w:sz w:val="20"/>
        </w:rPr>
        <w:t>9</w:t>
      </w:r>
      <w:r>
        <w:rPr>
          <w:b/>
          <w:bCs/>
          <w:sz w:val="20"/>
        </w:rPr>
        <w:t xml:space="preserve"> – </w:t>
      </w:r>
      <w:r>
        <w:rPr>
          <w:sz w:val="20"/>
        </w:rPr>
        <w:t xml:space="preserve">Diagrama de Sequência – </w:t>
      </w:r>
      <w:r>
        <w:rPr>
          <w:sz w:val="20"/>
        </w:rPr>
        <w:t>Ciclo mercado</w:t>
      </w:r>
    </w:p>
    <w:p w14:paraId="37348602" w14:textId="435EC800" w:rsidR="00B85423" w:rsidRDefault="00B85423" w:rsidP="00B85423">
      <w:pPr>
        <w:ind w:firstLine="0"/>
        <w:jc w:val="center"/>
        <w:rPr>
          <w:sz w:val="20"/>
        </w:rPr>
      </w:pPr>
      <w:r>
        <w:rPr>
          <w:noProof/>
          <w:sz w:val="20"/>
        </w:rPr>
        <w:drawing>
          <wp:inline distT="0" distB="0" distL="0" distR="0" wp14:anchorId="262B7913" wp14:editId="74E92509">
            <wp:extent cx="5760085" cy="3502660"/>
            <wp:effectExtent l="0" t="0" r="0" b="2540"/>
            <wp:docPr id="1992614433" name="Imagem 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614433" name="Imagem 10" descr="Diagrama&#10;&#10;Descrição gerad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5760085" cy="3502660"/>
                    </a:xfrm>
                    <a:prstGeom prst="rect">
                      <a:avLst/>
                    </a:prstGeom>
                  </pic:spPr>
                </pic:pic>
              </a:graphicData>
            </a:graphic>
          </wp:inline>
        </w:drawing>
      </w:r>
    </w:p>
    <w:p w14:paraId="177CEF30" w14:textId="77777777" w:rsidR="00B85423" w:rsidRDefault="00B85423">
      <w:pPr>
        <w:ind w:firstLine="0"/>
        <w:rPr>
          <w:szCs w:val="24"/>
        </w:rPr>
      </w:pPr>
    </w:p>
    <w:p w14:paraId="6E2C98F7" w14:textId="2F3ECE4B" w:rsidR="0086167A" w:rsidRDefault="00B766E3">
      <w:pPr>
        <w:ind w:firstLine="0"/>
        <w:rPr>
          <w:szCs w:val="24"/>
        </w:rPr>
      </w:pPr>
      <w:r>
        <w:rPr>
          <w:szCs w:val="24"/>
        </w:rPr>
        <w:t xml:space="preserve">3.12 Diagrama Entidade-Relacionamento </w:t>
      </w:r>
      <w:r>
        <w:rPr>
          <w:b/>
          <w:bCs/>
          <w:color w:val="FF0000"/>
          <w:szCs w:val="24"/>
        </w:rPr>
        <w:t>(a critério do orientador).</w:t>
      </w:r>
    </w:p>
    <w:p w14:paraId="77169C28" w14:textId="63118616" w:rsidR="0086167A" w:rsidRDefault="00B85423" w:rsidP="00B85423">
      <w:pPr>
        <w:ind w:firstLine="0"/>
        <w:rPr>
          <w:szCs w:val="24"/>
        </w:rPr>
      </w:pPr>
      <w:r>
        <w:rPr>
          <w:noProof/>
          <w:szCs w:val="24"/>
        </w:rPr>
        <w:drawing>
          <wp:inline distT="0" distB="0" distL="0" distR="0" wp14:anchorId="3251D2B5" wp14:editId="27876CE7">
            <wp:extent cx="5760085" cy="4214495"/>
            <wp:effectExtent l="0" t="0" r="0" b="0"/>
            <wp:docPr id="578759541" name="Imagem 1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759541" name="Imagem 11" descr="Diagrama&#10;&#10;Descrição gerad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5760085" cy="4214495"/>
                    </a:xfrm>
                    <a:prstGeom prst="rect">
                      <a:avLst/>
                    </a:prstGeom>
                  </pic:spPr>
                </pic:pic>
              </a:graphicData>
            </a:graphic>
          </wp:inline>
        </w:drawing>
      </w:r>
    </w:p>
    <w:p w14:paraId="5A7D77FB" w14:textId="6FB549FF" w:rsidR="00B85423" w:rsidRDefault="00B85423" w:rsidP="00B85423">
      <w:pPr>
        <w:ind w:firstLine="0"/>
        <w:rPr>
          <w:szCs w:val="24"/>
        </w:rPr>
      </w:pPr>
      <w:r>
        <w:rPr>
          <w:noProof/>
          <w:szCs w:val="24"/>
        </w:rPr>
        <w:lastRenderedPageBreak/>
        <w:drawing>
          <wp:inline distT="0" distB="0" distL="0" distR="0" wp14:anchorId="18E4B27A" wp14:editId="5525C2BF">
            <wp:extent cx="5760085" cy="4733290"/>
            <wp:effectExtent l="0" t="0" r="0" b="0"/>
            <wp:docPr id="1838599561" name="Imagem 12"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599561" name="Imagem 12" descr="Diagrama, Esquemático&#10;&#10;Descrição gerad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5760085" cy="4733290"/>
                    </a:xfrm>
                    <a:prstGeom prst="rect">
                      <a:avLst/>
                    </a:prstGeom>
                  </pic:spPr>
                </pic:pic>
              </a:graphicData>
            </a:graphic>
          </wp:inline>
        </w:drawing>
      </w:r>
    </w:p>
    <w:p w14:paraId="1BE473C2" w14:textId="0D0E8E35" w:rsidR="00B85423" w:rsidRDefault="00B85423" w:rsidP="00B85423">
      <w:pPr>
        <w:ind w:firstLine="0"/>
        <w:rPr>
          <w:szCs w:val="24"/>
        </w:rPr>
      </w:pPr>
      <w:r>
        <w:rPr>
          <w:noProof/>
          <w:szCs w:val="24"/>
        </w:rPr>
        <w:lastRenderedPageBreak/>
        <w:drawing>
          <wp:inline distT="0" distB="0" distL="0" distR="0" wp14:anchorId="02723BC8" wp14:editId="2BAC6EF4">
            <wp:extent cx="5760085" cy="4489450"/>
            <wp:effectExtent l="0" t="0" r="0" b="6350"/>
            <wp:docPr id="1620132607" name="Imagem 1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132607" name="Imagem 13" descr="Diagrama&#10;&#10;Descrição gerad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5760085" cy="4489450"/>
                    </a:xfrm>
                    <a:prstGeom prst="rect">
                      <a:avLst/>
                    </a:prstGeom>
                  </pic:spPr>
                </pic:pic>
              </a:graphicData>
            </a:graphic>
          </wp:inline>
        </w:drawing>
      </w:r>
    </w:p>
    <w:p w14:paraId="77F787ED" w14:textId="77777777" w:rsidR="00B85423" w:rsidRDefault="00B85423" w:rsidP="00B85423">
      <w:pPr>
        <w:ind w:firstLine="0"/>
        <w:rPr>
          <w:szCs w:val="24"/>
        </w:rPr>
      </w:pPr>
    </w:p>
    <w:p w14:paraId="3971A4F7" w14:textId="77777777" w:rsidR="0086167A" w:rsidRDefault="00B766E3" w:rsidP="007A5830">
      <w:pPr>
        <w:ind w:firstLine="0"/>
        <w:rPr>
          <w:szCs w:val="24"/>
        </w:rPr>
      </w:pPr>
      <w:r>
        <w:rPr>
          <w:b/>
          <w:bCs/>
          <w:szCs w:val="24"/>
        </w:rPr>
        <w:t>4 Ferramentas e Métodos</w:t>
      </w:r>
    </w:p>
    <w:p w14:paraId="4925F948" w14:textId="7B5C67BB" w:rsidR="00357E6D" w:rsidRDefault="00357E6D" w:rsidP="007A5830">
      <w:pPr>
        <w:ind w:firstLine="0"/>
        <w:rPr>
          <w:szCs w:val="24"/>
        </w:rPr>
      </w:pPr>
      <w:r>
        <w:rPr>
          <w:szCs w:val="24"/>
        </w:rPr>
        <w:tab/>
        <w:t xml:space="preserve">O desenvolvimento do projeto </w:t>
      </w:r>
      <w:r w:rsidRPr="00357E6D">
        <w:rPr>
          <w:szCs w:val="24"/>
        </w:rPr>
        <w:t>seguiu metodologias com fundamentos na Engenharia de Software, utilizando técnicas para elicitação de requisitos, mapeamento de questões problema, matrizes de rastreabilidade e diagramação fundamentada no padrão UML. O uso do Kanban auxiliou no gerenciamento do fluxo de trabalho, garantindo que as atividades fossem divididas em tarefas menores e exequíveis, promovendo maior produtividade e permitindo ajustes contínuos durante o processo de desenvolvimento.</w:t>
      </w:r>
      <w:r>
        <w:rPr>
          <w:szCs w:val="24"/>
        </w:rPr>
        <w:t xml:space="preserve"> </w:t>
      </w:r>
      <w:r w:rsidRPr="00357E6D">
        <w:rPr>
          <w:szCs w:val="24"/>
        </w:rPr>
        <w:t>Para o desenvolvimento do protótipo de software, foram utilizadas diversas ferramentas que cobrem diferentes aspectos do ciclo de vida do projeto, desde o gerenciamento até a documentação, diagramação e prototipação.</w:t>
      </w:r>
    </w:p>
    <w:p w14:paraId="7A10D914" w14:textId="3F0506C2" w:rsidR="00357E6D" w:rsidRDefault="00357E6D" w:rsidP="007A5830">
      <w:pPr>
        <w:ind w:firstLine="0"/>
        <w:rPr>
          <w:szCs w:val="24"/>
        </w:rPr>
      </w:pPr>
      <w:r>
        <w:rPr>
          <w:szCs w:val="24"/>
        </w:rPr>
        <w:tab/>
      </w:r>
      <w:r w:rsidRPr="00357E6D">
        <w:rPr>
          <w:szCs w:val="24"/>
        </w:rPr>
        <w:t xml:space="preserve">As ferramentas escolhidas para o projeto foram selecionadas com base em sua eficiência, escalabilidade e suporte à comunidade. Além disso, essas ferramentas têm documentação abrangente, tutoriais e recursos disponíveis na comunidade de desenvolvedores, o que torna mais fácil para os desenvolvedores aprenderem e implementarem as soluções. A escolha dessas ferramentas também foi influenciada </w:t>
      </w:r>
      <w:r w:rsidRPr="00357E6D">
        <w:rPr>
          <w:szCs w:val="24"/>
        </w:rPr>
        <w:lastRenderedPageBreak/>
        <w:t>pela preferência pessoal da equipe de desenvolvimento e experiência prévia no uso delas.</w:t>
      </w:r>
    </w:p>
    <w:p w14:paraId="4F1CC32C" w14:textId="437742C3" w:rsidR="00AF4655" w:rsidRPr="00AF4655" w:rsidRDefault="00AF4655" w:rsidP="00AF4655">
      <w:pPr>
        <w:ind w:left="709" w:firstLine="0"/>
        <w:rPr>
          <w:b/>
          <w:bCs/>
          <w:szCs w:val="24"/>
        </w:rPr>
      </w:pPr>
      <w:r w:rsidRPr="00AF4655">
        <w:rPr>
          <w:b/>
          <w:bCs/>
          <w:szCs w:val="24"/>
        </w:rPr>
        <w:t>Ferramentas para Gerenciamento do Projeto</w:t>
      </w:r>
      <w:r>
        <w:rPr>
          <w:b/>
          <w:bCs/>
          <w:szCs w:val="24"/>
        </w:rPr>
        <w:t>:</w:t>
      </w:r>
    </w:p>
    <w:p w14:paraId="1D785198" w14:textId="73181452" w:rsidR="00AF4655" w:rsidRPr="00AF4655" w:rsidRDefault="00AF4655" w:rsidP="00AF4655">
      <w:pPr>
        <w:ind w:left="709" w:firstLine="0"/>
        <w:rPr>
          <w:szCs w:val="24"/>
        </w:rPr>
      </w:pPr>
      <w:hyperlink r:id="rId33" w:history="1">
        <w:r w:rsidRPr="00AF4655">
          <w:rPr>
            <w:rStyle w:val="Hyperlink"/>
            <w:szCs w:val="24"/>
          </w:rPr>
          <w:t>M</w:t>
        </w:r>
        <w:r w:rsidRPr="00AF4655">
          <w:rPr>
            <w:rStyle w:val="Hyperlink"/>
            <w:szCs w:val="24"/>
          </w:rPr>
          <w:t>i</w:t>
        </w:r>
        <w:r w:rsidRPr="00AF4655">
          <w:rPr>
            <w:rStyle w:val="Hyperlink"/>
            <w:szCs w:val="24"/>
          </w:rPr>
          <w:t>ro</w:t>
        </w:r>
      </w:hyperlink>
      <w:r w:rsidRPr="00AF4655">
        <w:rPr>
          <w:szCs w:val="24"/>
        </w:rPr>
        <w:t>: Utilizado para colaboração visual, permitindo a criação de quadros de planejamento, fluxogramas e mapas mentais que facilitam o brainstorming e a organização de ideias em equipe.</w:t>
      </w:r>
    </w:p>
    <w:p w14:paraId="2BDEE932" w14:textId="77777777" w:rsidR="00AF4655" w:rsidRPr="00AF4655" w:rsidRDefault="00AF4655" w:rsidP="00AF4655">
      <w:pPr>
        <w:ind w:left="709" w:firstLine="0"/>
        <w:rPr>
          <w:szCs w:val="24"/>
        </w:rPr>
      </w:pPr>
      <w:r w:rsidRPr="00AF4655">
        <w:rPr>
          <w:b/>
          <w:bCs/>
          <w:szCs w:val="24"/>
        </w:rPr>
        <w:t>Word</w:t>
      </w:r>
      <w:r w:rsidRPr="00AF4655">
        <w:rPr>
          <w:szCs w:val="24"/>
        </w:rPr>
        <w:t>: Ferramenta de processamento de texto essencial para a criação de documentos formais, relatórios e orientações.</w:t>
      </w:r>
    </w:p>
    <w:p w14:paraId="21A4E6C0" w14:textId="77777777" w:rsidR="00AF4655" w:rsidRPr="00AF4655" w:rsidRDefault="00AF4655" w:rsidP="00AF4655">
      <w:pPr>
        <w:ind w:left="709" w:firstLine="0"/>
        <w:rPr>
          <w:szCs w:val="24"/>
        </w:rPr>
      </w:pPr>
      <w:r w:rsidRPr="00AF4655">
        <w:rPr>
          <w:b/>
          <w:bCs/>
          <w:szCs w:val="24"/>
        </w:rPr>
        <w:t>Excel</w:t>
      </w:r>
      <w:r w:rsidRPr="00AF4655">
        <w:rPr>
          <w:szCs w:val="24"/>
        </w:rPr>
        <w:t>: Utilizado para criar planilhas de cronogramas, orçamentos e matrizes de rastreabilidade, ajudando no monitoramento e controle do projeto.</w:t>
      </w:r>
    </w:p>
    <w:p w14:paraId="68371621" w14:textId="62763E61" w:rsidR="00AF4655" w:rsidRPr="00AF4655" w:rsidRDefault="00AF4655" w:rsidP="00AF4655">
      <w:pPr>
        <w:ind w:left="709" w:firstLine="0"/>
        <w:rPr>
          <w:szCs w:val="24"/>
        </w:rPr>
      </w:pPr>
      <w:r w:rsidRPr="00AF4655">
        <w:rPr>
          <w:b/>
          <w:bCs/>
          <w:szCs w:val="24"/>
        </w:rPr>
        <w:t>Bloco de Notas</w:t>
      </w:r>
      <w:r w:rsidRPr="00AF4655">
        <w:rPr>
          <w:szCs w:val="24"/>
        </w:rPr>
        <w:t>: Ferramenta simples e rápida para anotações e edição de texto, útil para registrar ideias e esboços rápidos.</w:t>
      </w:r>
    </w:p>
    <w:p w14:paraId="2458E866" w14:textId="2294D9E1" w:rsidR="00AF4655" w:rsidRPr="00AF4655" w:rsidRDefault="00AF4655" w:rsidP="00AF4655">
      <w:pPr>
        <w:ind w:left="709" w:firstLine="0"/>
        <w:rPr>
          <w:b/>
          <w:bCs/>
          <w:szCs w:val="24"/>
        </w:rPr>
      </w:pPr>
      <w:r w:rsidRPr="00AF4655">
        <w:rPr>
          <w:b/>
          <w:bCs/>
          <w:szCs w:val="24"/>
        </w:rPr>
        <w:t>Ferramentas para Documentação</w:t>
      </w:r>
      <w:r>
        <w:rPr>
          <w:b/>
          <w:bCs/>
          <w:szCs w:val="24"/>
        </w:rPr>
        <w:t>:</w:t>
      </w:r>
    </w:p>
    <w:p w14:paraId="01D866ED" w14:textId="77777777" w:rsidR="00AF4655" w:rsidRPr="00AF4655" w:rsidRDefault="00AF4655" w:rsidP="00AF4655">
      <w:pPr>
        <w:ind w:left="709" w:firstLine="0"/>
        <w:rPr>
          <w:szCs w:val="24"/>
        </w:rPr>
      </w:pPr>
      <w:r w:rsidRPr="00AF4655">
        <w:rPr>
          <w:b/>
          <w:bCs/>
          <w:szCs w:val="24"/>
        </w:rPr>
        <w:t>Word</w:t>
      </w:r>
      <w:r w:rsidRPr="00AF4655">
        <w:rPr>
          <w:szCs w:val="24"/>
        </w:rPr>
        <w:t>: Ideal para a criação de documentos detalhados e bem formatados.</w:t>
      </w:r>
    </w:p>
    <w:p w14:paraId="65F14BB7" w14:textId="77777777" w:rsidR="00AF4655" w:rsidRPr="00AF4655" w:rsidRDefault="00AF4655" w:rsidP="00AF4655">
      <w:pPr>
        <w:ind w:left="709" w:firstLine="0"/>
        <w:rPr>
          <w:szCs w:val="24"/>
        </w:rPr>
      </w:pPr>
      <w:r w:rsidRPr="00AF4655">
        <w:rPr>
          <w:b/>
          <w:bCs/>
          <w:szCs w:val="24"/>
        </w:rPr>
        <w:t>Excel:</w:t>
      </w:r>
      <w:r w:rsidRPr="00AF4655">
        <w:rPr>
          <w:szCs w:val="24"/>
        </w:rPr>
        <w:t xml:space="preserve"> Importante para a documentação de dados estruturados, como tabelas de requisitos e análises comparativas.</w:t>
      </w:r>
    </w:p>
    <w:p w14:paraId="1ADCB655" w14:textId="6D43E973" w:rsidR="00AF4655" w:rsidRPr="00AF4655" w:rsidRDefault="00AF4655" w:rsidP="00AF4655">
      <w:pPr>
        <w:ind w:left="709" w:firstLine="0"/>
        <w:rPr>
          <w:szCs w:val="24"/>
        </w:rPr>
      </w:pPr>
      <w:hyperlink r:id="rId34" w:history="1">
        <w:r w:rsidRPr="00AF4655">
          <w:rPr>
            <w:rStyle w:val="Hyperlink"/>
            <w:szCs w:val="24"/>
          </w:rPr>
          <w:t>G</w:t>
        </w:r>
        <w:r w:rsidRPr="00AF4655">
          <w:rPr>
            <w:rStyle w:val="Hyperlink"/>
            <w:szCs w:val="24"/>
          </w:rPr>
          <w:t>i</w:t>
        </w:r>
        <w:r w:rsidRPr="00AF4655">
          <w:rPr>
            <w:rStyle w:val="Hyperlink"/>
            <w:szCs w:val="24"/>
          </w:rPr>
          <w:t>t</w:t>
        </w:r>
      </w:hyperlink>
      <w:r w:rsidRPr="00AF4655">
        <w:rPr>
          <w:szCs w:val="24"/>
        </w:rPr>
        <w:t xml:space="preserve"> e </w:t>
      </w:r>
      <w:hyperlink r:id="rId35" w:history="1">
        <w:r w:rsidRPr="00AF4655">
          <w:rPr>
            <w:rStyle w:val="Hyperlink"/>
            <w:szCs w:val="24"/>
          </w:rPr>
          <w:t>GitHub</w:t>
        </w:r>
      </w:hyperlink>
      <w:r w:rsidRPr="00AF4655">
        <w:rPr>
          <w:szCs w:val="24"/>
        </w:rPr>
        <w:t>: Além de gerenciar o código, são usados para versionar a documentação, garantindo que todas as alterações sejam registradas e acessíveis.</w:t>
      </w:r>
    </w:p>
    <w:p w14:paraId="204B988C" w14:textId="51490B41" w:rsidR="00AF4655" w:rsidRPr="00AF4655" w:rsidRDefault="00AF4655" w:rsidP="00AF4655">
      <w:pPr>
        <w:ind w:left="709" w:firstLine="0"/>
        <w:rPr>
          <w:b/>
          <w:bCs/>
          <w:szCs w:val="24"/>
        </w:rPr>
      </w:pPr>
      <w:r w:rsidRPr="00AF4655">
        <w:rPr>
          <w:b/>
          <w:bCs/>
          <w:szCs w:val="24"/>
        </w:rPr>
        <w:t>Ferramentas para Diagramação</w:t>
      </w:r>
      <w:r>
        <w:rPr>
          <w:b/>
          <w:bCs/>
          <w:szCs w:val="24"/>
        </w:rPr>
        <w:t>:</w:t>
      </w:r>
    </w:p>
    <w:p w14:paraId="0F27F925" w14:textId="108C8F63" w:rsidR="00AF4655" w:rsidRPr="00AF4655" w:rsidRDefault="00AF4655" w:rsidP="00AF4655">
      <w:pPr>
        <w:ind w:left="709" w:firstLine="0"/>
        <w:rPr>
          <w:szCs w:val="24"/>
        </w:rPr>
      </w:pPr>
      <w:hyperlink r:id="rId36" w:history="1">
        <w:r w:rsidRPr="00AF4655">
          <w:rPr>
            <w:rStyle w:val="Hyperlink"/>
            <w:szCs w:val="24"/>
          </w:rPr>
          <w:t>Camunda</w:t>
        </w:r>
      </w:hyperlink>
      <w:r w:rsidRPr="00AF4655">
        <w:rPr>
          <w:szCs w:val="24"/>
        </w:rPr>
        <w:t>: Especializado em modelagem de processos de negócio (BPMN), crucial para mapear e entender fluxos de trabalho complexos.</w:t>
      </w:r>
    </w:p>
    <w:p w14:paraId="0B8DC275" w14:textId="77777777" w:rsidR="00AF4655" w:rsidRPr="00AF4655" w:rsidRDefault="00AF4655" w:rsidP="00AF4655">
      <w:pPr>
        <w:ind w:left="709" w:firstLine="0"/>
        <w:rPr>
          <w:szCs w:val="24"/>
        </w:rPr>
      </w:pPr>
      <w:r w:rsidRPr="00AF4655">
        <w:rPr>
          <w:szCs w:val="24"/>
        </w:rPr>
        <w:t>Miro: Útil para criar diagramas interativos e colaborar em tempo real com a equipe.</w:t>
      </w:r>
    </w:p>
    <w:p w14:paraId="5869B6F4" w14:textId="42574BA8" w:rsidR="00AF4655" w:rsidRPr="00AF4655" w:rsidRDefault="00AF4655" w:rsidP="00AF4655">
      <w:pPr>
        <w:ind w:left="709" w:firstLine="0"/>
        <w:rPr>
          <w:szCs w:val="24"/>
        </w:rPr>
      </w:pPr>
      <w:hyperlink r:id="rId37" w:history="1">
        <w:r w:rsidRPr="00AF4655">
          <w:rPr>
            <w:rStyle w:val="Hyperlink"/>
            <w:szCs w:val="24"/>
          </w:rPr>
          <w:t>StarUML</w:t>
        </w:r>
      </w:hyperlink>
      <w:r w:rsidRPr="00AF4655">
        <w:rPr>
          <w:szCs w:val="24"/>
        </w:rPr>
        <w:t>: Ferramenta de modelagem UML que permite a criação de diagramas de classe, sequência, caso de uso e outros, facilitando o design orientado a objetos.</w:t>
      </w:r>
    </w:p>
    <w:p w14:paraId="6A9C8E2C" w14:textId="2588ADD2" w:rsidR="00AF4655" w:rsidRPr="00AF4655" w:rsidRDefault="00AF4655" w:rsidP="00AF4655">
      <w:pPr>
        <w:ind w:left="709" w:firstLine="0"/>
        <w:rPr>
          <w:szCs w:val="24"/>
        </w:rPr>
      </w:pPr>
      <w:hyperlink r:id="rId38" w:history="1">
        <w:r w:rsidRPr="00AF4655">
          <w:rPr>
            <w:rStyle w:val="Hyperlink"/>
            <w:szCs w:val="24"/>
          </w:rPr>
          <w:t>Lucidchart</w:t>
        </w:r>
      </w:hyperlink>
      <w:r w:rsidRPr="00AF4655">
        <w:rPr>
          <w:szCs w:val="24"/>
        </w:rPr>
        <w:t>: Aplicativo de diagramação que permite a criação de uma ampla variedade de diagramas, com uma interface amigável e colaborativa.</w:t>
      </w:r>
    </w:p>
    <w:p w14:paraId="5FD518DC" w14:textId="7A41A356" w:rsidR="00AF4655" w:rsidRDefault="00AF4655" w:rsidP="00AF4655">
      <w:pPr>
        <w:ind w:left="709" w:firstLine="0"/>
        <w:rPr>
          <w:szCs w:val="24"/>
        </w:rPr>
      </w:pPr>
      <w:hyperlink r:id="rId39" w:history="1">
        <w:r w:rsidRPr="00AF4655">
          <w:rPr>
            <w:rStyle w:val="Hyperlink"/>
            <w:szCs w:val="24"/>
          </w:rPr>
          <w:t>Visual Paradigm</w:t>
        </w:r>
      </w:hyperlink>
      <w:r w:rsidRPr="00AF4655">
        <w:rPr>
          <w:szCs w:val="24"/>
        </w:rPr>
        <w:t>: Ferramenta robusta para diagramação UML e BPMN, oferecendo funcionalidades avançadas para design de software e modelagem de processos.</w:t>
      </w:r>
    </w:p>
    <w:p w14:paraId="5B42774B" w14:textId="77777777" w:rsidR="00AF4655" w:rsidRDefault="00AF4655" w:rsidP="00AF4655">
      <w:pPr>
        <w:ind w:left="709" w:firstLine="0"/>
        <w:rPr>
          <w:szCs w:val="24"/>
        </w:rPr>
      </w:pPr>
    </w:p>
    <w:p w14:paraId="71E4CD69" w14:textId="276B70DA" w:rsidR="00AF4655" w:rsidRPr="00AF4655" w:rsidRDefault="00AF4655" w:rsidP="00AF4655">
      <w:pPr>
        <w:ind w:left="709" w:firstLine="0"/>
        <w:rPr>
          <w:b/>
          <w:bCs/>
          <w:szCs w:val="24"/>
        </w:rPr>
      </w:pPr>
      <w:r w:rsidRPr="00AF4655">
        <w:rPr>
          <w:b/>
          <w:bCs/>
          <w:szCs w:val="24"/>
        </w:rPr>
        <w:lastRenderedPageBreak/>
        <w:t>Ferramentas para Prototipação</w:t>
      </w:r>
    </w:p>
    <w:p w14:paraId="71A92828" w14:textId="3845530F" w:rsidR="00AF4655" w:rsidRPr="00AF4655" w:rsidRDefault="00AF4655" w:rsidP="00AF4655">
      <w:pPr>
        <w:ind w:left="709" w:firstLine="0"/>
        <w:rPr>
          <w:szCs w:val="24"/>
        </w:rPr>
      </w:pPr>
      <w:hyperlink r:id="rId40" w:history="1">
        <w:r w:rsidRPr="00AF4655">
          <w:rPr>
            <w:rStyle w:val="Hyperlink"/>
            <w:szCs w:val="24"/>
          </w:rPr>
          <w:t>Canva</w:t>
        </w:r>
      </w:hyperlink>
      <w:r w:rsidRPr="00AF4655">
        <w:rPr>
          <w:szCs w:val="24"/>
        </w:rPr>
        <w:t>: Utilizado para planejamento estratégico e modelagem de negócios, ajudando a definir a proposta de valor, segmentos de clientes e outras componentes chave do negócio.</w:t>
      </w:r>
    </w:p>
    <w:p w14:paraId="5D200292" w14:textId="14623BDF" w:rsidR="00357E6D" w:rsidRDefault="00AF4655" w:rsidP="00AF4655">
      <w:pPr>
        <w:ind w:left="709" w:firstLine="0"/>
        <w:rPr>
          <w:szCs w:val="24"/>
        </w:rPr>
      </w:pPr>
      <w:hyperlink r:id="rId41" w:history="1">
        <w:r w:rsidRPr="00AF4655">
          <w:rPr>
            <w:rStyle w:val="Hyperlink"/>
            <w:szCs w:val="24"/>
          </w:rPr>
          <w:t>Figma</w:t>
        </w:r>
      </w:hyperlink>
      <w:r w:rsidRPr="00AF4655">
        <w:rPr>
          <w:szCs w:val="24"/>
        </w:rPr>
        <w:t>: Ferramenta de design de interface de usuário que permite a criação de protótipos interativos e colaborativos, essencial para visualizar e testar a usabilidade da aplicação.</w:t>
      </w:r>
    </w:p>
    <w:p w14:paraId="0C24748F" w14:textId="77777777" w:rsidR="00232142" w:rsidRDefault="00232142" w:rsidP="007A5830">
      <w:pPr>
        <w:ind w:firstLine="709"/>
        <w:rPr>
          <w:b/>
          <w:bCs/>
          <w:szCs w:val="24"/>
        </w:rPr>
      </w:pPr>
    </w:p>
    <w:p w14:paraId="088EF709" w14:textId="14DA22B7" w:rsidR="00232142" w:rsidRDefault="00B766E3" w:rsidP="00232142">
      <w:pPr>
        <w:ind w:firstLine="0"/>
        <w:rPr>
          <w:b/>
          <w:bCs/>
          <w:szCs w:val="24"/>
          <w:shd w:val="clear" w:color="auto" w:fill="FFFF00"/>
        </w:rPr>
      </w:pPr>
      <w:r>
        <w:rPr>
          <w:b/>
          <w:bCs/>
          <w:szCs w:val="24"/>
        </w:rPr>
        <w:t>5 Desenvolvimento</w:t>
      </w:r>
    </w:p>
    <w:p w14:paraId="228A9847" w14:textId="66C8FC3A" w:rsidR="007A5830" w:rsidRDefault="007A5830" w:rsidP="00232142">
      <w:pPr>
        <w:ind w:firstLine="709"/>
        <w:rPr>
          <w:bCs/>
          <w:szCs w:val="24"/>
        </w:rPr>
      </w:pPr>
      <w:r>
        <w:rPr>
          <w:bCs/>
          <w:szCs w:val="24"/>
        </w:rPr>
        <w:t xml:space="preserve">Foram desenvolvidas </w:t>
      </w:r>
      <w:r w:rsidR="00232142">
        <w:rPr>
          <w:bCs/>
          <w:szCs w:val="24"/>
        </w:rPr>
        <w:t>quatro</w:t>
      </w:r>
      <w:r>
        <w:rPr>
          <w:bCs/>
          <w:szCs w:val="24"/>
        </w:rPr>
        <w:t xml:space="preserve"> telas nesta fase do projeto. Abaixo elas estão apresentadas, juntamente as suas respectivas funcionalidades.</w:t>
      </w:r>
    </w:p>
    <w:p w14:paraId="3A009ABC" w14:textId="1B854FF1" w:rsidR="007A5830" w:rsidRDefault="00232142" w:rsidP="00232142">
      <w:pPr>
        <w:ind w:firstLine="0"/>
        <w:jc w:val="center"/>
        <w:rPr>
          <w:bCs/>
          <w:noProof/>
          <w:sz w:val="20"/>
          <w:lang w:eastAsia="pt-BR"/>
        </w:rPr>
      </w:pPr>
      <w:r>
        <w:rPr>
          <w:b/>
          <w:noProof/>
          <w:sz w:val="20"/>
          <w:lang w:eastAsia="pt-BR"/>
        </w:rPr>
        <w:t xml:space="preserve">Imagem 20 – </w:t>
      </w:r>
      <w:r>
        <w:rPr>
          <w:bCs/>
          <w:noProof/>
          <w:sz w:val="20"/>
          <w:lang w:eastAsia="pt-BR"/>
        </w:rPr>
        <w:t>Tela cadastro</w:t>
      </w:r>
    </w:p>
    <w:p w14:paraId="32694DBF" w14:textId="63D44D12" w:rsidR="00232142" w:rsidRPr="00232142" w:rsidRDefault="00232142" w:rsidP="00232142">
      <w:pPr>
        <w:ind w:firstLine="0"/>
        <w:jc w:val="center"/>
        <w:rPr>
          <w:bCs/>
          <w:sz w:val="20"/>
        </w:rPr>
      </w:pPr>
      <w:r>
        <w:rPr>
          <w:bCs/>
          <w:noProof/>
          <w:sz w:val="20"/>
        </w:rPr>
        <w:drawing>
          <wp:inline distT="0" distB="0" distL="0" distR="0" wp14:anchorId="629DA5BF" wp14:editId="13FD2172">
            <wp:extent cx="5760085" cy="4142105"/>
            <wp:effectExtent l="0" t="0" r="0" b="0"/>
            <wp:docPr id="1967689601" name="Imagem 1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689601" name="Imagem 14" descr="Interface gráfica do usuário, Aplicativo&#10;&#10;Descrição gerada automaticamente"/>
                    <pic:cNvPicPr/>
                  </pic:nvPicPr>
                  <pic:blipFill>
                    <a:blip r:embed="rId42">
                      <a:extLst>
                        <a:ext uri="{28A0092B-C50C-407E-A947-70E740481C1C}">
                          <a14:useLocalDpi xmlns:a14="http://schemas.microsoft.com/office/drawing/2010/main" val="0"/>
                        </a:ext>
                      </a:extLst>
                    </a:blip>
                    <a:stretch>
                      <a:fillRect/>
                    </a:stretch>
                  </pic:blipFill>
                  <pic:spPr>
                    <a:xfrm>
                      <a:off x="0" y="0"/>
                      <a:ext cx="5760085" cy="4142105"/>
                    </a:xfrm>
                    <a:prstGeom prst="rect">
                      <a:avLst/>
                    </a:prstGeom>
                  </pic:spPr>
                </pic:pic>
              </a:graphicData>
            </a:graphic>
          </wp:inline>
        </w:drawing>
      </w:r>
    </w:p>
    <w:p w14:paraId="4BA24774" w14:textId="77777777" w:rsidR="00232142" w:rsidRDefault="007A5830" w:rsidP="007A5830">
      <w:pPr>
        <w:ind w:firstLine="0"/>
        <w:rPr>
          <w:bCs/>
          <w:szCs w:val="24"/>
        </w:rPr>
      </w:pPr>
      <w:r>
        <w:rPr>
          <w:bCs/>
          <w:szCs w:val="24"/>
        </w:rPr>
        <w:tab/>
        <w:t xml:space="preserve">Tela de </w:t>
      </w:r>
      <w:r w:rsidR="00232142">
        <w:rPr>
          <w:bCs/>
          <w:szCs w:val="24"/>
        </w:rPr>
        <w:t>cadastro</w:t>
      </w:r>
      <w:r>
        <w:rPr>
          <w:bCs/>
          <w:szCs w:val="24"/>
        </w:rPr>
        <w:t xml:space="preserve">: </w:t>
      </w:r>
      <w:r w:rsidR="00232142">
        <w:rPr>
          <w:bCs/>
          <w:szCs w:val="24"/>
        </w:rPr>
        <w:t>10</w:t>
      </w:r>
      <w:r>
        <w:rPr>
          <w:bCs/>
          <w:szCs w:val="24"/>
        </w:rPr>
        <w:t xml:space="preserve"> campos de entrada de dados que serão validados e redirecionarão o usuário ao login</w:t>
      </w:r>
      <w:r w:rsidR="00232142">
        <w:rPr>
          <w:bCs/>
          <w:szCs w:val="24"/>
        </w:rPr>
        <w:t xml:space="preserve"> do sistema</w:t>
      </w:r>
    </w:p>
    <w:p w14:paraId="1F25D5EE" w14:textId="77777777" w:rsidR="00232142" w:rsidRDefault="00232142" w:rsidP="007A5830">
      <w:pPr>
        <w:ind w:firstLine="0"/>
        <w:rPr>
          <w:bCs/>
          <w:szCs w:val="24"/>
        </w:rPr>
      </w:pPr>
    </w:p>
    <w:p w14:paraId="1576B835" w14:textId="77777777" w:rsidR="00232142" w:rsidRDefault="007A5830" w:rsidP="00232142">
      <w:pPr>
        <w:ind w:firstLine="0"/>
        <w:jc w:val="center"/>
        <w:rPr>
          <w:b/>
          <w:noProof/>
          <w:sz w:val="20"/>
          <w:lang w:eastAsia="pt-BR"/>
        </w:rPr>
      </w:pPr>
      <w:r>
        <w:rPr>
          <w:bCs/>
          <w:szCs w:val="24"/>
        </w:rPr>
        <w:t>.</w:t>
      </w:r>
      <w:r w:rsidR="00232142" w:rsidRPr="00232142">
        <w:rPr>
          <w:b/>
          <w:noProof/>
          <w:sz w:val="20"/>
          <w:lang w:eastAsia="pt-BR"/>
        </w:rPr>
        <w:t xml:space="preserve"> </w:t>
      </w:r>
    </w:p>
    <w:p w14:paraId="4B1FF752" w14:textId="77777777" w:rsidR="00232142" w:rsidRDefault="00232142" w:rsidP="00232142">
      <w:pPr>
        <w:ind w:firstLine="0"/>
        <w:jc w:val="center"/>
        <w:rPr>
          <w:b/>
          <w:noProof/>
          <w:sz w:val="20"/>
          <w:lang w:eastAsia="pt-BR"/>
        </w:rPr>
      </w:pPr>
    </w:p>
    <w:p w14:paraId="0BAD8685" w14:textId="77777777" w:rsidR="00232142" w:rsidRDefault="00232142" w:rsidP="00232142">
      <w:pPr>
        <w:ind w:firstLine="0"/>
        <w:jc w:val="center"/>
        <w:rPr>
          <w:b/>
          <w:noProof/>
          <w:sz w:val="20"/>
          <w:lang w:eastAsia="pt-BR"/>
        </w:rPr>
      </w:pPr>
    </w:p>
    <w:p w14:paraId="3DE5ECAB" w14:textId="245FD650" w:rsidR="00232142" w:rsidRDefault="00232142" w:rsidP="00232142">
      <w:pPr>
        <w:ind w:firstLine="0"/>
        <w:jc w:val="center"/>
        <w:rPr>
          <w:bCs/>
          <w:noProof/>
          <w:sz w:val="20"/>
          <w:lang w:eastAsia="pt-BR"/>
        </w:rPr>
      </w:pPr>
      <w:r>
        <w:rPr>
          <w:b/>
          <w:noProof/>
          <w:sz w:val="20"/>
          <w:lang w:eastAsia="pt-BR"/>
        </w:rPr>
        <w:lastRenderedPageBreak/>
        <w:t>Imagem 2</w:t>
      </w:r>
      <w:r>
        <w:rPr>
          <w:b/>
          <w:noProof/>
          <w:sz w:val="20"/>
          <w:lang w:eastAsia="pt-BR"/>
        </w:rPr>
        <w:t>1</w:t>
      </w:r>
      <w:r>
        <w:rPr>
          <w:b/>
          <w:noProof/>
          <w:sz w:val="20"/>
          <w:lang w:eastAsia="pt-BR"/>
        </w:rPr>
        <w:t xml:space="preserve"> – </w:t>
      </w:r>
      <w:r>
        <w:rPr>
          <w:bCs/>
          <w:noProof/>
          <w:sz w:val="20"/>
          <w:lang w:eastAsia="pt-BR"/>
        </w:rPr>
        <w:t xml:space="preserve">Tela </w:t>
      </w:r>
      <w:r>
        <w:rPr>
          <w:bCs/>
          <w:noProof/>
          <w:sz w:val="20"/>
          <w:lang w:eastAsia="pt-BR"/>
        </w:rPr>
        <w:t>vitrine cliente</w:t>
      </w:r>
    </w:p>
    <w:p w14:paraId="3298DEF9" w14:textId="79564CF9" w:rsidR="007A5830" w:rsidRPr="00DE337A" w:rsidRDefault="00DE337A" w:rsidP="00DE337A">
      <w:pPr>
        <w:ind w:firstLine="0"/>
        <w:jc w:val="center"/>
        <w:rPr>
          <w:bCs/>
          <w:noProof/>
          <w:sz w:val="20"/>
          <w:lang w:eastAsia="pt-BR"/>
        </w:rPr>
      </w:pPr>
      <w:r>
        <w:rPr>
          <w:bCs/>
          <w:noProof/>
          <w:sz w:val="20"/>
          <w:lang w:eastAsia="pt-BR"/>
        </w:rPr>
        <w:drawing>
          <wp:inline distT="0" distB="0" distL="0" distR="0" wp14:anchorId="0ED1E168" wp14:editId="07D611EB">
            <wp:extent cx="5760085" cy="3966210"/>
            <wp:effectExtent l="0" t="0" r="0" b="0"/>
            <wp:docPr id="1193639127" name="Imagem 15"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639127" name="Imagem 15" descr="Interface gráfica do usuário&#10;&#10;Descrição gerada automaticamente"/>
                    <pic:cNvPicPr/>
                  </pic:nvPicPr>
                  <pic:blipFill>
                    <a:blip r:embed="rId43">
                      <a:extLst>
                        <a:ext uri="{28A0092B-C50C-407E-A947-70E740481C1C}">
                          <a14:useLocalDpi xmlns:a14="http://schemas.microsoft.com/office/drawing/2010/main" val="0"/>
                        </a:ext>
                      </a:extLst>
                    </a:blip>
                    <a:stretch>
                      <a:fillRect/>
                    </a:stretch>
                  </pic:blipFill>
                  <pic:spPr>
                    <a:xfrm>
                      <a:off x="0" y="0"/>
                      <a:ext cx="5760085" cy="3966210"/>
                    </a:xfrm>
                    <a:prstGeom prst="rect">
                      <a:avLst/>
                    </a:prstGeom>
                  </pic:spPr>
                </pic:pic>
              </a:graphicData>
            </a:graphic>
          </wp:inline>
        </w:drawing>
      </w:r>
    </w:p>
    <w:p w14:paraId="2DAEC090" w14:textId="39CC866E" w:rsidR="007A5830" w:rsidRDefault="007A5830" w:rsidP="007A5830">
      <w:pPr>
        <w:ind w:firstLine="0"/>
        <w:jc w:val="left"/>
        <w:rPr>
          <w:bCs/>
          <w:szCs w:val="24"/>
        </w:rPr>
      </w:pPr>
      <w:r>
        <w:rPr>
          <w:b/>
          <w:szCs w:val="24"/>
        </w:rPr>
        <w:tab/>
      </w:r>
      <w:r>
        <w:rPr>
          <w:bCs/>
          <w:szCs w:val="24"/>
        </w:rPr>
        <w:t xml:space="preserve">Tela de </w:t>
      </w:r>
      <w:r w:rsidR="00DE337A">
        <w:rPr>
          <w:bCs/>
          <w:szCs w:val="24"/>
        </w:rPr>
        <w:t>Vitrine Cliente</w:t>
      </w:r>
      <w:r>
        <w:rPr>
          <w:bCs/>
          <w:szCs w:val="24"/>
        </w:rPr>
        <w:t>:</w:t>
      </w:r>
      <w:r w:rsidR="00DE337A">
        <w:rPr>
          <w:bCs/>
          <w:szCs w:val="24"/>
        </w:rPr>
        <w:t xml:space="preserve"> apresenta </w:t>
      </w:r>
      <w:r w:rsidR="002C4D51">
        <w:rPr>
          <w:bCs/>
          <w:szCs w:val="24"/>
        </w:rPr>
        <w:t xml:space="preserve">no indice </w:t>
      </w:r>
      <w:r w:rsidR="00DE337A">
        <w:rPr>
          <w:bCs/>
          <w:szCs w:val="24"/>
        </w:rPr>
        <w:t>opções de acesso a busca de produtos, conta</w:t>
      </w:r>
      <w:r w:rsidR="002C4D51">
        <w:rPr>
          <w:bCs/>
          <w:szCs w:val="24"/>
        </w:rPr>
        <w:t xml:space="preserve"> e</w:t>
      </w:r>
      <w:r w:rsidR="00DE337A">
        <w:rPr>
          <w:bCs/>
          <w:szCs w:val="24"/>
        </w:rPr>
        <w:t xml:space="preserve"> carrinho de compras. Possui um subtítulo com setores Alimentos, Bebidas, Limpeza, Utilidades, Higiene. No corpo central da página é apresentado uma vitrine de produtos em celulas com imagem do produto, nome, preço unitário, opção de adicionar e retirar e adiciar no carrinho.</w:t>
      </w:r>
    </w:p>
    <w:p w14:paraId="1944A0E8" w14:textId="77777777" w:rsidR="00DE337A" w:rsidRDefault="00DE337A" w:rsidP="007A5830">
      <w:pPr>
        <w:ind w:firstLine="0"/>
        <w:jc w:val="left"/>
        <w:rPr>
          <w:bCs/>
          <w:szCs w:val="24"/>
        </w:rPr>
      </w:pPr>
    </w:p>
    <w:p w14:paraId="792637AC" w14:textId="77777777" w:rsidR="002C4D51" w:rsidRDefault="002C4D51" w:rsidP="00DE337A">
      <w:pPr>
        <w:ind w:firstLine="0"/>
        <w:jc w:val="center"/>
        <w:rPr>
          <w:b/>
          <w:noProof/>
          <w:sz w:val="20"/>
          <w:lang w:eastAsia="pt-BR"/>
        </w:rPr>
      </w:pPr>
    </w:p>
    <w:p w14:paraId="1677231F" w14:textId="77777777" w:rsidR="002C4D51" w:rsidRDefault="002C4D51" w:rsidP="00DE337A">
      <w:pPr>
        <w:ind w:firstLine="0"/>
        <w:jc w:val="center"/>
        <w:rPr>
          <w:b/>
          <w:noProof/>
          <w:sz w:val="20"/>
          <w:lang w:eastAsia="pt-BR"/>
        </w:rPr>
      </w:pPr>
    </w:p>
    <w:p w14:paraId="39B96DE4" w14:textId="77777777" w:rsidR="002C4D51" w:rsidRDefault="002C4D51" w:rsidP="00DE337A">
      <w:pPr>
        <w:ind w:firstLine="0"/>
        <w:jc w:val="center"/>
        <w:rPr>
          <w:b/>
          <w:noProof/>
          <w:sz w:val="20"/>
          <w:lang w:eastAsia="pt-BR"/>
        </w:rPr>
      </w:pPr>
    </w:p>
    <w:p w14:paraId="01BCF0F8" w14:textId="77777777" w:rsidR="002C4D51" w:rsidRDefault="002C4D51" w:rsidP="00DE337A">
      <w:pPr>
        <w:ind w:firstLine="0"/>
        <w:jc w:val="center"/>
        <w:rPr>
          <w:b/>
          <w:noProof/>
          <w:sz w:val="20"/>
          <w:lang w:eastAsia="pt-BR"/>
        </w:rPr>
      </w:pPr>
    </w:p>
    <w:p w14:paraId="4C93B75A" w14:textId="77777777" w:rsidR="002C4D51" w:rsidRDefault="002C4D51" w:rsidP="00DE337A">
      <w:pPr>
        <w:ind w:firstLine="0"/>
        <w:jc w:val="center"/>
        <w:rPr>
          <w:b/>
          <w:noProof/>
          <w:sz w:val="20"/>
          <w:lang w:eastAsia="pt-BR"/>
        </w:rPr>
      </w:pPr>
    </w:p>
    <w:p w14:paraId="1504D581" w14:textId="77777777" w:rsidR="002C4D51" w:rsidRDefault="002C4D51" w:rsidP="00DE337A">
      <w:pPr>
        <w:ind w:firstLine="0"/>
        <w:jc w:val="center"/>
        <w:rPr>
          <w:b/>
          <w:noProof/>
          <w:sz w:val="20"/>
          <w:lang w:eastAsia="pt-BR"/>
        </w:rPr>
      </w:pPr>
    </w:p>
    <w:p w14:paraId="337D65D7" w14:textId="77777777" w:rsidR="002C4D51" w:rsidRDefault="002C4D51" w:rsidP="00DE337A">
      <w:pPr>
        <w:ind w:firstLine="0"/>
        <w:jc w:val="center"/>
        <w:rPr>
          <w:b/>
          <w:noProof/>
          <w:sz w:val="20"/>
          <w:lang w:eastAsia="pt-BR"/>
        </w:rPr>
      </w:pPr>
    </w:p>
    <w:p w14:paraId="04DCA974" w14:textId="77777777" w:rsidR="002C4D51" w:rsidRDefault="002C4D51" w:rsidP="00DE337A">
      <w:pPr>
        <w:ind w:firstLine="0"/>
        <w:jc w:val="center"/>
        <w:rPr>
          <w:b/>
          <w:noProof/>
          <w:sz w:val="20"/>
          <w:lang w:eastAsia="pt-BR"/>
        </w:rPr>
      </w:pPr>
    </w:p>
    <w:p w14:paraId="3FF33184" w14:textId="77777777" w:rsidR="002C4D51" w:rsidRDefault="002C4D51" w:rsidP="00DE337A">
      <w:pPr>
        <w:ind w:firstLine="0"/>
        <w:jc w:val="center"/>
        <w:rPr>
          <w:b/>
          <w:noProof/>
          <w:sz w:val="20"/>
          <w:lang w:eastAsia="pt-BR"/>
        </w:rPr>
      </w:pPr>
    </w:p>
    <w:p w14:paraId="1CC2822A" w14:textId="77777777" w:rsidR="002C4D51" w:rsidRDefault="002C4D51" w:rsidP="00DE337A">
      <w:pPr>
        <w:ind w:firstLine="0"/>
        <w:jc w:val="center"/>
        <w:rPr>
          <w:b/>
          <w:noProof/>
          <w:sz w:val="20"/>
          <w:lang w:eastAsia="pt-BR"/>
        </w:rPr>
      </w:pPr>
    </w:p>
    <w:p w14:paraId="70CE4672" w14:textId="77777777" w:rsidR="002C4D51" w:rsidRDefault="002C4D51" w:rsidP="00DE337A">
      <w:pPr>
        <w:ind w:firstLine="0"/>
        <w:jc w:val="center"/>
        <w:rPr>
          <w:b/>
          <w:noProof/>
          <w:sz w:val="20"/>
          <w:lang w:eastAsia="pt-BR"/>
        </w:rPr>
      </w:pPr>
    </w:p>
    <w:p w14:paraId="02688F6D" w14:textId="77777777" w:rsidR="002C4D51" w:rsidRDefault="002C4D51" w:rsidP="00DE337A">
      <w:pPr>
        <w:ind w:firstLine="0"/>
        <w:jc w:val="center"/>
        <w:rPr>
          <w:b/>
          <w:noProof/>
          <w:sz w:val="20"/>
          <w:lang w:eastAsia="pt-BR"/>
        </w:rPr>
      </w:pPr>
    </w:p>
    <w:p w14:paraId="01EB0CB6" w14:textId="77777777" w:rsidR="002C4D51" w:rsidRDefault="002C4D51" w:rsidP="00DE337A">
      <w:pPr>
        <w:ind w:firstLine="0"/>
        <w:jc w:val="center"/>
        <w:rPr>
          <w:b/>
          <w:noProof/>
          <w:sz w:val="20"/>
          <w:lang w:eastAsia="pt-BR"/>
        </w:rPr>
      </w:pPr>
    </w:p>
    <w:p w14:paraId="00E1BB43" w14:textId="54EAB3CC" w:rsidR="00DE337A" w:rsidRDefault="00DE337A" w:rsidP="00DE337A">
      <w:pPr>
        <w:ind w:firstLine="0"/>
        <w:jc w:val="center"/>
        <w:rPr>
          <w:bCs/>
          <w:noProof/>
          <w:sz w:val="20"/>
          <w:lang w:eastAsia="pt-BR"/>
        </w:rPr>
      </w:pPr>
      <w:r>
        <w:rPr>
          <w:b/>
          <w:noProof/>
          <w:sz w:val="20"/>
          <w:lang w:eastAsia="pt-BR"/>
        </w:rPr>
        <w:lastRenderedPageBreak/>
        <w:t>Imagem 2</w:t>
      </w:r>
      <w:r w:rsidR="002C4D51">
        <w:rPr>
          <w:b/>
          <w:noProof/>
          <w:sz w:val="20"/>
          <w:lang w:eastAsia="pt-BR"/>
        </w:rPr>
        <w:t>2</w:t>
      </w:r>
      <w:r>
        <w:rPr>
          <w:b/>
          <w:noProof/>
          <w:sz w:val="20"/>
          <w:lang w:eastAsia="pt-BR"/>
        </w:rPr>
        <w:t xml:space="preserve"> – </w:t>
      </w:r>
      <w:r>
        <w:rPr>
          <w:bCs/>
          <w:noProof/>
          <w:sz w:val="20"/>
          <w:lang w:eastAsia="pt-BR"/>
        </w:rPr>
        <w:t xml:space="preserve">Tela </w:t>
      </w:r>
      <w:r>
        <w:rPr>
          <w:bCs/>
          <w:noProof/>
          <w:sz w:val="20"/>
          <w:lang w:eastAsia="pt-BR"/>
        </w:rPr>
        <w:t>carrinho</w:t>
      </w:r>
    </w:p>
    <w:p w14:paraId="6C5DCDBE" w14:textId="310F50DB" w:rsidR="00DE337A" w:rsidRDefault="00DE337A" w:rsidP="00DE337A">
      <w:pPr>
        <w:ind w:firstLine="0"/>
        <w:jc w:val="center"/>
        <w:rPr>
          <w:bCs/>
          <w:szCs w:val="24"/>
        </w:rPr>
      </w:pPr>
      <w:r>
        <w:rPr>
          <w:bCs/>
          <w:noProof/>
          <w:szCs w:val="24"/>
        </w:rPr>
        <w:drawing>
          <wp:inline distT="0" distB="0" distL="0" distR="0" wp14:anchorId="339DBD0C" wp14:editId="7333CCC3">
            <wp:extent cx="5760085" cy="4124960"/>
            <wp:effectExtent l="0" t="0" r="0" b="8890"/>
            <wp:docPr id="69689680" name="Imagem 1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9680" name="Imagem 16" descr="Interface gráfica do usuário, Aplicativo&#10;&#10;Descrição gerada automaticamente"/>
                    <pic:cNvPicPr/>
                  </pic:nvPicPr>
                  <pic:blipFill>
                    <a:blip r:embed="rId44">
                      <a:extLst>
                        <a:ext uri="{28A0092B-C50C-407E-A947-70E740481C1C}">
                          <a14:useLocalDpi xmlns:a14="http://schemas.microsoft.com/office/drawing/2010/main" val="0"/>
                        </a:ext>
                      </a:extLst>
                    </a:blip>
                    <a:stretch>
                      <a:fillRect/>
                    </a:stretch>
                  </pic:blipFill>
                  <pic:spPr>
                    <a:xfrm>
                      <a:off x="0" y="0"/>
                      <a:ext cx="5760085" cy="4124960"/>
                    </a:xfrm>
                    <a:prstGeom prst="rect">
                      <a:avLst/>
                    </a:prstGeom>
                  </pic:spPr>
                </pic:pic>
              </a:graphicData>
            </a:graphic>
          </wp:inline>
        </w:drawing>
      </w:r>
    </w:p>
    <w:p w14:paraId="575CE281" w14:textId="030CD56C" w:rsidR="007A5830" w:rsidRDefault="007A5830" w:rsidP="007A5830">
      <w:pPr>
        <w:ind w:firstLine="0"/>
        <w:jc w:val="left"/>
        <w:rPr>
          <w:bCs/>
          <w:szCs w:val="24"/>
        </w:rPr>
      </w:pPr>
      <w:r>
        <w:rPr>
          <w:bCs/>
          <w:szCs w:val="24"/>
        </w:rPr>
        <w:tab/>
        <w:t xml:space="preserve">Tela de </w:t>
      </w:r>
      <w:r w:rsidR="002C4D51">
        <w:rPr>
          <w:bCs/>
          <w:szCs w:val="24"/>
        </w:rPr>
        <w:t>carrinho</w:t>
      </w:r>
      <w:r>
        <w:rPr>
          <w:bCs/>
          <w:szCs w:val="24"/>
        </w:rPr>
        <w:t xml:space="preserve">: </w:t>
      </w:r>
      <w:r w:rsidR="002C4D51">
        <w:rPr>
          <w:bCs/>
          <w:szCs w:val="24"/>
        </w:rPr>
        <w:t>Se apresenta no canto direito da página, mostrando a lista de produtos, com sua imagem, nome, quantidade e opção para alterar, opção de excluir o produto e no final da página as opções para Salvar lista, Inserir Lista, valor total e Finalizar Compa.</w:t>
      </w:r>
    </w:p>
    <w:p w14:paraId="216A4542" w14:textId="77777777" w:rsidR="007A5830" w:rsidRDefault="007A5830" w:rsidP="007A5830">
      <w:pPr>
        <w:ind w:firstLine="0"/>
        <w:jc w:val="left"/>
        <w:rPr>
          <w:bCs/>
          <w:szCs w:val="24"/>
        </w:rPr>
      </w:pPr>
    </w:p>
    <w:p w14:paraId="0608BD63" w14:textId="77777777" w:rsidR="002C4D51" w:rsidRDefault="002C4D51" w:rsidP="002C4D51">
      <w:pPr>
        <w:ind w:firstLine="0"/>
        <w:jc w:val="center"/>
        <w:rPr>
          <w:b/>
          <w:noProof/>
          <w:sz w:val="20"/>
          <w:lang w:eastAsia="pt-BR"/>
        </w:rPr>
      </w:pPr>
    </w:p>
    <w:p w14:paraId="3E91E272" w14:textId="77777777" w:rsidR="002C4D51" w:rsidRDefault="002C4D51" w:rsidP="002C4D51">
      <w:pPr>
        <w:ind w:firstLine="0"/>
        <w:jc w:val="center"/>
        <w:rPr>
          <w:b/>
          <w:noProof/>
          <w:sz w:val="20"/>
          <w:lang w:eastAsia="pt-BR"/>
        </w:rPr>
      </w:pPr>
    </w:p>
    <w:p w14:paraId="597B8CC8" w14:textId="77777777" w:rsidR="002C4D51" w:rsidRDefault="002C4D51" w:rsidP="002C4D51">
      <w:pPr>
        <w:ind w:firstLine="0"/>
        <w:jc w:val="center"/>
        <w:rPr>
          <w:b/>
          <w:noProof/>
          <w:sz w:val="20"/>
          <w:lang w:eastAsia="pt-BR"/>
        </w:rPr>
      </w:pPr>
    </w:p>
    <w:p w14:paraId="45925DA1" w14:textId="77777777" w:rsidR="002C4D51" w:rsidRDefault="002C4D51" w:rsidP="002C4D51">
      <w:pPr>
        <w:ind w:firstLine="0"/>
        <w:jc w:val="center"/>
        <w:rPr>
          <w:b/>
          <w:noProof/>
          <w:sz w:val="20"/>
          <w:lang w:eastAsia="pt-BR"/>
        </w:rPr>
      </w:pPr>
    </w:p>
    <w:p w14:paraId="08042A80" w14:textId="77777777" w:rsidR="002C4D51" w:rsidRDefault="002C4D51" w:rsidP="002C4D51">
      <w:pPr>
        <w:ind w:firstLine="0"/>
        <w:jc w:val="center"/>
        <w:rPr>
          <w:b/>
          <w:noProof/>
          <w:sz w:val="20"/>
          <w:lang w:eastAsia="pt-BR"/>
        </w:rPr>
      </w:pPr>
    </w:p>
    <w:p w14:paraId="644ECCAE" w14:textId="77777777" w:rsidR="002C4D51" w:rsidRDefault="002C4D51" w:rsidP="002C4D51">
      <w:pPr>
        <w:ind w:firstLine="0"/>
        <w:jc w:val="center"/>
        <w:rPr>
          <w:b/>
          <w:noProof/>
          <w:sz w:val="20"/>
          <w:lang w:eastAsia="pt-BR"/>
        </w:rPr>
      </w:pPr>
    </w:p>
    <w:p w14:paraId="674A4ACC" w14:textId="77777777" w:rsidR="002C4D51" w:rsidRDefault="002C4D51" w:rsidP="002C4D51">
      <w:pPr>
        <w:ind w:firstLine="0"/>
        <w:jc w:val="center"/>
        <w:rPr>
          <w:b/>
          <w:noProof/>
          <w:sz w:val="20"/>
          <w:lang w:eastAsia="pt-BR"/>
        </w:rPr>
      </w:pPr>
    </w:p>
    <w:p w14:paraId="198932FF" w14:textId="77777777" w:rsidR="002C4D51" w:rsidRDefault="002C4D51" w:rsidP="002C4D51">
      <w:pPr>
        <w:ind w:firstLine="0"/>
        <w:jc w:val="center"/>
        <w:rPr>
          <w:b/>
          <w:noProof/>
          <w:sz w:val="20"/>
          <w:lang w:eastAsia="pt-BR"/>
        </w:rPr>
      </w:pPr>
    </w:p>
    <w:p w14:paraId="311960C2" w14:textId="77777777" w:rsidR="002C4D51" w:rsidRDefault="002C4D51" w:rsidP="002C4D51">
      <w:pPr>
        <w:ind w:firstLine="0"/>
        <w:jc w:val="center"/>
        <w:rPr>
          <w:b/>
          <w:noProof/>
          <w:sz w:val="20"/>
          <w:lang w:eastAsia="pt-BR"/>
        </w:rPr>
      </w:pPr>
    </w:p>
    <w:p w14:paraId="1A19DD42" w14:textId="77777777" w:rsidR="002C4D51" w:rsidRDefault="002C4D51" w:rsidP="002C4D51">
      <w:pPr>
        <w:ind w:firstLine="0"/>
        <w:jc w:val="center"/>
        <w:rPr>
          <w:b/>
          <w:noProof/>
          <w:sz w:val="20"/>
          <w:lang w:eastAsia="pt-BR"/>
        </w:rPr>
      </w:pPr>
    </w:p>
    <w:p w14:paraId="46B30E1F" w14:textId="77777777" w:rsidR="002C4D51" w:rsidRDefault="002C4D51" w:rsidP="002C4D51">
      <w:pPr>
        <w:ind w:firstLine="0"/>
        <w:jc w:val="center"/>
        <w:rPr>
          <w:b/>
          <w:noProof/>
          <w:sz w:val="20"/>
          <w:lang w:eastAsia="pt-BR"/>
        </w:rPr>
      </w:pPr>
    </w:p>
    <w:p w14:paraId="30B8C688" w14:textId="77777777" w:rsidR="002C4D51" w:rsidRDefault="002C4D51" w:rsidP="002C4D51">
      <w:pPr>
        <w:ind w:firstLine="0"/>
        <w:jc w:val="center"/>
        <w:rPr>
          <w:b/>
          <w:noProof/>
          <w:sz w:val="20"/>
          <w:lang w:eastAsia="pt-BR"/>
        </w:rPr>
      </w:pPr>
    </w:p>
    <w:p w14:paraId="469A10AF" w14:textId="77777777" w:rsidR="002C4D51" w:rsidRDefault="002C4D51" w:rsidP="002C4D51">
      <w:pPr>
        <w:ind w:firstLine="0"/>
        <w:jc w:val="center"/>
        <w:rPr>
          <w:b/>
          <w:noProof/>
          <w:sz w:val="20"/>
          <w:lang w:eastAsia="pt-BR"/>
        </w:rPr>
      </w:pPr>
    </w:p>
    <w:p w14:paraId="2F3E331A" w14:textId="77777777" w:rsidR="002C4D51" w:rsidRDefault="002C4D51" w:rsidP="002C4D51">
      <w:pPr>
        <w:ind w:firstLine="0"/>
        <w:jc w:val="center"/>
        <w:rPr>
          <w:b/>
          <w:noProof/>
          <w:sz w:val="20"/>
          <w:lang w:eastAsia="pt-BR"/>
        </w:rPr>
      </w:pPr>
    </w:p>
    <w:p w14:paraId="4B0069A8" w14:textId="54652094" w:rsidR="002C4D51" w:rsidRDefault="002C4D51" w:rsidP="002C4D51">
      <w:pPr>
        <w:ind w:firstLine="0"/>
        <w:jc w:val="center"/>
        <w:rPr>
          <w:bCs/>
          <w:noProof/>
          <w:sz w:val="20"/>
          <w:lang w:eastAsia="pt-BR"/>
        </w:rPr>
      </w:pPr>
      <w:r>
        <w:rPr>
          <w:b/>
          <w:noProof/>
          <w:sz w:val="20"/>
          <w:lang w:eastAsia="pt-BR"/>
        </w:rPr>
        <w:lastRenderedPageBreak/>
        <w:t>Imagem 2</w:t>
      </w:r>
      <w:r>
        <w:rPr>
          <w:b/>
          <w:noProof/>
          <w:sz w:val="20"/>
          <w:lang w:eastAsia="pt-BR"/>
        </w:rPr>
        <w:t>3</w:t>
      </w:r>
      <w:r>
        <w:rPr>
          <w:b/>
          <w:noProof/>
          <w:sz w:val="20"/>
          <w:lang w:eastAsia="pt-BR"/>
        </w:rPr>
        <w:t xml:space="preserve"> – </w:t>
      </w:r>
      <w:r>
        <w:rPr>
          <w:bCs/>
          <w:noProof/>
          <w:sz w:val="20"/>
          <w:lang w:eastAsia="pt-BR"/>
        </w:rPr>
        <w:t xml:space="preserve">Tela </w:t>
      </w:r>
      <w:r>
        <w:rPr>
          <w:bCs/>
          <w:noProof/>
          <w:sz w:val="20"/>
          <w:lang w:eastAsia="pt-BR"/>
        </w:rPr>
        <w:t>de listas criadas</w:t>
      </w:r>
    </w:p>
    <w:p w14:paraId="05F9C0A4" w14:textId="73E99A54" w:rsidR="002C4D51" w:rsidRDefault="002C4D51" w:rsidP="002C4D51">
      <w:pPr>
        <w:ind w:firstLine="0"/>
        <w:jc w:val="center"/>
        <w:rPr>
          <w:bCs/>
          <w:szCs w:val="24"/>
        </w:rPr>
      </w:pPr>
      <w:r>
        <w:rPr>
          <w:bCs/>
          <w:noProof/>
          <w:szCs w:val="24"/>
        </w:rPr>
        <w:drawing>
          <wp:inline distT="0" distB="0" distL="0" distR="0" wp14:anchorId="63D26B92" wp14:editId="3DC0C998">
            <wp:extent cx="5760085" cy="4071620"/>
            <wp:effectExtent l="0" t="0" r="0" b="5080"/>
            <wp:docPr id="1780866266" name="Imagem 17"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866266" name="Imagem 17" descr="Interface gráfica do usuário, Texto, Aplicativo&#10;&#10;Descrição gerada automaticamente"/>
                    <pic:cNvPicPr/>
                  </pic:nvPicPr>
                  <pic:blipFill>
                    <a:blip r:embed="rId45">
                      <a:extLst>
                        <a:ext uri="{28A0092B-C50C-407E-A947-70E740481C1C}">
                          <a14:useLocalDpi xmlns:a14="http://schemas.microsoft.com/office/drawing/2010/main" val="0"/>
                        </a:ext>
                      </a:extLst>
                    </a:blip>
                    <a:stretch>
                      <a:fillRect/>
                    </a:stretch>
                  </pic:blipFill>
                  <pic:spPr>
                    <a:xfrm>
                      <a:off x="0" y="0"/>
                      <a:ext cx="5760085" cy="4071620"/>
                    </a:xfrm>
                    <a:prstGeom prst="rect">
                      <a:avLst/>
                    </a:prstGeom>
                  </pic:spPr>
                </pic:pic>
              </a:graphicData>
            </a:graphic>
          </wp:inline>
        </w:drawing>
      </w:r>
    </w:p>
    <w:p w14:paraId="04EFB904" w14:textId="469FC008" w:rsidR="007A5830" w:rsidRPr="00190798" w:rsidRDefault="002C4D51" w:rsidP="007A5830">
      <w:pPr>
        <w:ind w:firstLine="0"/>
        <w:jc w:val="left"/>
        <w:rPr>
          <w:bCs/>
          <w:szCs w:val="24"/>
        </w:rPr>
      </w:pPr>
      <w:r>
        <w:rPr>
          <w:bCs/>
          <w:szCs w:val="24"/>
        </w:rPr>
        <w:tab/>
      </w:r>
    </w:p>
    <w:p w14:paraId="4AB2DDCA" w14:textId="77777777" w:rsidR="007A5830" w:rsidRDefault="007A5830" w:rsidP="007A5830">
      <w:pPr>
        <w:ind w:firstLine="0"/>
        <w:jc w:val="left"/>
        <w:rPr>
          <w:bCs/>
          <w:szCs w:val="24"/>
        </w:rPr>
      </w:pPr>
    </w:p>
    <w:p w14:paraId="76232DB0" w14:textId="600FDA65" w:rsidR="007A5830" w:rsidRDefault="007A5830" w:rsidP="002C4D51">
      <w:pPr>
        <w:ind w:firstLine="709"/>
        <w:jc w:val="left"/>
        <w:rPr>
          <w:bCs/>
          <w:szCs w:val="24"/>
        </w:rPr>
      </w:pPr>
      <w:r>
        <w:rPr>
          <w:bCs/>
          <w:szCs w:val="24"/>
        </w:rPr>
        <w:t xml:space="preserve">Tela de </w:t>
      </w:r>
      <w:r w:rsidR="002C4D51">
        <w:rPr>
          <w:bCs/>
          <w:szCs w:val="24"/>
        </w:rPr>
        <w:t>Listas Criadas</w:t>
      </w:r>
      <w:r>
        <w:rPr>
          <w:bCs/>
          <w:szCs w:val="24"/>
        </w:rPr>
        <w:t xml:space="preserve">: </w:t>
      </w:r>
      <w:r w:rsidR="002C4D51">
        <w:rPr>
          <w:bCs/>
          <w:szCs w:val="24"/>
        </w:rPr>
        <w:t>Ela apresenta o indice e o subtitulo da página da Vitrine Cliente, seguida de um menu no canto esquerdo com as opções de Listas</w:t>
      </w:r>
      <w:r w:rsidR="00BC4DDC">
        <w:rPr>
          <w:bCs/>
          <w:szCs w:val="24"/>
        </w:rPr>
        <w:t xml:space="preserve">, </w:t>
      </w:r>
      <w:r w:rsidR="00BC4DDC">
        <w:rPr>
          <w:bCs/>
          <w:szCs w:val="24"/>
        </w:rPr>
        <w:t>que representa a tela atual</w:t>
      </w:r>
      <w:r w:rsidR="00BC4DDC">
        <w:rPr>
          <w:bCs/>
          <w:szCs w:val="24"/>
        </w:rPr>
        <w:t>,</w:t>
      </w:r>
      <w:r w:rsidR="002C4D51">
        <w:rPr>
          <w:bCs/>
          <w:szCs w:val="24"/>
        </w:rPr>
        <w:t xml:space="preserve"> e Minha Conta</w:t>
      </w:r>
      <w:r w:rsidR="00BC4DDC">
        <w:rPr>
          <w:bCs/>
          <w:szCs w:val="24"/>
        </w:rPr>
        <w:t xml:space="preserve"> que redireciona para o cadastro do usuário</w:t>
      </w:r>
      <w:r w:rsidR="002C4D51">
        <w:rPr>
          <w:bCs/>
          <w:szCs w:val="24"/>
        </w:rPr>
        <w:t xml:space="preserve">. No corpo central é apresentado o botão para Inserir listas, uma barra de busca para produtos e a listagem </w:t>
      </w:r>
      <w:r w:rsidR="00BC4DDC">
        <w:rPr>
          <w:bCs/>
          <w:szCs w:val="24"/>
        </w:rPr>
        <w:t xml:space="preserve">em vertical </w:t>
      </w:r>
      <w:r w:rsidR="002C4D51">
        <w:rPr>
          <w:bCs/>
          <w:szCs w:val="24"/>
        </w:rPr>
        <w:t>das listas criadas, com seu nome</w:t>
      </w:r>
      <w:r w:rsidR="00BC4DDC">
        <w:rPr>
          <w:bCs/>
          <w:szCs w:val="24"/>
        </w:rPr>
        <w:t>, valor total, opção de edição e enviar para o carrinho.</w:t>
      </w:r>
    </w:p>
    <w:p w14:paraId="17E50885" w14:textId="77777777" w:rsidR="00BC4DDC" w:rsidRDefault="00BC4DDC" w:rsidP="002C4D51">
      <w:pPr>
        <w:ind w:firstLine="709"/>
        <w:jc w:val="left"/>
        <w:rPr>
          <w:bCs/>
          <w:szCs w:val="24"/>
        </w:rPr>
      </w:pPr>
    </w:p>
    <w:p w14:paraId="2333598E" w14:textId="77777777" w:rsidR="00BC4DDC" w:rsidRDefault="00BC4DDC" w:rsidP="002C4D51">
      <w:pPr>
        <w:ind w:firstLine="709"/>
        <w:jc w:val="left"/>
        <w:rPr>
          <w:bCs/>
          <w:szCs w:val="24"/>
        </w:rPr>
      </w:pPr>
    </w:p>
    <w:p w14:paraId="74EE84A3" w14:textId="77777777" w:rsidR="00BC4DDC" w:rsidRDefault="00BC4DDC" w:rsidP="002C4D51">
      <w:pPr>
        <w:ind w:firstLine="709"/>
        <w:jc w:val="left"/>
        <w:rPr>
          <w:bCs/>
          <w:szCs w:val="24"/>
        </w:rPr>
      </w:pPr>
    </w:p>
    <w:p w14:paraId="66753072" w14:textId="77777777" w:rsidR="00BC4DDC" w:rsidRDefault="00BC4DDC" w:rsidP="002C4D51">
      <w:pPr>
        <w:ind w:firstLine="709"/>
        <w:jc w:val="left"/>
        <w:rPr>
          <w:bCs/>
          <w:szCs w:val="24"/>
        </w:rPr>
      </w:pPr>
    </w:p>
    <w:p w14:paraId="3177DD85" w14:textId="77777777" w:rsidR="00BC4DDC" w:rsidRDefault="00BC4DDC" w:rsidP="002C4D51">
      <w:pPr>
        <w:ind w:firstLine="709"/>
        <w:jc w:val="left"/>
        <w:rPr>
          <w:bCs/>
          <w:szCs w:val="24"/>
        </w:rPr>
      </w:pPr>
    </w:p>
    <w:p w14:paraId="0CDCB29A" w14:textId="77777777" w:rsidR="00BC4DDC" w:rsidRDefault="00BC4DDC" w:rsidP="002C4D51">
      <w:pPr>
        <w:ind w:firstLine="709"/>
        <w:jc w:val="left"/>
        <w:rPr>
          <w:bCs/>
          <w:szCs w:val="24"/>
        </w:rPr>
      </w:pPr>
    </w:p>
    <w:p w14:paraId="1E608203" w14:textId="77777777" w:rsidR="00BC4DDC" w:rsidRDefault="00BC4DDC" w:rsidP="002C4D51">
      <w:pPr>
        <w:ind w:firstLine="709"/>
        <w:jc w:val="left"/>
        <w:rPr>
          <w:bCs/>
          <w:szCs w:val="24"/>
        </w:rPr>
      </w:pPr>
    </w:p>
    <w:p w14:paraId="7AE8A55C" w14:textId="77777777" w:rsidR="00BC4DDC" w:rsidRDefault="00BC4DDC" w:rsidP="002C4D51">
      <w:pPr>
        <w:ind w:firstLine="709"/>
        <w:jc w:val="left"/>
        <w:rPr>
          <w:bCs/>
          <w:szCs w:val="24"/>
        </w:rPr>
      </w:pPr>
    </w:p>
    <w:p w14:paraId="4C445175" w14:textId="77777777" w:rsidR="00BC4DDC" w:rsidRDefault="00BC4DDC" w:rsidP="002C4D51">
      <w:pPr>
        <w:ind w:firstLine="709"/>
        <w:jc w:val="left"/>
        <w:rPr>
          <w:bCs/>
          <w:szCs w:val="24"/>
        </w:rPr>
      </w:pPr>
    </w:p>
    <w:p w14:paraId="54DDD469" w14:textId="77777777" w:rsidR="00BC4DDC" w:rsidRDefault="00BC4DDC" w:rsidP="002C4D51">
      <w:pPr>
        <w:ind w:firstLine="709"/>
        <w:jc w:val="left"/>
        <w:rPr>
          <w:bCs/>
          <w:szCs w:val="24"/>
        </w:rPr>
      </w:pPr>
    </w:p>
    <w:p w14:paraId="15D2A753" w14:textId="64254545" w:rsidR="00BC4DDC" w:rsidRDefault="00BC4DDC" w:rsidP="00BC4DDC">
      <w:pPr>
        <w:ind w:firstLine="0"/>
        <w:jc w:val="center"/>
        <w:rPr>
          <w:bCs/>
          <w:noProof/>
          <w:sz w:val="20"/>
          <w:lang w:eastAsia="pt-BR"/>
        </w:rPr>
      </w:pPr>
      <w:r>
        <w:rPr>
          <w:b/>
          <w:noProof/>
          <w:sz w:val="20"/>
          <w:lang w:eastAsia="pt-BR"/>
        </w:rPr>
        <w:t>Imagem 2</w:t>
      </w:r>
      <w:r>
        <w:rPr>
          <w:b/>
          <w:noProof/>
          <w:sz w:val="20"/>
          <w:lang w:eastAsia="pt-BR"/>
        </w:rPr>
        <w:t>4</w:t>
      </w:r>
      <w:r>
        <w:rPr>
          <w:b/>
          <w:noProof/>
          <w:sz w:val="20"/>
          <w:lang w:eastAsia="pt-BR"/>
        </w:rPr>
        <w:t xml:space="preserve"> – </w:t>
      </w:r>
      <w:r>
        <w:rPr>
          <w:bCs/>
          <w:noProof/>
          <w:sz w:val="20"/>
          <w:lang w:eastAsia="pt-BR"/>
        </w:rPr>
        <w:t xml:space="preserve">Tela </w:t>
      </w:r>
      <w:r>
        <w:rPr>
          <w:bCs/>
          <w:noProof/>
          <w:sz w:val="20"/>
          <w:lang w:eastAsia="pt-BR"/>
        </w:rPr>
        <w:t>Cadastro Produtos Mercado</w:t>
      </w:r>
    </w:p>
    <w:p w14:paraId="627EE666" w14:textId="04DF63B4" w:rsidR="007A5830" w:rsidRDefault="00BC4DDC" w:rsidP="00BC4DDC">
      <w:pPr>
        <w:ind w:firstLine="0"/>
        <w:jc w:val="center"/>
        <w:rPr>
          <w:bCs/>
          <w:szCs w:val="24"/>
        </w:rPr>
      </w:pPr>
      <w:r>
        <w:rPr>
          <w:bCs/>
          <w:noProof/>
          <w:szCs w:val="24"/>
        </w:rPr>
        <w:drawing>
          <wp:inline distT="0" distB="0" distL="0" distR="0" wp14:anchorId="6DE71556" wp14:editId="36288C4A">
            <wp:extent cx="5760085" cy="4071620"/>
            <wp:effectExtent l="0" t="0" r="0" b="5080"/>
            <wp:docPr id="1271860138" name="Imagem 18" descr="Interface gráfica do usuário, 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860138" name="Imagem 18" descr="Interface gráfica do usuário, Texto&#10;&#10;Descrição gerada automaticamente com confiança média"/>
                    <pic:cNvPicPr/>
                  </pic:nvPicPr>
                  <pic:blipFill>
                    <a:blip r:embed="rId46">
                      <a:extLst>
                        <a:ext uri="{28A0092B-C50C-407E-A947-70E740481C1C}">
                          <a14:useLocalDpi xmlns:a14="http://schemas.microsoft.com/office/drawing/2010/main" val="0"/>
                        </a:ext>
                      </a:extLst>
                    </a:blip>
                    <a:stretch>
                      <a:fillRect/>
                    </a:stretch>
                  </pic:blipFill>
                  <pic:spPr>
                    <a:xfrm>
                      <a:off x="0" y="0"/>
                      <a:ext cx="5760085" cy="4071620"/>
                    </a:xfrm>
                    <a:prstGeom prst="rect">
                      <a:avLst/>
                    </a:prstGeom>
                  </pic:spPr>
                </pic:pic>
              </a:graphicData>
            </a:graphic>
          </wp:inline>
        </w:drawing>
      </w:r>
    </w:p>
    <w:p w14:paraId="3959CAE5" w14:textId="597CB419" w:rsidR="007A5830" w:rsidRDefault="007A5830" w:rsidP="007A5830">
      <w:pPr>
        <w:ind w:firstLine="0"/>
        <w:rPr>
          <w:bCs/>
          <w:szCs w:val="24"/>
        </w:rPr>
      </w:pPr>
      <w:r>
        <w:rPr>
          <w:bCs/>
          <w:szCs w:val="24"/>
        </w:rPr>
        <w:tab/>
        <w:t xml:space="preserve">Tela de </w:t>
      </w:r>
      <w:r w:rsidR="00BC4DDC">
        <w:rPr>
          <w:bCs/>
          <w:szCs w:val="24"/>
        </w:rPr>
        <w:t>Cadastro Produtos Mercado</w:t>
      </w:r>
      <w:r>
        <w:rPr>
          <w:bCs/>
          <w:szCs w:val="24"/>
        </w:rPr>
        <w:t xml:space="preserve">: Tela onde os dados </w:t>
      </w:r>
      <w:r w:rsidR="00BC4DDC">
        <w:rPr>
          <w:bCs/>
          <w:szCs w:val="24"/>
        </w:rPr>
        <w:t>de produtos</w:t>
      </w:r>
      <w:r>
        <w:rPr>
          <w:bCs/>
          <w:szCs w:val="24"/>
        </w:rPr>
        <w:t xml:space="preserve"> serão armazenados</w:t>
      </w:r>
      <w:r w:rsidR="00BC4DDC">
        <w:rPr>
          <w:bCs/>
          <w:szCs w:val="24"/>
        </w:rPr>
        <w:t>, atualizados</w:t>
      </w:r>
      <w:r>
        <w:rPr>
          <w:bCs/>
          <w:szCs w:val="24"/>
        </w:rPr>
        <w:t xml:space="preserve">. Ela apresenta </w:t>
      </w:r>
      <w:r w:rsidR="00BC4DDC">
        <w:rPr>
          <w:bCs/>
          <w:szCs w:val="24"/>
        </w:rPr>
        <w:t>um menu no canto esquerdo com as opções de Produtos, que representa a tela atual, e Pedidos que redireciona para o gerenciamento de pedidos. Tem uma barra de busca de produtos, botão para inserir e uma lista de produtos em forma de tabela com os indices, Código, Nome, Valor unid. E Quant., os produtos são listados na vertical com botão para editar no canto esquerdo.</w:t>
      </w:r>
    </w:p>
    <w:p w14:paraId="44C985FD" w14:textId="77777777" w:rsidR="007A5830" w:rsidRDefault="007A5830" w:rsidP="007A5830">
      <w:pPr>
        <w:ind w:firstLine="0"/>
        <w:jc w:val="left"/>
        <w:rPr>
          <w:bCs/>
          <w:szCs w:val="24"/>
        </w:rPr>
      </w:pPr>
    </w:p>
    <w:p w14:paraId="1157B880" w14:textId="77777777" w:rsidR="0086167A" w:rsidRDefault="007A5830" w:rsidP="007A5830">
      <w:pPr>
        <w:ind w:firstLine="0"/>
        <w:rPr>
          <w:b/>
          <w:bCs/>
          <w:color w:val="FF0000"/>
        </w:rPr>
      </w:pPr>
      <w:r>
        <w:rPr>
          <w:b/>
          <w:bCs/>
          <w:szCs w:val="24"/>
        </w:rPr>
        <w:t>6 Resultados e Discussão</w:t>
      </w:r>
    </w:p>
    <w:p w14:paraId="64E442A2" w14:textId="38A86535" w:rsidR="007A5830" w:rsidRPr="00CF5D6F" w:rsidRDefault="00CF5D6F" w:rsidP="007A5830">
      <w:pPr>
        <w:spacing w:after="160"/>
        <w:ind w:firstLine="0"/>
        <w:rPr>
          <w:rFonts w:cs="Arial"/>
          <w:b/>
          <w:bCs/>
          <w:szCs w:val="24"/>
        </w:rPr>
      </w:pPr>
      <w:r w:rsidRPr="00CF5D6F">
        <w:rPr>
          <w:rFonts w:cs="Arial"/>
          <w:b/>
          <w:bCs/>
          <w:szCs w:val="24"/>
        </w:rPr>
        <w:t>Formulário de Análise de Portabilidade</w:t>
      </w:r>
    </w:p>
    <w:p w14:paraId="34A23061" w14:textId="77777777" w:rsidR="00FE5A47" w:rsidRPr="00FE5A47" w:rsidRDefault="00CF5D6F" w:rsidP="00FE5A47">
      <w:pPr>
        <w:ind w:firstLine="0"/>
        <w:rPr>
          <w:rFonts w:cs="Arial"/>
          <w:b/>
          <w:bCs/>
          <w:szCs w:val="24"/>
        </w:rPr>
      </w:pPr>
      <w:r>
        <w:rPr>
          <w:rFonts w:cs="Arial"/>
          <w:szCs w:val="24"/>
        </w:rPr>
        <w:tab/>
      </w:r>
      <w:r w:rsidR="00FE5A47" w:rsidRPr="00FE5A47">
        <w:rPr>
          <w:rFonts w:cs="Arial"/>
          <w:b/>
          <w:bCs/>
          <w:szCs w:val="24"/>
        </w:rPr>
        <w:t xml:space="preserve">Configuração mínima </w:t>
      </w:r>
    </w:p>
    <w:p w14:paraId="4D26B687" w14:textId="77777777" w:rsidR="00FE5A47" w:rsidRPr="00FE5A47" w:rsidRDefault="00FE5A47" w:rsidP="00FE5A47">
      <w:pPr>
        <w:ind w:left="709" w:firstLine="0"/>
        <w:rPr>
          <w:rFonts w:cs="Arial"/>
          <w:b/>
          <w:bCs/>
          <w:szCs w:val="24"/>
        </w:rPr>
      </w:pPr>
      <w:r w:rsidRPr="00FE5A47">
        <w:rPr>
          <w:rFonts w:cs="Arial"/>
          <w:b/>
          <w:bCs/>
          <w:szCs w:val="24"/>
        </w:rPr>
        <w:t xml:space="preserve">Hardware e Software do usuário final: </w:t>
      </w:r>
    </w:p>
    <w:p w14:paraId="61354935" w14:textId="77777777" w:rsidR="00FE5A47" w:rsidRPr="00FE5A47" w:rsidRDefault="00FE5A47" w:rsidP="00FE5A47">
      <w:pPr>
        <w:ind w:left="709" w:firstLine="709"/>
        <w:rPr>
          <w:rFonts w:cs="Arial"/>
          <w:szCs w:val="24"/>
        </w:rPr>
      </w:pPr>
      <w:r w:rsidRPr="00FE5A47">
        <w:rPr>
          <w:rFonts w:cs="Arial"/>
          <w:b/>
          <w:bCs/>
          <w:szCs w:val="24"/>
        </w:rPr>
        <w:t>Desktop ou Notebook</w:t>
      </w:r>
      <w:r w:rsidRPr="00FE5A47">
        <w:rPr>
          <w:rFonts w:cs="Arial"/>
          <w:szCs w:val="24"/>
        </w:rPr>
        <w:t xml:space="preserve">: equipamento com capacidade de processamento adequada para executar navegadores web modernos sem </w:t>
      </w:r>
      <w:r w:rsidRPr="00FE5A47">
        <w:rPr>
          <w:rFonts w:cs="Arial"/>
          <w:szCs w:val="24"/>
        </w:rPr>
        <w:lastRenderedPageBreak/>
        <w:t>lentidão (Arquitetura x86-64bit, Dual-Core de 2GHz ou superior, 4GB RAM ou superior);</w:t>
      </w:r>
    </w:p>
    <w:p w14:paraId="5446733C" w14:textId="77777777" w:rsidR="00FE5A47" w:rsidRPr="00FE5A47" w:rsidRDefault="00FE5A47" w:rsidP="00FE5A47">
      <w:pPr>
        <w:ind w:left="709" w:firstLine="709"/>
        <w:rPr>
          <w:rFonts w:cs="Arial"/>
          <w:szCs w:val="24"/>
        </w:rPr>
      </w:pPr>
      <w:r w:rsidRPr="00FE5A47">
        <w:rPr>
          <w:rFonts w:cs="Arial"/>
          <w:b/>
          <w:bCs/>
          <w:szCs w:val="24"/>
        </w:rPr>
        <w:t>Navegadores suportados</w:t>
      </w:r>
      <w:r w:rsidRPr="00FE5A47">
        <w:rPr>
          <w:rFonts w:cs="Arial"/>
          <w:szCs w:val="24"/>
        </w:rPr>
        <w:t>: Google Chrome, Mozilla Firefox, Microsoft Edge, Safari, outros navegadores baseados no Chromium também são suportados;</w:t>
      </w:r>
    </w:p>
    <w:p w14:paraId="2DBF9DBD" w14:textId="746DEB2A" w:rsidR="00FE5A47" w:rsidRPr="00FE5A47" w:rsidRDefault="00FE5A47" w:rsidP="00FE5A47">
      <w:pPr>
        <w:ind w:left="709" w:firstLine="709"/>
        <w:rPr>
          <w:rFonts w:cs="Arial"/>
          <w:szCs w:val="24"/>
        </w:rPr>
      </w:pPr>
      <w:r w:rsidRPr="00FE5A47">
        <w:rPr>
          <w:rFonts w:cs="Arial"/>
          <w:b/>
          <w:bCs/>
          <w:szCs w:val="24"/>
        </w:rPr>
        <w:t>Sistema Operacional</w:t>
      </w:r>
      <w:r w:rsidRPr="00FE5A47">
        <w:rPr>
          <w:rFonts w:cs="Arial"/>
          <w:szCs w:val="24"/>
        </w:rPr>
        <w:t>: Windows 10 ou mais recente, MacOS 10.14 ou mais recente, Linux distribuições modernas (Ubuntu 20.04+);</w:t>
      </w:r>
    </w:p>
    <w:p w14:paraId="2B132671" w14:textId="77777777" w:rsidR="00FE5A47" w:rsidRPr="00FE5A47" w:rsidRDefault="00FE5A47" w:rsidP="00FE5A47">
      <w:pPr>
        <w:ind w:left="709" w:firstLine="709"/>
        <w:rPr>
          <w:rFonts w:cs="Arial"/>
          <w:szCs w:val="24"/>
        </w:rPr>
      </w:pPr>
      <w:r w:rsidRPr="00FE5A47">
        <w:rPr>
          <w:rFonts w:cs="Arial"/>
          <w:b/>
          <w:bCs/>
          <w:szCs w:val="24"/>
        </w:rPr>
        <w:t>Resuloção de Tela</w:t>
      </w:r>
      <w:r w:rsidRPr="00FE5A47">
        <w:rPr>
          <w:rFonts w:cs="Arial"/>
          <w:szCs w:val="24"/>
        </w:rPr>
        <w:t>: recomendado mínimo 1280x768 pixels;</w:t>
      </w:r>
    </w:p>
    <w:p w14:paraId="18B67B2B" w14:textId="77777777" w:rsidR="00FE5A47" w:rsidRPr="00FE5A47" w:rsidRDefault="00FE5A47" w:rsidP="00FE5A47">
      <w:pPr>
        <w:ind w:left="709" w:firstLine="709"/>
        <w:rPr>
          <w:rFonts w:cs="Arial"/>
          <w:szCs w:val="24"/>
        </w:rPr>
      </w:pPr>
      <w:r w:rsidRPr="00FE5A47">
        <w:rPr>
          <w:rFonts w:cs="Arial"/>
          <w:b/>
          <w:bCs/>
          <w:szCs w:val="24"/>
        </w:rPr>
        <w:t>Conectividade com Internet</w:t>
      </w:r>
      <w:r w:rsidRPr="00FE5A47">
        <w:rPr>
          <w:rFonts w:cs="Arial"/>
          <w:szCs w:val="24"/>
        </w:rPr>
        <w:t>: conexão banda larga com velocidade mínima de 20Mbps para download e upload (valores inferiores a 20Mpbs pode funcionar, porém com intermitência).</w:t>
      </w:r>
    </w:p>
    <w:p w14:paraId="2B9FEA5A" w14:textId="77777777" w:rsidR="00FE5A47" w:rsidRPr="00FE5A47" w:rsidRDefault="00FE5A47" w:rsidP="00FE5A47">
      <w:pPr>
        <w:ind w:firstLine="709"/>
        <w:rPr>
          <w:rFonts w:cs="Arial"/>
          <w:b/>
          <w:bCs/>
          <w:szCs w:val="24"/>
        </w:rPr>
      </w:pPr>
      <w:r w:rsidRPr="00FE5A47">
        <w:rPr>
          <w:rFonts w:cs="Arial"/>
          <w:b/>
          <w:bCs/>
          <w:szCs w:val="24"/>
        </w:rPr>
        <w:t>Configuração do Servidor:</w:t>
      </w:r>
    </w:p>
    <w:p w14:paraId="30EE4E58" w14:textId="77777777" w:rsidR="00FE5A47" w:rsidRPr="00FE5A47" w:rsidRDefault="00FE5A47" w:rsidP="00FE5A47">
      <w:pPr>
        <w:ind w:left="709" w:firstLine="709"/>
        <w:rPr>
          <w:rFonts w:cs="Arial"/>
          <w:szCs w:val="24"/>
        </w:rPr>
      </w:pPr>
      <w:r w:rsidRPr="00FE5A47">
        <w:rPr>
          <w:rFonts w:cs="Arial"/>
          <w:b/>
          <w:bCs/>
          <w:szCs w:val="24"/>
        </w:rPr>
        <w:t>Arquitetura</w:t>
      </w:r>
      <w:r w:rsidRPr="00FE5A47">
        <w:rPr>
          <w:rFonts w:cs="Arial"/>
          <w:szCs w:val="24"/>
        </w:rPr>
        <w:t>: x86-64bit;</w:t>
      </w:r>
    </w:p>
    <w:p w14:paraId="41406308" w14:textId="77777777" w:rsidR="00FE5A47" w:rsidRPr="00FE5A47" w:rsidRDefault="00FE5A47" w:rsidP="00FE5A47">
      <w:pPr>
        <w:ind w:left="709" w:firstLine="709"/>
        <w:rPr>
          <w:rFonts w:cs="Arial"/>
          <w:szCs w:val="24"/>
        </w:rPr>
      </w:pPr>
      <w:r w:rsidRPr="00FE5A47">
        <w:rPr>
          <w:rFonts w:cs="Arial"/>
          <w:b/>
          <w:bCs/>
          <w:szCs w:val="24"/>
        </w:rPr>
        <w:t>Processador</w:t>
      </w:r>
      <w:r w:rsidRPr="00FE5A47">
        <w:rPr>
          <w:rFonts w:cs="Arial"/>
          <w:szCs w:val="24"/>
        </w:rPr>
        <w:t>: mínimo 4 núcelos ou superior;</w:t>
      </w:r>
    </w:p>
    <w:p w14:paraId="5E23F44F" w14:textId="77777777" w:rsidR="00FE5A47" w:rsidRPr="00FE5A47" w:rsidRDefault="00FE5A47" w:rsidP="00FE5A47">
      <w:pPr>
        <w:ind w:left="709" w:firstLine="709"/>
        <w:rPr>
          <w:rFonts w:cs="Arial"/>
          <w:szCs w:val="24"/>
        </w:rPr>
      </w:pPr>
      <w:r w:rsidRPr="00FE5A47">
        <w:rPr>
          <w:rFonts w:cs="Arial"/>
          <w:b/>
          <w:bCs/>
          <w:szCs w:val="24"/>
        </w:rPr>
        <w:t>RAM</w:t>
      </w:r>
      <w:r w:rsidRPr="00FE5A47">
        <w:rPr>
          <w:rFonts w:cs="Arial"/>
          <w:szCs w:val="24"/>
        </w:rPr>
        <w:t>: mínimo 8GB ou superior;</w:t>
      </w:r>
    </w:p>
    <w:p w14:paraId="246062B4" w14:textId="77777777" w:rsidR="00FE5A47" w:rsidRPr="00FE5A47" w:rsidRDefault="00FE5A47" w:rsidP="00FE5A47">
      <w:pPr>
        <w:ind w:left="709" w:firstLine="709"/>
        <w:rPr>
          <w:rFonts w:cs="Arial"/>
          <w:szCs w:val="24"/>
        </w:rPr>
      </w:pPr>
      <w:r w:rsidRPr="00FE5A47">
        <w:rPr>
          <w:rFonts w:cs="Arial"/>
          <w:b/>
          <w:bCs/>
          <w:szCs w:val="24"/>
        </w:rPr>
        <w:t>Armazenamento</w:t>
      </w:r>
      <w:r w:rsidRPr="00FE5A47">
        <w:rPr>
          <w:rFonts w:cs="Arial"/>
          <w:szCs w:val="24"/>
        </w:rPr>
        <w:t>: mínimo 200GB, preferencialmente SSD;</w:t>
      </w:r>
    </w:p>
    <w:p w14:paraId="20B74B5D" w14:textId="77777777" w:rsidR="00FE5A47" w:rsidRPr="00FE5A47" w:rsidRDefault="00FE5A47" w:rsidP="00FE5A47">
      <w:pPr>
        <w:ind w:left="709" w:firstLine="709"/>
        <w:rPr>
          <w:rFonts w:cs="Arial"/>
          <w:szCs w:val="24"/>
        </w:rPr>
      </w:pPr>
      <w:r w:rsidRPr="00FE5A47">
        <w:rPr>
          <w:rFonts w:cs="Arial"/>
          <w:b/>
          <w:bCs/>
          <w:szCs w:val="24"/>
        </w:rPr>
        <w:t>Servidor</w:t>
      </w:r>
      <w:r w:rsidRPr="00FE5A47">
        <w:rPr>
          <w:rFonts w:cs="Arial"/>
          <w:szCs w:val="24"/>
        </w:rPr>
        <w:t xml:space="preserve"> </w:t>
      </w:r>
      <w:r w:rsidRPr="00FE5A47">
        <w:rPr>
          <w:rFonts w:cs="Arial"/>
          <w:b/>
          <w:bCs/>
          <w:szCs w:val="24"/>
        </w:rPr>
        <w:t>Web</w:t>
      </w:r>
      <w:r w:rsidRPr="00FE5A47">
        <w:rPr>
          <w:rFonts w:cs="Arial"/>
          <w:szCs w:val="24"/>
        </w:rPr>
        <w:t>: Nginx ou Apache;</w:t>
      </w:r>
    </w:p>
    <w:p w14:paraId="32D2FC90" w14:textId="77777777" w:rsidR="00FE5A47" w:rsidRPr="00FE5A47" w:rsidRDefault="00FE5A47" w:rsidP="00FE5A47">
      <w:pPr>
        <w:ind w:left="709" w:firstLine="709"/>
        <w:rPr>
          <w:rFonts w:cs="Arial"/>
          <w:szCs w:val="24"/>
        </w:rPr>
      </w:pPr>
      <w:r w:rsidRPr="00FE5A47">
        <w:rPr>
          <w:rFonts w:cs="Arial"/>
          <w:b/>
          <w:bCs/>
          <w:szCs w:val="24"/>
        </w:rPr>
        <w:t>Servidor</w:t>
      </w:r>
      <w:r w:rsidRPr="00FE5A47">
        <w:rPr>
          <w:rFonts w:cs="Arial"/>
          <w:szCs w:val="24"/>
        </w:rPr>
        <w:t xml:space="preserve"> </w:t>
      </w:r>
      <w:r w:rsidRPr="00FE5A47">
        <w:rPr>
          <w:rFonts w:cs="Arial"/>
          <w:b/>
          <w:bCs/>
          <w:szCs w:val="24"/>
        </w:rPr>
        <w:t>de</w:t>
      </w:r>
      <w:r w:rsidRPr="00FE5A47">
        <w:rPr>
          <w:rFonts w:cs="Arial"/>
          <w:szCs w:val="24"/>
        </w:rPr>
        <w:t xml:space="preserve"> </w:t>
      </w:r>
      <w:r w:rsidRPr="00FE5A47">
        <w:rPr>
          <w:rFonts w:cs="Arial"/>
          <w:b/>
          <w:bCs/>
          <w:szCs w:val="24"/>
        </w:rPr>
        <w:t>Aplicação</w:t>
      </w:r>
      <w:r w:rsidRPr="00FE5A47">
        <w:rPr>
          <w:rFonts w:cs="Arial"/>
          <w:szCs w:val="24"/>
        </w:rPr>
        <w:t>: Flask (Python), SpringBoot (Java);</w:t>
      </w:r>
    </w:p>
    <w:p w14:paraId="632FE89E" w14:textId="77777777" w:rsidR="00FE5A47" w:rsidRPr="00FE5A47" w:rsidRDefault="00FE5A47" w:rsidP="00FE5A47">
      <w:pPr>
        <w:ind w:left="709" w:firstLine="709"/>
        <w:rPr>
          <w:rFonts w:cs="Arial"/>
          <w:szCs w:val="24"/>
        </w:rPr>
      </w:pPr>
      <w:r w:rsidRPr="00FE5A47">
        <w:rPr>
          <w:rFonts w:cs="Arial"/>
          <w:b/>
          <w:bCs/>
          <w:szCs w:val="24"/>
        </w:rPr>
        <w:t>Banco de Dados</w:t>
      </w:r>
      <w:r w:rsidRPr="00FE5A47">
        <w:rPr>
          <w:rFonts w:cs="Arial"/>
          <w:szCs w:val="24"/>
        </w:rPr>
        <w:t>: MYSQL ou PostgreSQL. Instância com pelo menos 2 núcleos e 4GB RAM dedicada. Configuração de Backup automáticos semanal;</w:t>
      </w:r>
    </w:p>
    <w:p w14:paraId="31D33308" w14:textId="3FFBDA1A" w:rsidR="00CF5D6F" w:rsidRDefault="00FE5A47" w:rsidP="00FE5A47">
      <w:pPr>
        <w:ind w:left="709" w:firstLine="709"/>
        <w:rPr>
          <w:rFonts w:cs="Arial"/>
          <w:szCs w:val="24"/>
        </w:rPr>
      </w:pPr>
      <w:r w:rsidRPr="00FE5A47">
        <w:rPr>
          <w:rFonts w:cs="Arial"/>
          <w:b/>
          <w:bCs/>
          <w:szCs w:val="24"/>
        </w:rPr>
        <w:t>Servidor de arquivos</w:t>
      </w:r>
      <w:r w:rsidRPr="00FE5A47">
        <w:rPr>
          <w:rFonts w:cs="Arial"/>
          <w:szCs w:val="24"/>
        </w:rPr>
        <w:t>: configurado para armazenar arquivos estáticos e upload (imagens de produtos). Mínimo 50GB inicial;</w:t>
      </w:r>
    </w:p>
    <w:p w14:paraId="23DD2BED" w14:textId="37E39E53" w:rsidR="007A5830" w:rsidRDefault="007A5830" w:rsidP="00FE5A47">
      <w:pPr>
        <w:spacing w:after="160"/>
        <w:ind w:firstLine="0"/>
        <w:rPr>
          <w:rFonts w:cs="Arial"/>
          <w:szCs w:val="24"/>
        </w:rPr>
      </w:pPr>
    </w:p>
    <w:p w14:paraId="105F8E37" w14:textId="77777777" w:rsidR="003F0F22" w:rsidRDefault="003F0F22" w:rsidP="00FE5A47">
      <w:pPr>
        <w:spacing w:after="160"/>
        <w:ind w:firstLine="0"/>
        <w:rPr>
          <w:rFonts w:cs="Arial"/>
          <w:szCs w:val="24"/>
        </w:rPr>
      </w:pPr>
    </w:p>
    <w:p w14:paraId="658D6E7C" w14:textId="77777777" w:rsidR="003F0F22" w:rsidRDefault="003F0F22" w:rsidP="00FE5A47">
      <w:pPr>
        <w:spacing w:after="160"/>
        <w:ind w:firstLine="0"/>
        <w:rPr>
          <w:rFonts w:cs="Arial"/>
          <w:szCs w:val="24"/>
        </w:rPr>
      </w:pPr>
    </w:p>
    <w:p w14:paraId="5C56BA49" w14:textId="77777777" w:rsidR="003F0F22" w:rsidRDefault="003F0F22" w:rsidP="00FE5A47">
      <w:pPr>
        <w:spacing w:after="160"/>
        <w:ind w:firstLine="0"/>
        <w:rPr>
          <w:rFonts w:cs="Arial"/>
          <w:szCs w:val="24"/>
        </w:rPr>
      </w:pPr>
    </w:p>
    <w:p w14:paraId="4989770F" w14:textId="77777777" w:rsidR="003F0F22" w:rsidRDefault="003F0F22" w:rsidP="00FE5A47">
      <w:pPr>
        <w:spacing w:after="160"/>
        <w:ind w:firstLine="0"/>
        <w:rPr>
          <w:rFonts w:cs="Arial"/>
          <w:szCs w:val="24"/>
        </w:rPr>
      </w:pPr>
    </w:p>
    <w:p w14:paraId="2E2AC28B" w14:textId="77777777" w:rsidR="003F0F22" w:rsidRDefault="003F0F22" w:rsidP="00FE5A47">
      <w:pPr>
        <w:spacing w:after="160"/>
        <w:ind w:firstLine="0"/>
        <w:rPr>
          <w:rFonts w:cs="Arial"/>
          <w:szCs w:val="24"/>
        </w:rPr>
      </w:pPr>
    </w:p>
    <w:p w14:paraId="00A66E94" w14:textId="77777777" w:rsidR="003F0F22" w:rsidRDefault="003F0F22" w:rsidP="00FE5A47">
      <w:pPr>
        <w:spacing w:after="160"/>
        <w:ind w:firstLine="0"/>
        <w:rPr>
          <w:rFonts w:cs="Arial"/>
          <w:szCs w:val="24"/>
        </w:rPr>
      </w:pPr>
    </w:p>
    <w:p w14:paraId="1968E76C" w14:textId="77777777" w:rsidR="003F0F22" w:rsidRDefault="003F0F22" w:rsidP="00FE5A47">
      <w:pPr>
        <w:spacing w:after="160"/>
        <w:ind w:firstLine="0"/>
        <w:rPr>
          <w:rFonts w:cs="Arial"/>
          <w:szCs w:val="24"/>
        </w:rPr>
      </w:pPr>
    </w:p>
    <w:p w14:paraId="7FEC5F1A" w14:textId="445470DF" w:rsidR="00FE5A47" w:rsidRDefault="00FE5A47" w:rsidP="00FE5A47">
      <w:pPr>
        <w:spacing w:after="160"/>
        <w:ind w:firstLine="0"/>
        <w:rPr>
          <w:rFonts w:cs="Arial"/>
          <w:b/>
          <w:bCs/>
          <w:szCs w:val="24"/>
        </w:rPr>
      </w:pPr>
      <w:r>
        <w:rPr>
          <w:rFonts w:cs="Arial"/>
          <w:b/>
          <w:bCs/>
          <w:szCs w:val="24"/>
        </w:rPr>
        <w:lastRenderedPageBreak/>
        <w:t>Métricas</w:t>
      </w:r>
    </w:p>
    <w:p w14:paraId="31165567" w14:textId="2781D67F" w:rsidR="003F0F22" w:rsidRDefault="003F0F22" w:rsidP="003F0F22">
      <w:pPr>
        <w:ind w:firstLine="0"/>
        <w:jc w:val="center"/>
        <w:rPr>
          <w:bCs/>
          <w:noProof/>
          <w:sz w:val="20"/>
          <w:lang w:eastAsia="pt-BR"/>
        </w:rPr>
      </w:pPr>
      <w:r>
        <w:rPr>
          <w:b/>
          <w:noProof/>
          <w:sz w:val="20"/>
          <w:lang w:eastAsia="pt-BR"/>
        </w:rPr>
        <w:t>Imagem 2</w:t>
      </w:r>
      <w:r>
        <w:rPr>
          <w:b/>
          <w:noProof/>
          <w:sz w:val="20"/>
          <w:lang w:eastAsia="pt-BR"/>
        </w:rPr>
        <w:t>5</w:t>
      </w:r>
      <w:r>
        <w:rPr>
          <w:b/>
          <w:noProof/>
          <w:sz w:val="20"/>
          <w:lang w:eastAsia="pt-BR"/>
        </w:rPr>
        <w:t xml:space="preserve"> – </w:t>
      </w:r>
      <w:r>
        <w:rPr>
          <w:bCs/>
          <w:noProof/>
          <w:sz w:val="20"/>
          <w:lang w:eastAsia="pt-BR"/>
        </w:rPr>
        <w:t>Métricas 1</w:t>
      </w:r>
    </w:p>
    <w:p w14:paraId="35F1C6FC" w14:textId="7E2754B2" w:rsidR="003F0F22" w:rsidRDefault="003F0F22" w:rsidP="003F0F22">
      <w:pPr>
        <w:ind w:firstLine="0"/>
        <w:jc w:val="center"/>
        <w:rPr>
          <w:bCs/>
          <w:noProof/>
          <w:sz w:val="20"/>
          <w:lang w:eastAsia="pt-BR"/>
        </w:rPr>
      </w:pPr>
      <w:r>
        <w:rPr>
          <w:bCs/>
          <w:noProof/>
          <w:sz w:val="20"/>
          <w:lang w:eastAsia="pt-BR"/>
        </w:rPr>
        <w:drawing>
          <wp:inline distT="0" distB="0" distL="0" distR="0" wp14:anchorId="45E91B83" wp14:editId="6EDBAED7">
            <wp:extent cx="5760085" cy="4107815"/>
            <wp:effectExtent l="0" t="0" r="0" b="6985"/>
            <wp:docPr id="1419977048" name="Imagem 19"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977048" name="Imagem 19" descr="Tabela&#10;&#10;Descrição gerada automaticamente"/>
                    <pic:cNvPicPr/>
                  </pic:nvPicPr>
                  <pic:blipFill>
                    <a:blip r:embed="rId47">
                      <a:extLst>
                        <a:ext uri="{28A0092B-C50C-407E-A947-70E740481C1C}">
                          <a14:useLocalDpi xmlns:a14="http://schemas.microsoft.com/office/drawing/2010/main" val="0"/>
                        </a:ext>
                      </a:extLst>
                    </a:blip>
                    <a:stretch>
                      <a:fillRect/>
                    </a:stretch>
                  </pic:blipFill>
                  <pic:spPr>
                    <a:xfrm>
                      <a:off x="0" y="0"/>
                      <a:ext cx="5760085" cy="4107815"/>
                    </a:xfrm>
                    <a:prstGeom prst="rect">
                      <a:avLst/>
                    </a:prstGeom>
                  </pic:spPr>
                </pic:pic>
              </a:graphicData>
            </a:graphic>
          </wp:inline>
        </w:drawing>
      </w:r>
    </w:p>
    <w:p w14:paraId="1904B890" w14:textId="77777777" w:rsidR="00323BDD" w:rsidRDefault="00323BDD" w:rsidP="003F0F22">
      <w:pPr>
        <w:ind w:firstLine="0"/>
        <w:jc w:val="center"/>
        <w:rPr>
          <w:b/>
          <w:noProof/>
          <w:sz w:val="20"/>
          <w:lang w:eastAsia="pt-BR"/>
        </w:rPr>
      </w:pPr>
    </w:p>
    <w:p w14:paraId="3910292E" w14:textId="4C98B280" w:rsidR="003F0F22" w:rsidRDefault="003F0F22" w:rsidP="003F0F22">
      <w:pPr>
        <w:ind w:firstLine="0"/>
        <w:jc w:val="center"/>
        <w:rPr>
          <w:bCs/>
          <w:noProof/>
          <w:sz w:val="20"/>
          <w:lang w:eastAsia="pt-BR"/>
        </w:rPr>
      </w:pPr>
      <w:r>
        <w:rPr>
          <w:b/>
          <w:noProof/>
          <w:sz w:val="20"/>
          <w:lang w:eastAsia="pt-BR"/>
        </w:rPr>
        <w:t>Imagem 2</w:t>
      </w:r>
      <w:r>
        <w:rPr>
          <w:b/>
          <w:noProof/>
          <w:sz w:val="20"/>
          <w:lang w:eastAsia="pt-BR"/>
        </w:rPr>
        <w:t>6</w:t>
      </w:r>
      <w:r>
        <w:rPr>
          <w:b/>
          <w:noProof/>
          <w:sz w:val="20"/>
          <w:lang w:eastAsia="pt-BR"/>
        </w:rPr>
        <w:t xml:space="preserve"> – </w:t>
      </w:r>
      <w:r>
        <w:rPr>
          <w:bCs/>
          <w:noProof/>
          <w:sz w:val="20"/>
          <w:lang w:eastAsia="pt-BR"/>
        </w:rPr>
        <w:t xml:space="preserve">Métricas </w:t>
      </w:r>
      <w:r>
        <w:rPr>
          <w:bCs/>
          <w:noProof/>
          <w:sz w:val="20"/>
          <w:lang w:eastAsia="pt-BR"/>
        </w:rPr>
        <w:t>2</w:t>
      </w:r>
    </w:p>
    <w:p w14:paraId="23CC7018" w14:textId="6335FE1A" w:rsidR="007A5830" w:rsidRDefault="003F0F22" w:rsidP="003F0F22">
      <w:pPr>
        <w:ind w:firstLine="0"/>
        <w:jc w:val="center"/>
        <w:rPr>
          <w:bCs/>
          <w:szCs w:val="24"/>
        </w:rPr>
      </w:pPr>
      <w:r>
        <w:rPr>
          <w:bCs/>
          <w:noProof/>
          <w:szCs w:val="24"/>
        </w:rPr>
        <w:drawing>
          <wp:inline distT="0" distB="0" distL="0" distR="0" wp14:anchorId="29620789" wp14:editId="268B077F">
            <wp:extent cx="5760085" cy="3123565"/>
            <wp:effectExtent l="0" t="0" r="0" b="635"/>
            <wp:docPr id="2007073027" name="Imagem 20"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073027" name="Imagem 20" descr="Tabela&#10;&#10;Descrição gerada automaticamente"/>
                    <pic:cNvPicPr/>
                  </pic:nvPicPr>
                  <pic:blipFill>
                    <a:blip r:embed="rId48">
                      <a:extLst>
                        <a:ext uri="{28A0092B-C50C-407E-A947-70E740481C1C}">
                          <a14:useLocalDpi xmlns:a14="http://schemas.microsoft.com/office/drawing/2010/main" val="0"/>
                        </a:ext>
                      </a:extLst>
                    </a:blip>
                    <a:stretch>
                      <a:fillRect/>
                    </a:stretch>
                  </pic:blipFill>
                  <pic:spPr>
                    <a:xfrm>
                      <a:off x="0" y="0"/>
                      <a:ext cx="5760085" cy="3123565"/>
                    </a:xfrm>
                    <a:prstGeom prst="rect">
                      <a:avLst/>
                    </a:prstGeom>
                  </pic:spPr>
                </pic:pic>
              </a:graphicData>
            </a:graphic>
          </wp:inline>
        </w:drawing>
      </w:r>
    </w:p>
    <w:p w14:paraId="6240719D" w14:textId="77777777" w:rsidR="003F0F22" w:rsidRDefault="003F0F22" w:rsidP="003F0F22">
      <w:pPr>
        <w:ind w:firstLine="0"/>
        <w:rPr>
          <w:bCs/>
          <w:szCs w:val="24"/>
        </w:rPr>
      </w:pPr>
    </w:p>
    <w:p w14:paraId="68B5CD7D" w14:textId="77777777" w:rsidR="003F0F22" w:rsidRDefault="003F0F22" w:rsidP="003F0F22">
      <w:pPr>
        <w:ind w:firstLine="0"/>
        <w:rPr>
          <w:bCs/>
          <w:szCs w:val="24"/>
        </w:rPr>
      </w:pPr>
    </w:p>
    <w:p w14:paraId="74F51CB6" w14:textId="5D5388D9" w:rsidR="007A5830" w:rsidRDefault="007A5830" w:rsidP="003F0F22">
      <w:pPr>
        <w:ind w:firstLine="0"/>
        <w:rPr>
          <w:rFonts w:cs="Arial"/>
          <w:b/>
          <w:bCs/>
          <w:szCs w:val="24"/>
        </w:rPr>
      </w:pPr>
      <w:r>
        <w:rPr>
          <w:rFonts w:cs="Arial"/>
          <w:b/>
          <w:bCs/>
          <w:szCs w:val="24"/>
        </w:rPr>
        <w:t>PROPOSTA COMERCIAL</w:t>
      </w:r>
    </w:p>
    <w:p w14:paraId="6E1CB604" w14:textId="77777777" w:rsidR="00BB19BA" w:rsidRPr="00BB19BA" w:rsidRDefault="00BB19BA" w:rsidP="00BB19BA">
      <w:pPr>
        <w:ind w:firstLine="709"/>
        <w:rPr>
          <w:b/>
          <w:szCs w:val="24"/>
        </w:rPr>
      </w:pPr>
      <w:r w:rsidRPr="00BB19BA">
        <w:rPr>
          <w:b/>
          <w:szCs w:val="24"/>
        </w:rPr>
        <w:t>Introdução</w:t>
      </w:r>
    </w:p>
    <w:p w14:paraId="5E7F9E1A" w14:textId="77777777" w:rsidR="00BB19BA" w:rsidRPr="00BB19BA" w:rsidRDefault="00BB19BA" w:rsidP="00BB19BA">
      <w:pPr>
        <w:ind w:firstLine="709"/>
        <w:rPr>
          <w:bCs/>
          <w:szCs w:val="24"/>
        </w:rPr>
      </w:pPr>
      <w:r w:rsidRPr="00BB19BA">
        <w:rPr>
          <w:bCs/>
          <w:szCs w:val="24"/>
        </w:rPr>
        <w:t>A implementação do aplicativo de compras para supermercados se baseia na ideia de simplificar o processo de ida até o estabelecimento, de forma prática, conveniente e confiável. Além de atender às demandas do cliente final, também poderá ampliar o alcance de vendas e lucro para os prestadores de serviços.</w:t>
      </w:r>
    </w:p>
    <w:p w14:paraId="3D457ACE" w14:textId="0047EF54" w:rsidR="00BB19BA" w:rsidRPr="00BB19BA" w:rsidRDefault="00BB19BA" w:rsidP="00BB19BA">
      <w:pPr>
        <w:ind w:firstLine="709"/>
        <w:rPr>
          <w:bCs/>
          <w:szCs w:val="24"/>
        </w:rPr>
      </w:pPr>
      <w:r w:rsidRPr="00BB19BA">
        <w:rPr>
          <w:bCs/>
          <w:szCs w:val="24"/>
        </w:rPr>
        <w:t>O principal objetivo do projeto está em automatizar a lista de pedido do cliente, que foi definido após fechamento de escopo. A proposta está em permitir a personalização da lista de compra, para uma experiência mais prática ao usuário, implementando funcionalidades para adicionar ‘x’ unidades, remover itens, salvar lista, criar mais de uma lista, e renomear a lista.</w:t>
      </w:r>
    </w:p>
    <w:p w14:paraId="2D851085" w14:textId="77777777" w:rsidR="00BB19BA" w:rsidRPr="00BB19BA" w:rsidRDefault="00BB19BA" w:rsidP="00BB19BA">
      <w:pPr>
        <w:ind w:firstLine="709"/>
        <w:rPr>
          <w:b/>
          <w:szCs w:val="24"/>
        </w:rPr>
      </w:pPr>
      <w:r w:rsidRPr="00BB19BA">
        <w:rPr>
          <w:b/>
          <w:szCs w:val="24"/>
        </w:rPr>
        <w:t>Solução proposta</w:t>
      </w:r>
    </w:p>
    <w:p w14:paraId="3DB2EB2E" w14:textId="62B52130" w:rsidR="00BB19BA" w:rsidRPr="00BB19BA" w:rsidRDefault="00BB19BA" w:rsidP="00BB19BA">
      <w:pPr>
        <w:ind w:firstLine="709"/>
        <w:rPr>
          <w:bCs/>
          <w:szCs w:val="24"/>
        </w:rPr>
      </w:pPr>
      <w:r w:rsidRPr="00BB19BA">
        <w:rPr>
          <w:bCs/>
          <w:szCs w:val="24"/>
        </w:rPr>
        <w:tab/>
        <w:t>Através da elicitação de requisitos por um formulário e da análise da matriz SWOT, foram identificados pontos fracos significativos que afetam a eficiência e a experiência dos usuários em aplicativos de supermercados, destacando-se o sistema de entregas, a forma/plataforma de pagamento, o aprendizado do usuário e a automatização da lista de compras. Esses pontos representam oportunidades para melhorias substanciais por meio da implementação de um aplicativo de compras para supermercados, trazendo assim maior praticidade e conveniência para os clientes e mais vendas para os mercados.</w:t>
      </w:r>
    </w:p>
    <w:p w14:paraId="13F508CC" w14:textId="77777777" w:rsidR="00BB19BA" w:rsidRPr="00BB19BA" w:rsidRDefault="00BB19BA" w:rsidP="00BB19BA">
      <w:pPr>
        <w:ind w:firstLine="709"/>
        <w:rPr>
          <w:b/>
          <w:szCs w:val="24"/>
        </w:rPr>
      </w:pPr>
      <w:r w:rsidRPr="00BB19BA">
        <w:rPr>
          <w:b/>
          <w:szCs w:val="24"/>
        </w:rPr>
        <w:t>Visão Geral da Solução</w:t>
      </w:r>
    </w:p>
    <w:p w14:paraId="731C45DD" w14:textId="59C706B4" w:rsidR="00BB19BA" w:rsidRPr="00BB19BA" w:rsidRDefault="00BB19BA" w:rsidP="00BB19BA">
      <w:pPr>
        <w:ind w:firstLine="709"/>
        <w:rPr>
          <w:bCs/>
          <w:szCs w:val="24"/>
        </w:rPr>
      </w:pPr>
      <w:r w:rsidRPr="00BB19BA">
        <w:rPr>
          <w:bCs/>
          <w:szCs w:val="24"/>
        </w:rPr>
        <w:t>O sistema segue dois fluxos de execução onde os usuários do mercado e os clientes do mercado contarão com funcionalidades distintas mas que se complementam. Ambos usuários terão cadastro e vão precisar logar no sistema. Para os clientes do mercado existem funções para acompanhamento de pedido e também gerencimamento de listas como selecionar, criar, editar, salvar e excluir. Na interface dos usuários do mercado existem funções para atualizar lista de produtos e gerenciamento de pedidos como listar perdidos, aceitar e notificar andamento do pedido.</w:t>
      </w:r>
    </w:p>
    <w:p w14:paraId="1EB12F31" w14:textId="77777777" w:rsidR="00BB19BA" w:rsidRPr="00BB19BA" w:rsidRDefault="00BB19BA" w:rsidP="00BB19BA">
      <w:pPr>
        <w:ind w:firstLine="709"/>
        <w:rPr>
          <w:b/>
          <w:szCs w:val="24"/>
        </w:rPr>
      </w:pPr>
      <w:r w:rsidRPr="00BB19BA">
        <w:rPr>
          <w:b/>
          <w:szCs w:val="24"/>
        </w:rPr>
        <w:t>Escopo da Solução</w:t>
      </w:r>
    </w:p>
    <w:p w14:paraId="0E6C20AD" w14:textId="77777777" w:rsidR="00BB19BA" w:rsidRPr="00BB19BA" w:rsidRDefault="00BB19BA" w:rsidP="00BB19BA">
      <w:pPr>
        <w:ind w:firstLine="709"/>
        <w:rPr>
          <w:bCs/>
          <w:szCs w:val="24"/>
        </w:rPr>
      </w:pPr>
      <w:r w:rsidRPr="00BB19BA">
        <w:rPr>
          <w:bCs/>
          <w:szCs w:val="24"/>
        </w:rPr>
        <w:tab/>
        <w:t xml:space="preserve">Desenvolver um sistema web para gerenciamento de vendas e operações em supermercados, que inclui funcionalidades de gerenciamento de listas </w:t>
      </w:r>
      <w:r w:rsidRPr="00BB19BA">
        <w:rPr>
          <w:bCs/>
          <w:szCs w:val="24"/>
        </w:rPr>
        <w:lastRenderedPageBreak/>
        <w:t>de compras para clientes e cadastro de produtos para funcionários. A Estrutura Analítica do Projeto para a aplicação, proporciona uma visão clara e organizada das atividades e entregáveis do projeto, facilitando o planejamento, execução, monitoramento e finalização. Com essa estrutura, o projeto é decomposto em partes gerenciáveis, permitindo uma melhor alocação de recursos e um controle mais eficaz do progresso e da qualidade do trabalho.</w:t>
      </w:r>
    </w:p>
    <w:p w14:paraId="652E5753" w14:textId="77777777" w:rsidR="00BB19BA" w:rsidRPr="00BB19BA" w:rsidRDefault="00BB19BA" w:rsidP="00BB19BA">
      <w:pPr>
        <w:ind w:firstLine="709"/>
        <w:rPr>
          <w:bCs/>
          <w:szCs w:val="24"/>
        </w:rPr>
      </w:pPr>
      <w:r w:rsidRPr="00BB19BA">
        <w:rPr>
          <w:bCs/>
          <w:szCs w:val="24"/>
        </w:rPr>
        <w:t>Principais entregáveis:</w:t>
      </w:r>
    </w:p>
    <w:p w14:paraId="3DD8FA1F" w14:textId="77777777" w:rsidR="00BB19BA" w:rsidRPr="00BB19BA" w:rsidRDefault="00BB19BA" w:rsidP="00BB19BA">
      <w:pPr>
        <w:ind w:firstLine="709"/>
        <w:rPr>
          <w:bCs/>
          <w:szCs w:val="24"/>
        </w:rPr>
      </w:pPr>
      <w:r w:rsidRPr="00BB19BA">
        <w:rPr>
          <w:bCs/>
          <w:szCs w:val="24"/>
        </w:rPr>
        <w:t>•</w:t>
      </w:r>
      <w:r w:rsidRPr="00BB19BA">
        <w:rPr>
          <w:bCs/>
          <w:szCs w:val="24"/>
        </w:rPr>
        <w:tab/>
        <w:t>Interface do Usuário (UI): Interface web responsiva para desktop.</w:t>
      </w:r>
    </w:p>
    <w:p w14:paraId="4800517A" w14:textId="77777777" w:rsidR="00BB19BA" w:rsidRPr="00BB19BA" w:rsidRDefault="00BB19BA" w:rsidP="00BB19BA">
      <w:pPr>
        <w:ind w:firstLine="709"/>
        <w:rPr>
          <w:bCs/>
          <w:szCs w:val="24"/>
        </w:rPr>
      </w:pPr>
      <w:r w:rsidRPr="00BB19BA">
        <w:rPr>
          <w:bCs/>
          <w:szCs w:val="24"/>
        </w:rPr>
        <w:t>•</w:t>
      </w:r>
      <w:r w:rsidRPr="00BB19BA">
        <w:rPr>
          <w:bCs/>
          <w:szCs w:val="24"/>
        </w:rPr>
        <w:tab/>
        <w:t>Módulo de Autenticação: Registro, login e gerenciamento de sessões.</w:t>
      </w:r>
    </w:p>
    <w:p w14:paraId="4F428378" w14:textId="77777777" w:rsidR="00BB19BA" w:rsidRPr="00BB19BA" w:rsidRDefault="00BB19BA" w:rsidP="00BB19BA">
      <w:pPr>
        <w:ind w:firstLine="709"/>
        <w:rPr>
          <w:bCs/>
          <w:szCs w:val="24"/>
        </w:rPr>
      </w:pPr>
      <w:r w:rsidRPr="00BB19BA">
        <w:rPr>
          <w:bCs/>
          <w:szCs w:val="24"/>
        </w:rPr>
        <w:t>•</w:t>
      </w:r>
      <w:r w:rsidRPr="00BB19BA">
        <w:rPr>
          <w:bCs/>
          <w:szCs w:val="24"/>
        </w:rPr>
        <w:tab/>
        <w:t>Módulo de Gestão de Produtos: Cadastro, edição e exclusão de produtos.</w:t>
      </w:r>
    </w:p>
    <w:p w14:paraId="45BA7DBE" w14:textId="77777777" w:rsidR="00BB19BA" w:rsidRPr="00BB19BA" w:rsidRDefault="00BB19BA" w:rsidP="00BB19BA">
      <w:pPr>
        <w:ind w:firstLine="709"/>
        <w:rPr>
          <w:bCs/>
          <w:szCs w:val="24"/>
        </w:rPr>
      </w:pPr>
      <w:r w:rsidRPr="00BB19BA">
        <w:rPr>
          <w:bCs/>
          <w:szCs w:val="24"/>
        </w:rPr>
        <w:t>•</w:t>
      </w:r>
      <w:r w:rsidRPr="00BB19BA">
        <w:rPr>
          <w:bCs/>
          <w:szCs w:val="24"/>
        </w:rPr>
        <w:tab/>
        <w:t>Módulo de Lista de Compras: Criação, visualização e edição de listas de compras pelos clientes.</w:t>
      </w:r>
    </w:p>
    <w:p w14:paraId="1E76B220" w14:textId="77777777" w:rsidR="00BB19BA" w:rsidRPr="00BB19BA" w:rsidRDefault="00BB19BA" w:rsidP="00BB19BA">
      <w:pPr>
        <w:ind w:firstLine="709"/>
        <w:rPr>
          <w:bCs/>
          <w:szCs w:val="24"/>
        </w:rPr>
      </w:pPr>
      <w:r w:rsidRPr="00BB19BA">
        <w:rPr>
          <w:bCs/>
          <w:szCs w:val="24"/>
        </w:rPr>
        <w:t>•</w:t>
      </w:r>
      <w:r w:rsidRPr="00BB19BA">
        <w:rPr>
          <w:bCs/>
          <w:szCs w:val="24"/>
        </w:rPr>
        <w:tab/>
        <w:t xml:space="preserve">Banco de dados: Estrutura de banco de dados para armazenar informações de produtos, usuários, pedidos e listas de compras. </w:t>
      </w:r>
    </w:p>
    <w:p w14:paraId="4A9C2FC5" w14:textId="77777777" w:rsidR="00BB19BA" w:rsidRPr="00BB19BA" w:rsidRDefault="00BB19BA" w:rsidP="00BB19BA">
      <w:pPr>
        <w:ind w:firstLine="709"/>
        <w:rPr>
          <w:bCs/>
          <w:szCs w:val="24"/>
        </w:rPr>
      </w:pPr>
      <w:r w:rsidRPr="00BB19BA">
        <w:rPr>
          <w:bCs/>
          <w:szCs w:val="24"/>
        </w:rPr>
        <w:t>•</w:t>
      </w:r>
      <w:r w:rsidRPr="00BB19BA">
        <w:rPr>
          <w:bCs/>
          <w:szCs w:val="24"/>
        </w:rPr>
        <w:tab/>
        <w:t>Segurança: Implementação de HTTPS, controle de acesso baseado em funções de proteção contra vulnerabilidades comuns.</w:t>
      </w:r>
    </w:p>
    <w:p w14:paraId="64E1709B" w14:textId="77777777" w:rsidR="00BB19BA" w:rsidRPr="00BB19BA" w:rsidRDefault="00BB19BA" w:rsidP="00BB19BA">
      <w:pPr>
        <w:ind w:firstLine="709"/>
        <w:rPr>
          <w:bCs/>
          <w:szCs w:val="24"/>
        </w:rPr>
      </w:pPr>
      <w:r w:rsidRPr="00BB19BA">
        <w:rPr>
          <w:bCs/>
          <w:szCs w:val="24"/>
        </w:rPr>
        <w:t>•</w:t>
      </w:r>
      <w:r w:rsidRPr="00BB19BA">
        <w:rPr>
          <w:bCs/>
          <w:szCs w:val="24"/>
        </w:rPr>
        <w:tab/>
        <w:t>Documentação: Documentação técnica e de usuário.</w:t>
      </w:r>
    </w:p>
    <w:p w14:paraId="37A9D48F" w14:textId="77777777" w:rsidR="00BB19BA" w:rsidRPr="00BB19BA" w:rsidRDefault="00BB19BA" w:rsidP="00BB19BA">
      <w:pPr>
        <w:ind w:firstLine="709"/>
        <w:rPr>
          <w:bCs/>
          <w:szCs w:val="24"/>
        </w:rPr>
      </w:pPr>
    </w:p>
    <w:p w14:paraId="094C3B28" w14:textId="77777777" w:rsidR="00BB19BA" w:rsidRPr="00BB19BA" w:rsidRDefault="00BB19BA" w:rsidP="00BB19BA">
      <w:pPr>
        <w:ind w:firstLine="709"/>
        <w:rPr>
          <w:b/>
          <w:szCs w:val="24"/>
        </w:rPr>
      </w:pPr>
      <w:r w:rsidRPr="00BB19BA">
        <w:rPr>
          <w:b/>
          <w:szCs w:val="24"/>
        </w:rPr>
        <w:t>Prazos</w:t>
      </w:r>
    </w:p>
    <w:p w14:paraId="53565CBF" w14:textId="43590E91" w:rsidR="00BB19BA" w:rsidRPr="00BB19BA" w:rsidRDefault="00BB19BA" w:rsidP="00BB19BA">
      <w:pPr>
        <w:ind w:firstLine="709"/>
        <w:rPr>
          <w:bCs/>
          <w:szCs w:val="24"/>
        </w:rPr>
      </w:pPr>
      <w:r w:rsidRPr="00BB19BA">
        <w:rPr>
          <w:bCs/>
          <w:szCs w:val="24"/>
        </w:rPr>
        <w:t>Seguindo o plano de desenvolvimento estabelecido pelo calculo das métricas, obtivemos um prazo de 36 dias úteis, para entrega da aplicação sendo escrita na linguagem Java e framework Angular. Este periodo de tempo estipulado não leva em consideração o uso de tecnologias conteinerização, padrão de arquitetura como microserviços, dentre outros conceito que levariam a aplicação se tornar mais escalável e modular, facilitando a manutenção a longo prazo.</w:t>
      </w:r>
    </w:p>
    <w:p w14:paraId="3330F988" w14:textId="77777777" w:rsidR="00BB19BA" w:rsidRPr="00BB19BA" w:rsidRDefault="00BB19BA" w:rsidP="00BB19BA">
      <w:pPr>
        <w:ind w:firstLine="709"/>
        <w:rPr>
          <w:b/>
          <w:szCs w:val="24"/>
        </w:rPr>
      </w:pPr>
      <w:r w:rsidRPr="00BB19BA">
        <w:rPr>
          <w:b/>
          <w:szCs w:val="24"/>
        </w:rPr>
        <w:t>Investimento</w:t>
      </w:r>
    </w:p>
    <w:p w14:paraId="78E1B0B1" w14:textId="77777777" w:rsidR="00BB19BA" w:rsidRPr="00BB19BA" w:rsidRDefault="00BB19BA" w:rsidP="00BB19BA">
      <w:pPr>
        <w:ind w:firstLine="709"/>
        <w:rPr>
          <w:bCs/>
          <w:szCs w:val="24"/>
        </w:rPr>
      </w:pPr>
      <w:r w:rsidRPr="00BB19BA">
        <w:rPr>
          <w:bCs/>
          <w:szCs w:val="24"/>
        </w:rPr>
        <w:t>O investimento necessário para adquirir nossa aplicação está detalhado abaixo:</w:t>
      </w:r>
    </w:p>
    <w:p w14:paraId="2DCDECAF" w14:textId="1676ADBB" w:rsidR="00BB19BA" w:rsidRPr="00BB19BA" w:rsidRDefault="00BB19BA" w:rsidP="00BB19BA">
      <w:pPr>
        <w:ind w:firstLine="709"/>
        <w:rPr>
          <w:bCs/>
          <w:szCs w:val="24"/>
        </w:rPr>
      </w:pPr>
      <w:r w:rsidRPr="00BB19BA">
        <w:rPr>
          <w:bCs/>
          <w:szCs w:val="24"/>
        </w:rPr>
        <w:t>- Oferta para os 10 primeiros clientes:</w:t>
      </w:r>
    </w:p>
    <w:p w14:paraId="4FFDC60C" w14:textId="77777777" w:rsidR="00BB19BA" w:rsidRPr="00BB19BA" w:rsidRDefault="00BB19BA" w:rsidP="00BB19BA">
      <w:pPr>
        <w:ind w:firstLine="709"/>
        <w:rPr>
          <w:bCs/>
          <w:szCs w:val="24"/>
        </w:rPr>
      </w:pPr>
      <w:r w:rsidRPr="00BB19BA">
        <w:rPr>
          <w:bCs/>
          <w:szCs w:val="24"/>
        </w:rPr>
        <w:tab/>
        <w:t>- Licença de uso vitalícia: R$500,00 (pagamento único);</w:t>
      </w:r>
    </w:p>
    <w:p w14:paraId="55A39758" w14:textId="77777777" w:rsidR="00BB19BA" w:rsidRPr="00BB19BA" w:rsidRDefault="00BB19BA" w:rsidP="00BB19BA">
      <w:pPr>
        <w:ind w:firstLine="709"/>
        <w:rPr>
          <w:bCs/>
          <w:szCs w:val="24"/>
        </w:rPr>
      </w:pPr>
      <w:r w:rsidRPr="00BB19BA">
        <w:rPr>
          <w:bCs/>
          <w:szCs w:val="24"/>
        </w:rPr>
        <w:tab/>
        <w:t>- Mensalidades: Primeira mensalidade somente após 3 meses de uso, por R$ 50,00 (para manutenção, suporte e pequenas alterações);</w:t>
      </w:r>
    </w:p>
    <w:p w14:paraId="616F8E21" w14:textId="7FF1F4C4" w:rsidR="0086167A" w:rsidRPr="00BB19BA" w:rsidRDefault="00BB19BA" w:rsidP="00BB19BA">
      <w:pPr>
        <w:ind w:firstLine="709"/>
        <w:rPr>
          <w:bCs/>
          <w:szCs w:val="24"/>
        </w:rPr>
      </w:pPr>
      <w:r w:rsidRPr="00BB19BA">
        <w:rPr>
          <w:bCs/>
          <w:szCs w:val="24"/>
        </w:rPr>
        <w:lastRenderedPageBreak/>
        <w:t>Os gastos com hospedagem e infraestrutura não estão inclusos no cálculo acima. Entretando, exploramos as configurações mínimas para o sistema, na documentação de portabilidade.</w:t>
      </w:r>
    </w:p>
    <w:p w14:paraId="716F3614" w14:textId="77777777" w:rsidR="00BB19BA" w:rsidRDefault="00BB19BA">
      <w:pPr>
        <w:ind w:firstLine="709"/>
        <w:rPr>
          <w:b/>
          <w:szCs w:val="24"/>
        </w:rPr>
      </w:pPr>
    </w:p>
    <w:p w14:paraId="630F553D" w14:textId="7D48BC0E" w:rsidR="0086167A" w:rsidRPr="005A2FB5" w:rsidRDefault="00B766E3" w:rsidP="005A2FB5">
      <w:pPr>
        <w:ind w:firstLine="0"/>
        <w:jc w:val="center"/>
        <w:rPr>
          <w:b/>
          <w:szCs w:val="24"/>
        </w:rPr>
      </w:pPr>
      <w:bookmarkStart w:id="1" w:name="_Toc434489512"/>
      <w:r>
        <w:rPr>
          <w:b/>
          <w:szCs w:val="24"/>
        </w:rPr>
        <w:t>Considerações finais</w:t>
      </w:r>
      <w:bookmarkEnd w:id="1"/>
    </w:p>
    <w:p w14:paraId="6DAC7972" w14:textId="1E916BE3" w:rsidR="00A5034D" w:rsidRDefault="00A5034D" w:rsidP="007A5830">
      <w:pPr>
        <w:ind w:firstLine="709"/>
        <w:rPr>
          <w:rFonts w:cs="Arial"/>
          <w:szCs w:val="24"/>
        </w:rPr>
      </w:pPr>
      <w:r>
        <w:rPr>
          <w:rFonts w:cs="Arial"/>
          <w:szCs w:val="24"/>
        </w:rPr>
        <w:t xml:space="preserve">O projeto é iniciado com a escolha da ideia de negócio de desenvolver uma solução sistêmica que seja </w:t>
      </w:r>
      <w:r w:rsidR="005145F1">
        <w:rPr>
          <w:rFonts w:cs="Arial"/>
          <w:szCs w:val="24"/>
        </w:rPr>
        <w:t>ú</w:t>
      </w:r>
      <w:r>
        <w:rPr>
          <w:rFonts w:cs="Arial"/>
          <w:szCs w:val="24"/>
        </w:rPr>
        <w:t>til tanto para os supermercados quanto para os clientes finais. Os artefatos desenvolvidos expostos nesta documentação apresenta um esboço inicial do projeto, onde centralizamos o escopo da aplicação na simplicidade com foco principal nas listas de compras.</w:t>
      </w:r>
      <w:r w:rsidR="007710AF">
        <w:rPr>
          <w:rFonts w:cs="Arial"/>
          <w:szCs w:val="24"/>
        </w:rPr>
        <w:t xml:space="preserve"> A próxima etapa, a implementação da aplicação e desenvolvimento do código fonte, envolve todos os integrantes do grupo e será o ponto de maior desafio. Apresentada primeira versão do sistema, possuímos propostas de expansão do projeto, para modelagem de uma arquitetura de microserviços visando a escalabilidade e eficiência.</w:t>
      </w:r>
    </w:p>
    <w:p w14:paraId="3B21024F" w14:textId="77777777" w:rsidR="0086167A" w:rsidRDefault="0086167A">
      <w:pPr>
        <w:ind w:firstLine="709"/>
        <w:rPr>
          <w:szCs w:val="24"/>
        </w:rPr>
      </w:pPr>
    </w:p>
    <w:p w14:paraId="7C626058" w14:textId="77777777" w:rsidR="0086167A" w:rsidRDefault="00B766E3">
      <w:pPr>
        <w:spacing w:line="240" w:lineRule="auto"/>
        <w:ind w:firstLine="0"/>
        <w:jc w:val="center"/>
        <w:rPr>
          <w:b/>
          <w:szCs w:val="28"/>
        </w:rPr>
      </w:pPr>
      <w:bookmarkStart w:id="2" w:name="_Toc434489513"/>
      <w:r>
        <w:rPr>
          <w:b/>
          <w:szCs w:val="28"/>
        </w:rPr>
        <w:t>Referências</w:t>
      </w:r>
      <w:bookmarkEnd w:id="2"/>
    </w:p>
    <w:p w14:paraId="65171364" w14:textId="77777777" w:rsidR="0086167A" w:rsidRDefault="00B766E3">
      <w:pPr>
        <w:pStyle w:val="SemEspaamento"/>
        <w:jc w:val="both"/>
        <w:rPr>
          <w:b/>
          <w:bCs/>
        </w:rPr>
      </w:pPr>
      <w:r>
        <w:rPr>
          <w:rFonts w:ascii="Arial" w:hAnsi="Arial" w:cs="Arial"/>
          <w:b/>
          <w:bCs/>
          <w:color w:val="FF0000"/>
          <w:sz w:val="24"/>
          <w:szCs w:val="24"/>
        </w:rPr>
        <w:t>Devem ser normalizadas de acordo com a NBR 6023:2002 da ABNT e apresentadas em sequência padronizada. São alinhadas à margem esquerda do texto, com espaçamento simples entre as linhas e separadas entre si por uma linha em branco. Abaixo estão destacados alguns exemplos. Demais exemplos disponíveis no manual do TG.</w:t>
      </w:r>
    </w:p>
    <w:p w14:paraId="414FD43F" w14:textId="77777777" w:rsidR="0086167A" w:rsidRDefault="0086167A">
      <w:pPr>
        <w:pStyle w:val="SemEspaamento"/>
        <w:jc w:val="both"/>
        <w:rPr>
          <w:rFonts w:ascii="Arial" w:hAnsi="Arial" w:cs="Arial"/>
          <w:b/>
          <w:bCs/>
          <w:sz w:val="24"/>
          <w:szCs w:val="24"/>
        </w:rPr>
      </w:pPr>
    </w:p>
    <w:p w14:paraId="65674590" w14:textId="77777777" w:rsidR="00AD0388" w:rsidRDefault="00AD0388">
      <w:pPr>
        <w:pStyle w:val="SemEspaamento"/>
        <w:jc w:val="both"/>
        <w:rPr>
          <w:rFonts w:ascii="Arial" w:hAnsi="Arial" w:cs="Arial"/>
          <w:b/>
          <w:bCs/>
          <w:sz w:val="24"/>
          <w:szCs w:val="24"/>
        </w:rPr>
      </w:pPr>
    </w:p>
    <w:p w14:paraId="6D97E2AD" w14:textId="77777777" w:rsidR="00AD0388" w:rsidRDefault="00AD0388">
      <w:pPr>
        <w:pStyle w:val="SemEspaamento"/>
        <w:jc w:val="both"/>
        <w:rPr>
          <w:rFonts w:ascii="Arial" w:hAnsi="Arial" w:cs="Arial"/>
          <w:b/>
          <w:bCs/>
          <w:sz w:val="24"/>
          <w:szCs w:val="24"/>
        </w:rPr>
      </w:pPr>
    </w:p>
    <w:p w14:paraId="2E8E4476" w14:textId="77777777" w:rsidR="0086167A" w:rsidRDefault="00B766E3">
      <w:pPr>
        <w:pStyle w:val="SemEspaamento"/>
        <w:jc w:val="both"/>
        <w:rPr>
          <w:rFonts w:ascii="Arial" w:hAnsi="Arial" w:cs="Arial"/>
          <w:b/>
          <w:sz w:val="24"/>
          <w:szCs w:val="24"/>
        </w:rPr>
      </w:pPr>
      <w:r>
        <w:rPr>
          <w:rFonts w:ascii="Arial" w:hAnsi="Arial" w:cs="Arial"/>
          <w:b/>
          <w:sz w:val="24"/>
          <w:szCs w:val="24"/>
        </w:rPr>
        <w:t>Artigo de periódico</w:t>
      </w:r>
    </w:p>
    <w:p w14:paraId="22E538F6" w14:textId="77777777" w:rsidR="0086167A" w:rsidRDefault="00B766E3">
      <w:pPr>
        <w:pStyle w:val="SemEspaamento"/>
        <w:jc w:val="both"/>
        <w:rPr>
          <w:rFonts w:ascii="Arial" w:hAnsi="Arial" w:cs="Arial"/>
          <w:sz w:val="24"/>
          <w:szCs w:val="24"/>
        </w:rPr>
      </w:pPr>
      <w:r>
        <w:rPr>
          <w:rFonts w:ascii="Arial" w:hAnsi="Arial" w:cs="Arial"/>
          <w:sz w:val="24"/>
          <w:szCs w:val="24"/>
        </w:rPr>
        <w:t xml:space="preserve">AUTOR(es). Título do artigo. </w:t>
      </w:r>
      <w:r>
        <w:rPr>
          <w:rFonts w:ascii="Arial" w:hAnsi="Arial" w:cs="Arial"/>
          <w:b/>
          <w:sz w:val="24"/>
          <w:szCs w:val="24"/>
        </w:rPr>
        <w:t>Título do periódico</w:t>
      </w:r>
      <w:r>
        <w:rPr>
          <w:rFonts w:ascii="Arial" w:hAnsi="Arial" w:cs="Arial"/>
          <w:sz w:val="24"/>
          <w:szCs w:val="24"/>
        </w:rPr>
        <w:t>, local de publicação, v., n., p., ano.</w:t>
      </w:r>
    </w:p>
    <w:p w14:paraId="4EC703E4" w14:textId="77777777" w:rsidR="0086167A" w:rsidRDefault="0086167A">
      <w:pPr>
        <w:pStyle w:val="SemEspaamento"/>
        <w:jc w:val="both"/>
        <w:rPr>
          <w:rFonts w:ascii="Arial" w:hAnsi="Arial" w:cs="Arial"/>
          <w:sz w:val="24"/>
          <w:szCs w:val="24"/>
        </w:rPr>
      </w:pPr>
    </w:p>
    <w:p w14:paraId="43ED2974" w14:textId="77777777" w:rsidR="0086167A" w:rsidRDefault="00B766E3">
      <w:pPr>
        <w:pStyle w:val="SemEspaamento"/>
        <w:jc w:val="both"/>
        <w:rPr>
          <w:rFonts w:ascii="Arial" w:hAnsi="Arial" w:cs="Arial"/>
          <w:b/>
          <w:sz w:val="24"/>
          <w:szCs w:val="24"/>
        </w:rPr>
      </w:pPr>
      <w:r>
        <w:rPr>
          <w:rFonts w:ascii="Arial" w:hAnsi="Arial" w:cs="Arial"/>
          <w:b/>
          <w:sz w:val="24"/>
          <w:szCs w:val="24"/>
        </w:rPr>
        <w:t>Artigo de periódico em meio eletrônico</w:t>
      </w:r>
    </w:p>
    <w:p w14:paraId="7C5C28FE" w14:textId="77777777" w:rsidR="0086167A" w:rsidRDefault="00B766E3">
      <w:pPr>
        <w:pStyle w:val="SemEspaamento"/>
        <w:jc w:val="both"/>
        <w:rPr>
          <w:rFonts w:ascii="Arial" w:hAnsi="Arial" w:cs="Arial"/>
          <w:sz w:val="24"/>
          <w:szCs w:val="24"/>
        </w:rPr>
      </w:pPr>
      <w:r>
        <w:rPr>
          <w:rFonts w:ascii="Arial" w:hAnsi="Arial" w:cs="Arial"/>
          <w:sz w:val="24"/>
          <w:szCs w:val="24"/>
        </w:rPr>
        <w:t xml:space="preserve">AUTOR(es). Título do artigo. </w:t>
      </w:r>
      <w:r>
        <w:rPr>
          <w:rFonts w:ascii="Arial" w:hAnsi="Arial" w:cs="Arial"/>
          <w:b/>
          <w:sz w:val="24"/>
          <w:szCs w:val="24"/>
        </w:rPr>
        <w:t>Título do Periódico</w:t>
      </w:r>
      <w:r>
        <w:rPr>
          <w:rFonts w:ascii="Arial" w:hAnsi="Arial" w:cs="Arial"/>
          <w:sz w:val="24"/>
          <w:szCs w:val="24"/>
        </w:rPr>
        <w:t>, cidade, v., n., p., ano. Disponível em:&lt;endereço eletrônico&gt;. Acesso em: dia.mês.(abreviado).Ano.</w:t>
      </w:r>
    </w:p>
    <w:p w14:paraId="769DA104" w14:textId="77777777" w:rsidR="0086167A" w:rsidRDefault="0086167A">
      <w:pPr>
        <w:pStyle w:val="SemEspaamento"/>
        <w:jc w:val="both"/>
        <w:rPr>
          <w:rFonts w:ascii="Arial" w:hAnsi="Arial" w:cs="Arial"/>
          <w:sz w:val="24"/>
          <w:szCs w:val="24"/>
        </w:rPr>
      </w:pPr>
    </w:p>
    <w:p w14:paraId="18370354" w14:textId="77777777" w:rsidR="0086167A" w:rsidRDefault="00B766E3">
      <w:pPr>
        <w:pStyle w:val="SemEspaamento"/>
        <w:jc w:val="both"/>
        <w:rPr>
          <w:rFonts w:ascii="Arial" w:hAnsi="Arial" w:cs="Arial"/>
          <w:sz w:val="24"/>
          <w:szCs w:val="24"/>
        </w:rPr>
      </w:pPr>
      <w:r>
        <w:rPr>
          <w:rFonts w:ascii="Arial" w:hAnsi="Arial" w:cs="Arial"/>
          <w:sz w:val="24"/>
          <w:szCs w:val="24"/>
        </w:rPr>
        <w:t xml:space="preserve">AUTOR(es). Título do artigo. </w:t>
      </w:r>
      <w:r>
        <w:rPr>
          <w:rFonts w:ascii="Arial" w:hAnsi="Arial" w:cs="Arial"/>
          <w:b/>
          <w:sz w:val="24"/>
          <w:szCs w:val="24"/>
        </w:rPr>
        <w:t>Título do Periódico</w:t>
      </w:r>
      <w:r>
        <w:rPr>
          <w:rFonts w:ascii="Arial" w:hAnsi="Arial" w:cs="Arial"/>
          <w:sz w:val="24"/>
          <w:szCs w:val="24"/>
        </w:rPr>
        <w:t>, local de publicação, v., n. p., ano. CD-ROM.</w:t>
      </w:r>
    </w:p>
    <w:p w14:paraId="11875E26" w14:textId="77777777" w:rsidR="0086167A" w:rsidRDefault="0086167A">
      <w:pPr>
        <w:pStyle w:val="SemEspaamento"/>
        <w:jc w:val="both"/>
        <w:rPr>
          <w:rFonts w:ascii="Arial" w:hAnsi="Arial" w:cs="Arial"/>
          <w:sz w:val="24"/>
          <w:szCs w:val="24"/>
        </w:rPr>
      </w:pPr>
    </w:p>
    <w:p w14:paraId="113386DD" w14:textId="77777777" w:rsidR="0086167A" w:rsidRDefault="00B766E3">
      <w:pPr>
        <w:pStyle w:val="SemEspaamento"/>
        <w:jc w:val="both"/>
        <w:rPr>
          <w:rFonts w:ascii="Arial" w:hAnsi="Arial" w:cs="Arial"/>
          <w:b/>
          <w:sz w:val="24"/>
          <w:szCs w:val="24"/>
        </w:rPr>
      </w:pPr>
      <w:r>
        <w:rPr>
          <w:rFonts w:ascii="Arial" w:hAnsi="Arial" w:cs="Arial"/>
          <w:b/>
          <w:sz w:val="24"/>
          <w:szCs w:val="24"/>
        </w:rPr>
        <w:t>Livro</w:t>
      </w:r>
    </w:p>
    <w:p w14:paraId="00C98276" w14:textId="77777777" w:rsidR="0086167A" w:rsidRDefault="00B766E3">
      <w:pPr>
        <w:pStyle w:val="SemEspaamento"/>
        <w:jc w:val="both"/>
        <w:rPr>
          <w:rFonts w:ascii="Arial" w:hAnsi="Arial" w:cs="Arial"/>
          <w:sz w:val="24"/>
          <w:szCs w:val="24"/>
        </w:rPr>
      </w:pPr>
      <w:r>
        <w:rPr>
          <w:rFonts w:ascii="Arial" w:hAnsi="Arial" w:cs="Arial"/>
          <w:sz w:val="24"/>
          <w:szCs w:val="24"/>
        </w:rPr>
        <w:t xml:space="preserve">AUTOR(es). </w:t>
      </w:r>
      <w:r>
        <w:rPr>
          <w:rFonts w:ascii="Arial" w:hAnsi="Arial" w:cs="Arial"/>
          <w:b/>
          <w:sz w:val="24"/>
          <w:szCs w:val="24"/>
        </w:rPr>
        <w:t>Título</w:t>
      </w:r>
      <w:r>
        <w:rPr>
          <w:rFonts w:ascii="Arial" w:hAnsi="Arial" w:cs="Arial"/>
          <w:sz w:val="24"/>
          <w:szCs w:val="24"/>
        </w:rPr>
        <w:t>: subtítulo. edição (abreviada). Local: Editora, ano. p. (total ou parcial).</w:t>
      </w:r>
    </w:p>
    <w:p w14:paraId="4D9EA8DB" w14:textId="77777777" w:rsidR="0086167A" w:rsidRDefault="0086167A">
      <w:pPr>
        <w:pStyle w:val="SemEspaamento"/>
        <w:jc w:val="both"/>
        <w:rPr>
          <w:rFonts w:ascii="Arial" w:hAnsi="Arial" w:cs="Arial"/>
          <w:sz w:val="24"/>
          <w:szCs w:val="24"/>
        </w:rPr>
      </w:pPr>
    </w:p>
    <w:p w14:paraId="5AC0B80B" w14:textId="77777777" w:rsidR="0086167A" w:rsidRDefault="00B766E3">
      <w:pPr>
        <w:pStyle w:val="SemEspaamento"/>
        <w:jc w:val="both"/>
        <w:rPr>
          <w:rFonts w:ascii="Arial" w:hAnsi="Arial" w:cs="Arial"/>
          <w:b/>
          <w:sz w:val="24"/>
          <w:szCs w:val="24"/>
        </w:rPr>
      </w:pPr>
      <w:r>
        <w:rPr>
          <w:rFonts w:ascii="Arial" w:hAnsi="Arial" w:cs="Arial"/>
          <w:b/>
          <w:sz w:val="24"/>
          <w:szCs w:val="24"/>
        </w:rPr>
        <w:t>Capítulo de livro</w:t>
      </w:r>
    </w:p>
    <w:p w14:paraId="2E61652C" w14:textId="77777777" w:rsidR="0086167A" w:rsidRDefault="00B766E3">
      <w:pPr>
        <w:pStyle w:val="SemEspaamento"/>
        <w:jc w:val="both"/>
        <w:rPr>
          <w:rFonts w:ascii="Arial" w:hAnsi="Arial" w:cs="Arial"/>
          <w:sz w:val="24"/>
          <w:szCs w:val="24"/>
        </w:rPr>
      </w:pPr>
      <w:r>
        <w:rPr>
          <w:rFonts w:ascii="Arial" w:hAnsi="Arial" w:cs="Arial"/>
          <w:sz w:val="24"/>
          <w:szCs w:val="24"/>
        </w:rPr>
        <w:t xml:space="preserve">AUTOR. Título do capítulo. In: AUTOR do livro. </w:t>
      </w:r>
      <w:r>
        <w:rPr>
          <w:rFonts w:ascii="Arial" w:hAnsi="Arial" w:cs="Arial"/>
          <w:b/>
          <w:sz w:val="24"/>
          <w:szCs w:val="24"/>
        </w:rPr>
        <w:t>Título</w:t>
      </w:r>
      <w:r>
        <w:rPr>
          <w:rFonts w:ascii="Arial" w:hAnsi="Arial" w:cs="Arial"/>
          <w:sz w:val="24"/>
          <w:szCs w:val="24"/>
        </w:rPr>
        <w:t>: subtítulo. Edição (abreviada). Local: Editora, ano. páginas do capítulo.</w:t>
      </w:r>
    </w:p>
    <w:p w14:paraId="69732764" w14:textId="77777777" w:rsidR="0086167A" w:rsidRDefault="0086167A">
      <w:pPr>
        <w:pStyle w:val="SemEspaamento"/>
        <w:jc w:val="both"/>
        <w:rPr>
          <w:rFonts w:ascii="Arial" w:hAnsi="Arial" w:cs="Arial"/>
          <w:sz w:val="24"/>
          <w:szCs w:val="24"/>
        </w:rPr>
      </w:pPr>
    </w:p>
    <w:p w14:paraId="01BB2270" w14:textId="77777777" w:rsidR="0086167A" w:rsidRDefault="00B766E3">
      <w:pPr>
        <w:pStyle w:val="SemEspaamento"/>
        <w:jc w:val="both"/>
        <w:rPr>
          <w:rFonts w:ascii="Arial" w:hAnsi="Arial" w:cs="Arial"/>
          <w:b/>
          <w:sz w:val="24"/>
          <w:szCs w:val="24"/>
        </w:rPr>
      </w:pPr>
      <w:r>
        <w:rPr>
          <w:rFonts w:ascii="Arial" w:hAnsi="Arial" w:cs="Arial"/>
          <w:b/>
          <w:sz w:val="24"/>
          <w:szCs w:val="24"/>
        </w:rPr>
        <w:lastRenderedPageBreak/>
        <w:t>Livro em meio eletrônico</w:t>
      </w:r>
    </w:p>
    <w:p w14:paraId="0324E6E0" w14:textId="77777777" w:rsidR="0086167A" w:rsidRDefault="00B766E3">
      <w:pPr>
        <w:pStyle w:val="SemEspaamento"/>
        <w:jc w:val="both"/>
        <w:rPr>
          <w:rFonts w:ascii="Arial" w:hAnsi="Arial" w:cs="Arial"/>
          <w:sz w:val="24"/>
          <w:szCs w:val="24"/>
        </w:rPr>
      </w:pPr>
      <w:r>
        <w:rPr>
          <w:rFonts w:ascii="Arial" w:hAnsi="Arial" w:cs="Arial"/>
          <w:sz w:val="24"/>
          <w:szCs w:val="24"/>
        </w:rPr>
        <w:t xml:space="preserve">AUTOR(es). </w:t>
      </w:r>
      <w:r>
        <w:rPr>
          <w:rFonts w:ascii="Arial" w:hAnsi="Arial" w:cs="Arial"/>
          <w:b/>
          <w:sz w:val="24"/>
          <w:szCs w:val="24"/>
        </w:rPr>
        <w:t>Título</w:t>
      </w:r>
      <w:r>
        <w:rPr>
          <w:rFonts w:ascii="Arial" w:hAnsi="Arial" w:cs="Arial"/>
          <w:sz w:val="24"/>
          <w:szCs w:val="24"/>
        </w:rPr>
        <w:t>. Edição (abreviada). Local: Editora, ano. p. (total ou parcial). Disponível em&lt;endereço eletrônico&gt;. Acesso em: dia.mês(abreviado).Ano.</w:t>
      </w:r>
    </w:p>
    <w:p w14:paraId="39B9DE18" w14:textId="77777777" w:rsidR="0086167A" w:rsidRDefault="0086167A">
      <w:pPr>
        <w:pStyle w:val="SemEspaamento"/>
        <w:jc w:val="both"/>
        <w:rPr>
          <w:rFonts w:ascii="Arial" w:hAnsi="Arial" w:cs="Arial"/>
          <w:sz w:val="24"/>
          <w:szCs w:val="24"/>
        </w:rPr>
      </w:pPr>
    </w:p>
    <w:p w14:paraId="2A8A0A78" w14:textId="77777777" w:rsidR="0086167A" w:rsidRDefault="00B766E3">
      <w:pPr>
        <w:pStyle w:val="SemEspaamento"/>
        <w:jc w:val="both"/>
        <w:rPr>
          <w:rFonts w:ascii="Arial" w:hAnsi="Arial" w:cs="Arial"/>
          <w:sz w:val="24"/>
          <w:szCs w:val="24"/>
        </w:rPr>
      </w:pPr>
      <w:r>
        <w:rPr>
          <w:rFonts w:ascii="Arial" w:hAnsi="Arial" w:cs="Arial"/>
          <w:sz w:val="24"/>
          <w:szCs w:val="24"/>
        </w:rPr>
        <w:t xml:space="preserve">AUTOR (es). </w:t>
      </w:r>
      <w:r>
        <w:rPr>
          <w:rFonts w:ascii="Arial" w:hAnsi="Arial" w:cs="Arial"/>
          <w:b/>
          <w:sz w:val="24"/>
          <w:szCs w:val="24"/>
        </w:rPr>
        <w:t>Título</w:t>
      </w:r>
      <w:r>
        <w:rPr>
          <w:rFonts w:ascii="Arial" w:hAnsi="Arial" w:cs="Arial"/>
          <w:sz w:val="24"/>
          <w:szCs w:val="24"/>
        </w:rPr>
        <w:t>. Edição (abreviada). Local: Editora, ano. p. CD-ROM.</w:t>
      </w:r>
    </w:p>
    <w:p w14:paraId="0CC061EF" w14:textId="77777777" w:rsidR="0086167A" w:rsidRDefault="0086167A">
      <w:pPr>
        <w:pStyle w:val="SemEspaamento"/>
        <w:jc w:val="both"/>
        <w:rPr>
          <w:rFonts w:ascii="Arial" w:hAnsi="Arial" w:cs="Arial"/>
          <w:sz w:val="24"/>
          <w:szCs w:val="24"/>
        </w:rPr>
      </w:pPr>
    </w:p>
    <w:p w14:paraId="4B79B41D" w14:textId="77777777" w:rsidR="0086167A" w:rsidRDefault="00B766E3">
      <w:pPr>
        <w:pStyle w:val="SemEspaamento"/>
        <w:jc w:val="both"/>
        <w:rPr>
          <w:rFonts w:ascii="Arial" w:hAnsi="Arial" w:cs="Arial"/>
          <w:b/>
          <w:sz w:val="24"/>
          <w:szCs w:val="24"/>
        </w:rPr>
      </w:pPr>
      <w:r>
        <w:rPr>
          <w:rFonts w:ascii="Arial" w:hAnsi="Arial" w:cs="Arial"/>
          <w:b/>
          <w:sz w:val="24"/>
          <w:szCs w:val="24"/>
        </w:rPr>
        <w:t>Dissertação, teses e trabalhos de graduação</w:t>
      </w:r>
    </w:p>
    <w:p w14:paraId="16FF8F69" w14:textId="77777777" w:rsidR="0086167A" w:rsidRDefault="00B766E3">
      <w:pPr>
        <w:pStyle w:val="SemEspaamento"/>
        <w:jc w:val="both"/>
        <w:rPr>
          <w:rFonts w:ascii="Arial" w:hAnsi="Arial" w:cs="Arial"/>
          <w:sz w:val="24"/>
          <w:szCs w:val="24"/>
        </w:rPr>
      </w:pPr>
      <w:r>
        <w:rPr>
          <w:rFonts w:ascii="Arial" w:hAnsi="Arial" w:cs="Arial"/>
          <w:sz w:val="24"/>
          <w:szCs w:val="24"/>
        </w:rPr>
        <w:t xml:space="preserve">AUTOR. </w:t>
      </w:r>
      <w:r>
        <w:rPr>
          <w:rFonts w:ascii="Arial" w:hAnsi="Arial" w:cs="Arial"/>
          <w:b/>
          <w:sz w:val="24"/>
          <w:szCs w:val="24"/>
        </w:rPr>
        <w:t>Título</w:t>
      </w:r>
      <w:r>
        <w:rPr>
          <w:rFonts w:ascii="Arial" w:hAnsi="Arial" w:cs="Arial"/>
          <w:sz w:val="24"/>
          <w:szCs w:val="24"/>
        </w:rPr>
        <w:t>. ano. Número de folhas ou volumes. Categoria da Tese (Grau e área de concentração) - Nome da faculdade, Universidade, ano.</w:t>
      </w:r>
    </w:p>
    <w:p w14:paraId="652D5E92" w14:textId="77777777" w:rsidR="0086167A" w:rsidRDefault="0086167A">
      <w:pPr>
        <w:pStyle w:val="SemEspaamento"/>
        <w:jc w:val="both"/>
        <w:rPr>
          <w:rFonts w:ascii="Arial" w:hAnsi="Arial" w:cs="Arial"/>
          <w:sz w:val="24"/>
          <w:szCs w:val="24"/>
        </w:rPr>
      </w:pPr>
    </w:p>
    <w:p w14:paraId="1892066B" w14:textId="77777777" w:rsidR="0086167A" w:rsidRDefault="0086167A">
      <w:pPr>
        <w:pStyle w:val="SemEspaamento"/>
        <w:jc w:val="both"/>
        <w:rPr>
          <w:rFonts w:ascii="Arial" w:hAnsi="Arial" w:cs="Arial"/>
          <w:sz w:val="24"/>
          <w:szCs w:val="24"/>
        </w:rPr>
      </w:pPr>
    </w:p>
    <w:p w14:paraId="350D089E" w14:textId="77777777" w:rsidR="0086167A" w:rsidRDefault="00B766E3">
      <w:pPr>
        <w:pStyle w:val="SemEspaamento"/>
        <w:jc w:val="both"/>
        <w:rPr>
          <w:rFonts w:ascii="Arial" w:hAnsi="Arial" w:cs="Arial"/>
          <w:sz w:val="24"/>
          <w:szCs w:val="24"/>
        </w:rPr>
      </w:pPr>
      <w:r>
        <w:rPr>
          <w:rFonts w:ascii="Arial" w:hAnsi="Arial" w:cs="Arial"/>
          <w:sz w:val="24"/>
          <w:szCs w:val="24"/>
          <w:lang w:val="en-US"/>
        </w:rPr>
        <w:t xml:space="preserve">CODEPROJETS, </w:t>
      </w:r>
      <w:r>
        <w:rPr>
          <w:rFonts w:ascii="Arial" w:hAnsi="Arial" w:cs="Arial"/>
          <w:b/>
          <w:sz w:val="24"/>
          <w:szCs w:val="24"/>
          <w:lang w:val="en-US"/>
        </w:rPr>
        <w:t xml:space="preserve">Visual representation of SQL joins, </w:t>
      </w:r>
      <w:r>
        <w:rPr>
          <w:rFonts w:ascii="Arial" w:hAnsi="Arial" w:cs="Arial"/>
          <w:sz w:val="24"/>
          <w:szCs w:val="24"/>
          <w:lang w:val="en-US"/>
        </w:rPr>
        <w:t xml:space="preserve">10/01/2015. </w:t>
      </w:r>
      <w:r>
        <w:rPr>
          <w:rFonts w:ascii="Arial" w:hAnsi="Arial" w:cs="Arial"/>
          <w:sz w:val="24"/>
          <w:szCs w:val="24"/>
        </w:rPr>
        <w:t>Disponível em: &lt;http://www.codeproject.com/Articles/33052/Visual-Representation-of-SQL-Joins&gt;. Acesso em: 05.out.2015.</w:t>
      </w:r>
    </w:p>
    <w:p w14:paraId="501075C1" w14:textId="77777777" w:rsidR="0086167A" w:rsidRDefault="0086167A">
      <w:pPr>
        <w:pStyle w:val="SemEspaamento"/>
        <w:jc w:val="both"/>
        <w:rPr>
          <w:rFonts w:ascii="Arial" w:hAnsi="Arial" w:cs="Arial"/>
          <w:sz w:val="24"/>
          <w:szCs w:val="24"/>
        </w:rPr>
      </w:pPr>
    </w:p>
    <w:p w14:paraId="22825D95" w14:textId="77777777" w:rsidR="0086167A" w:rsidRDefault="00B766E3">
      <w:pPr>
        <w:pStyle w:val="SemEspaamento"/>
        <w:jc w:val="both"/>
        <w:rPr>
          <w:rFonts w:ascii="Arial" w:hAnsi="Arial" w:cs="Arial"/>
          <w:sz w:val="24"/>
          <w:szCs w:val="24"/>
        </w:rPr>
      </w:pPr>
      <w:r>
        <w:rPr>
          <w:rFonts w:ascii="Arial" w:hAnsi="Arial" w:cs="Arial"/>
          <w:sz w:val="24"/>
          <w:szCs w:val="24"/>
        </w:rPr>
        <w:t xml:space="preserve">DATE, C J. </w:t>
      </w:r>
      <w:r>
        <w:rPr>
          <w:rFonts w:ascii="Arial" w:hAnsi="Arial" w:cs="Arial"/>
          <w:b/>
          <w:sz w:val="24"/>
          <w:szCs w:val="24"/>
        </w:rPr>
        <w:t>Introdução a sistemas de banco de dados</w:t>
      </w:r>
      <w:r>
        <w:rPr>
          <w:rFonts w:ascii="Arial" w:hAnsi="Arial" w:cs="Arial"/>
          <w:sz w:val="24"/>
          <w:szCs w:val="24"/>
        </w:rPr>
        <w:t>. 8 ed. Rio de Janeiro: Elsevier, 2003.</w:t>
      </w:r>
    </w:p>
    <w:p w14:paraId="7E4CE941" w14:textId="77777777" w:rsidR="0086167A" w:rsidRDefault="0086167A">
      <w:pPr>
        <w:pStyle w:val="SemEspaamento"/>
        <w:jc w:val="both"/>
        <w:rPr>
          <w:rFonts w:ascii="Arial" w:hAnsi="Arial" w:cs="Arial"/>
          <w:sz w:val="24"/>
          <w:szCs w:val="24"/>
        </w:rPr>
      </w:pPr>
    </w:p>
    <w:p w14:paraId="679D516E" w14:textId="77777777" w:rsidR="0086167A" w:rsidRDefault="00B766E3">
      <w:pPr>
        <w:pStyle w:val="SemEspaamento"/>
        <w:jc w:val="both"/>
        <w:rPr>
          <w:rFonts w:ascii="Arial" w:hAnsi="Arial" w:cs="Arial"/>
          <w:sz w:val="24"/>
          <w:szCs w:val="24"/>
          <w:lang w:val="en-US"/>
        </w:rPr>
      </w:pPr>
      <w:r>
        <w:rPr>
          <w:rFonts w:ascii="Arial" w:hAnsi="Arial" w:cs="Arial"/>
          <w:sz w:val="24"/>
          <w:szCs w:val="24"/>
        </w:rPr>
        <w:t xml:space="preserve">ELMASRI, Ramez; NAVATHE, Shamkant B. </w:t>
      </w:r>
      <w:r>
        <w:rPr>
          <w:rFonts w:ascii="Arial" w:hAnsi="Arial" w:cs="Arial"/>
          <w:b/>
          <w:sz w:val="24"/>
          <w:szCs w:val="24"/>
        </w:rPr>
        <w:t>Sistema de banco de dados</w:t>
      </w:r>
      <w:r>
        <w:rPr>
          <w:rFonts w:ascii="Arial" w:hAnsi="Arial" w:cs="Arial"/>
          <w:sz w:val="24"/>
          <w:szCs w:val="24"/>
        </w:rPr>
        <w:t xml:space="preserve">. </w:t>
      </w:r>
      <w:r>
        <w:rPr>
          <w:rFonts w:ascii="Arial" w:hAnsi="Arial" w:cs="Arial"/>
          <w:sz w:val="24"/>
          <w:szCs w:val="24"/>
          <w:lang w:val="en-US"/>
        </w:rPr>
        <w:t>4 ed. São Paulo: Pearson Addison Wesley, 2005.</w:t>
      </w:r>
    </w:p>
    <w:p w14:paraId="1949DBAE" w14:textId="77777777" w:rsidR="0086167A" w:rsidRDefault="0086167A">
      <w:pPr>
        <w:spacing w:line="240" w:lineRule="auto"/>
        <w:ind w:firstLine="0"/>
        <w:rPr>
          <w:rFonts w:cs="Arial"/>
          <w:szCs w:val="24"/>
          <w:lang w:val="en-US"/>
        </w:rPr>
      </w:pPr>
    </w:p>
    <w:p w14:paraId="417D5935" w14:textId="77777777" w:rsidR="0086167A" w:rsidRDefault="00B766E3">
      <w:pPr>
        <w:spacing w:line="240" w:lineRule="auto"/>
        <w:ind w:firstLine="0"/>
        <w:rPr>
          <w:rFonts w:cs="Arial"/>
          <w:b/>
          <w:bCs/>
          <w:szCs w:val="24"/>
        </w:rPr>
      </w:pPr>
      <w:r>
        <w:rPr>
          <w:rFonts w:cs="Arial"/>
          <w:szCs w:val="24"/>
        </w:rPr>
        <w:t>IBICT. INSTITUTO BRASILEIRO DE INFORMAÇÃO EM CIÊNCIA E TECNOLOGIA</w:t>
      </w:r>
      <w:r>
        <w:rPr>
          <w:rFonts w:cs="Arial"/>
          <w:b/>
          <w:bCs/>
          <w:szCs w:val="24"/>
        </w:rPr>
        <w:t xml:space="preserve">. Bibliografia Brasileira de Ciência da Informação: </w:t>
      </w:r>
      <w:r>
        <w:rPr>
          <w:rFonts w:cs="Arial"/>
          <w:szCs w:val="24"/>
        </w:rPr>
        <w:t>2004/2006. Brasília: IBICT, 2007. 64pp.</w:t>
      </w:r>
    </w:p>
    <w:p w14:paraId="00D42C89" w14:textId="77777777" w:rsidR="0086167A" w:rsidRDefault="0086167A">
      <w:pPr>
        <w:spacing w:line="240" w:lineRule="auto"/>
        <w:ind w:firstLine="0"/>
        <w:rPr>
          <w:rFonts w:cs="Arial"/>
          <w:szCs w:val="24"/>
        </w:rPr>
      </w:pPr>
    </w:p>
    <w:p w14:paraId="081F8DB9" w14:textId="77777777" w:rsidR="004A77B4" w:rsidRDefault="004A77B4" w:rsidP="004A77B4">
      <w:pPr>
        <w:spacing w:line="240" w:lineRule="auto"/>
        <w:ind w:firstLine="0"/>
        <w:rPr>
          <w:rFonts w:cs="Arial"/>
          <w:szCs w:val="24"/>
        </w:rPr>
      </w:pPr>
      <w:r w:rsidRPr="004A77B4">
        <w:rPr>
          <w:rFonts w:cs="Arial"/>
          <w:szCs w:val="24"/>
        </w:rPr>
        <w:t xml:space="preserve">"BPMN 2.0 Handbook Second Edition" - Future Strategies Inc. </w:t>
      </w:r>
    </w:p>
    <w:p w14:paraId="26932018" w14:textId="77777777" w:rsidR="004A77B4" w:rsidRPr="004A77B4" w:rsidRDefault="004A77B4" w:rsidP="004A77B4">
      <w:pPr>
        <w:spacing w:line="240" w:lineRule="auto"/>
        <w:ind w:firstLine="0"/>
        <w:rPr>
          <w:rFonts w:cs="Arial"/>
          <w:szCs w:val="24"/>
        </w:rPr>
      </w:pPr>
    </w:p>
    <w:p w14:paraId="3D8C9799" w14:textId="77777777" w:rsidR="004A77B4" w:rsidRPr="004A77B4" w:rsidRDefault="004A77B4" w:rsidP="004A77B4">
      <w:pPr>
        <w:spacing w:line="240" w:lineRule="auto"/>
        <w:ind w:firstLine="0"/>
        <w:rPr>
          <w:rFonts w:cs="Arial"/>
          <w:szCs w:val="24"/>
        </w:rPr>
      </w:pPr>
      <w:r w:rsidRPr="004A77B4">
        <w:rPr>
          <w:rFonts w:cs="Arial"/>
          <w:szCs w:val="24"/>
        </w:rPr>
        <w:t>"BPMN Specification" - Object Management Group (OMG). Disponível em: https://www.omg.org/spec/BPMN/2.0/</w:t>
      </w:r>
    </w:p>
    <w:p w14:paraId="55A0948F" w14:textId="77777777" w:rsidR="004A77B4" w:rsidRPr="004A77B4" w:rsidRDefault="004A77B4" w:rsidP="004A77B4">
      <w:pPr>
        <w:spacing w:line="240" w:lineRule="auto"/>
        <w:ind w:firstLine="0"/>
        <w:rPr>
          <w:rFonts w:cs="Arial"/>
          <w:szCs w:val="24"/>
        </w:rPr>
      </w:pPr>
    </w:p>
    <w:p w14:paraId="0C7012D6" w14:textId="77777777" w:rsidR="004A77B4" w:rsidRDefault="004A77B4" w:rsidP="004A77B4">
      <w:pPr>
        <w:spacing w:line="240" w:lineRule="auto"/>
        <w:ind w:firstLine="0"/>
        <w:rPr>
          <w:rFonts w:cs="Arial"/>
          <w:szCs w:val="24"/>
        </w:rPr>
      </w:pPr>
      <w:r w:rsidRPr="004A77B4">
        <w:rPr>
          <w:rFonts w:cs="Arial"/>
          <w:szCs w:val="24"/>
        </w:rPr>
        <w:t>Sommerville, I. (2011). *Software Engineering*. 9th Edition. Addison-Wesley.</w:t>
      </w:r>
    </w:p>
    <w:p w14:paraId="23CDC771" w14:textId="77777777" w:rsidR="004A77B4" w:rsidRPr="004A77B4" w:rsidRDefault="004A77B4" w:rsidP="004A77B4">
      <w:pPr>
        <w:spacing w:line="240" w:lineRule="auto"/>
        <w:ind w:firstLine="0"/>
        <w:rPr>
          <w:rFonts w:cs="Arial"/>
          <w:szCs w:val="24"/>
        </w:rPr>
      </w:pPr>
    </w:p>
    <w:p w14:paraId="428F49E6" w14:textId="77777777" w:rsidR="004A77B4" w:rsidRDefault="004A77B4" w:rsidP="004A77B4">
      <w:pPr>
        <w:spacing w:line="240" w:lineRule="auto"/>
        <w:ind w:firstLine="0"/>
        <w:rPr>
          <w:rFonts w:cs="Arial"/>
          <w:szCs w:val="24"/>
        </w:rPr>
      </w:pPr>
      <w:r w:rsidRPr="004A77B4">
        <w:rPr>
          <w:rFonts w:cs="Arial"/>
          <w:szCs w:val="24"/>
        </w:rPr>
        <w:t>Wiegers, K. E., &amp; Beatty, J. (2013). *Software Requirements*. 3rd Edition. Microsoft Press.</w:t>
      </w:r>
    </w:p>
    <w:p w14:paraId="5E5B8F78" w14:textId="77777777" w:rsidR="004A77B4" w:rsidRPr="004A77B4" w:rsidRDefault="004A77B4" w:rsidP="004A77B4">
      <w:pPr>
        <w:spacing w:line="240" w:lineRule="auto"/>
        <w:ind w:firstLine="0"/>
        <w:rPr>
          <w:rFonts w:cs="Arial"/>
          <w:szCs w:val="24"/>
        </w:rPr>
      </w:pPr>
    </w:p>
    <w:p w14:paraId="0E12D233" w14:textId="77777777" w:rsidR="004A77B4" w:rsidRPr="004A77B4" w:rsidRDefault="004A77B4" w:rsidP="004A77B4">
      <w:pPr>
        <w:spacing w:line="240" w:lineRule="auto"/>
        <w:ind w:firstLine="0"/>
        <w:rPr>
          <w:rFonts w:cs="Arial"/>
          <w:szCs w:val="24"/>
        </w:rPr>
      </w:pPr>
      <w:r w:rsidRPr="004A77B4">
        <w:rPr>
          <w:rFonts w:cs="Arial"/>
          <w:szCs w:val="24"/>
        </w:rPr>
        <w:t>Pohl, K. (2010). *Requirements Engineering: Fundamentals, Principles, and Techniques*. Springer.</w:t>
      </w:r>
    </w:p>
    <w:p w14:paraId="0316B99C" w14:textId="77777777" w:rsidR="004A77B4" w:rsidRPr="004A77B4" w:rsidRDefault="004A77B4" w:rsidP="004A77B4">
      <w:pPr>
        <w:spacing w:line="240" w:lineRule="auto"/>
        <w:ind w:firstLine="0"/>
        <w:rPr>
          <w:rFonts w:cs="Arial"/>
          <w:szCs w:val="24"/>
        </w:rPr>
      </w:pPr>
    </w:p>
    <w:p w14:paraId="19DB494D" w14:textId="20A5B751" w:rsidR="004A77B4" w:rsidRDefault="004A77B4" w:rsidP="004A77B4">
      <w:pPr>
        <w:spacing w:line="240" w:lineRule="auto"/>
        <w:ind w:firstLine="0"/>
        <w:rPr>
          <w:rFonts w:cs="Arial"/>
          <w:szCs w:val="24"/>
        </w:rPr>
      </w:pPr>
      <w:r w:rsidRPr="004A77B4">
        <w:rPr>
          <w:rFonts w:cs="Arial"/>
          <w:szCs w:val="24"/>
        </w:rPr>
        <w:t xml:space="preserve">"5W2H Methodology" - Management Study Guide. Disponível em: </w:t>
      </w:r>
      <w:hyperlink r:id="rId49" w:history="1">
        <w:r w:rsidRPr="00B674D8">
          <w:rPr>
            <w:rStyle w:val="Hyperlink"/>
            <w:rFonts w:cs="Arial"/>
            <w:szCs w:val="24"/>
          </w:rPr>
          <w:t>https://www.managementstudyguide.com/5w2h-methodology.htm</w:t>
        </w:r>
      </w:hyperlink>
    </w:p>
    <w:p w14:paraId="6B563A1C" w14:textId="77777777" w:rsidR="004A77B4" w:rsidRPr="004A77B4" w:rsidRDefault="004A77B4" w:rsidP="004A77B4">
      <w:pPr>
        <w:spacing w:line="240" w:lineRule="auto"/>
        <w:ind w:firstLine="0"/>
        <w:rPr>
          <w:rFonts w:cs="Arial"/>
          <w:szCs w:val="24"/>
        </w:rPr>
      </w:pPr>
    </w:p>
    <w:p w14:paraId="0C97C839" w14:textId="77777777" w:rsidR="004A77B4" w:rsidRPr="004A77B4" w:rsidRDefault="004A77B4" w:rsidP="004A77B4">
      <w:pPr>
        <w:spacing w:line="240" w:lineRule="auto"/>
        <w:ind w:firstLine="0"/>
        <w:rPr>
          <w:rFonts w:cs="Arial"/>
          <w:szCs w:val="24"/>
        </w:rPr>
      </w:pPr>
      <w:r w:rsidRPr="004A77B4">
        <w:rPr>
          <w:rFonts w:cs="Arial"/>
          <w:szCs w:val="24"/>
        </w:rPr>
        <w:t>"Using the 5W2H Method for Business Problem Solving" - Lean Manufacturing Tools. Disponível em: https://leanmanufacturingtools.org/589/using-the-5w2h-method/</w:t>
      </w:r>
    </w:p>
    <w:p w14:paraId="35E8F47F" w14:textId="77777777" w:rsidR="004A77B4" w:rsidRPr="004A77B4" w:rsidRDefault="004A77B4" w:rsidP="004A77B4">
      <w:pPr>
        <w:spacing w:line="240" w:lineRule="auto"/>
        <w:ind w:firstLine="0"/>
        <w:rPr>
          <w:rFonts w:cs="Arial"/>
          <w:szCs w:val="24"/>
        </w:rPr>
      </w:pPr>
    </w:p>
    <w:p w14:paraId="44F8720B" w14:textId="77777777" w:rsidR="004A77B4" w:rsidRDefault="004A77B4" w:rsidP="004A77B4">
      <w:pPr>
        <w:spacing w:line="240" w:lineRule="auto"/>
        <w:ind w:firstLine="0"/>
        <w:rPr>
          <w:rFonts w:cs="Arial"/>
          <w:szCs w:val="24"/>
        </w:rPr>
      </w:pPr>
      <w:r w:rsidRPr="004A77B4">
        <w:rPr>
          <w:rFonts w:cs="Arial"/>
          <w:szCs w:val="24"/>
        </w:rPr>
        <w:t>Sommerville, I. (2011). Software Engineering. 9th Edition. Addison-Wesley.</w:t>
      </w:r>
    </w:p>
    <w:p w14:paraId="4E20FA87" w14:textId="77777777" w:rsidR="004A77B4" w:rsidRPr="004A77B4" w:rsidRDefault="004A77B4" w:rsidP="004A77B4">
      <w:pPr>
        <w:spacing w:line="240" w:lineRule="auto"/>
        <w:ind w:firstLine="0"/>
        <w:rPr>
          <w:rFonts w:cs="Arial"/>
          <w:szCs w:val="24"/>
        </w:rPr>
      </w:pPr>
    </w:p>
    <w:p w14:paraId="0A3BFBE5" w14:textId="77777777" w:rsidR="004A77B4" w:rsidRPr="004A77B4" w:rsidRDefault="004A77B4" w:rsidP="004A77B4">
      <w:pPr>
        <w:spacing w:line="240" w:lineRule="auto"/>
        <w:ind w:firstLine="0"/>
        <w:rPr>
          <w:rFonts w:cs="Arial"/>
          <w:szCs w:val="24"/>
        </w:rPr>
      </w:pPr>
      <w:r w:rsidRPr="004A77B4">
        <w:rPr>
          <w:rFonts w:cs="Arial"/>
          <w:szCs w:val="24"/>
        </w:rPr>
        <w:t>Wiegers, K. E., &amp; Beatty, J. (2013). Software Requirements. 3rd Edition. Microsoft Press.</w:t>
      </w:r>
    </w:p>
    <w:p w14:paraId="3A3B493F" w14:textId="77777777" w:rsidR="004A77B4" w:rsidRPr="004A77B4" w:rsidRDefault="004A77B4" w:rsidP="004A77B4">
      <w:pPr>
        <w:spacing w:line="240" w:lineRule="auto"/>
        <w:ind w:firstLine="0"/>
        <w:rPr>
          <w:rFonts w:cs="Arial"/>
          <w:szCs w:val="24"/>
        </w:rPr>
      </w:pPr>
    </w:p>
    <w:p w14:paraId="0F75D38D" w14:textId="77777777" w:rsidR="004A77B4" w:rsidRDefault="004A77B4" w:rsidP="004A77B4">
      <w:pPr>
        <w:spacing w:line="240" w:lineRule="auto"/>
        <w:ind w:firstLine="0"/>
        <w:rPr>
          <w:rFonts w:cs="Arial"/>
          <w:szCs w:val="24"/>
        </w:rPr>
      </w:pPr>
      <w:r w:rsidRPr="004A77B4">
        <w:rPr>
          <w:rFonts w:cs="Arial"/>
          <w:szCs w:val="24"/>
        </w:rPr>
        <w:t>Guedes, G. T. A. (2006). UML 2: Uma Abordagem Prática. Editora Novatec.</w:t>
      </w:r>
    </w:p>
    <w:p w14:paraId="164AD625" w14:textId="77777777" w:rsidR="004A77B4" w:rsidRPr="004A77B4" w:rsidRDefault="004A77B4" w:rsidP="004A77B4">
      <w:pPr>
        <w:spacing w:line="240" w:lineRule="auto"/>
        <w:ind w:firstLine="0"/>
        <w:rPr>
          <w:rFonts w:cs="Arial"/>
          <w:szCs w:val="24"/>
        </w:rPr>
      </w:pPr>
    </w:p>
    <w:p w14:paraId="36417DA6" w14:textId="77777777" w:rsidR="004A77B4" w:rsidRDefault="004A77B4" w:rsidP="004A77B4">
      <w:pPr>
        <w:spacing w:line="240" w:lineRule="auto"/>
        <w:ind w:firstLine="0"/>
        <w:rPr>
          <w:rFonts w:cs="Arial"/>
          <w:szCs w:val="24"/>
        </w:rPr>
      </w:pPr>
      <w:r w:rsidRPr="004A77B4">
        <w:rPr>
          <w:rFonts w:cs="Arial"/>
          <w:szCs w:val="24"/>
        </w:rPr>
        <w:t>Fowler, M. (2004). UML Distilled: A Brief Guide to the Standard Object Modeling Language. Addison-Wesley.</w:t>
      </w:r>
    </w:p>
    <w:p w14:paraId="1481C9FB" w14:textId="77777777" w:rsidR="004A77B4" w:rsidRPr="004A77B4" w:rsidRDefault="004A77B4" w:rsidP="004A77B4">
      <w:pPr>
        <w:spacing w:line="240" w:lineRule="auto"/>
        <w:ind w:firstLine="0"/>
        <w:rPr>
          <w:rFonts w:cs="Arial"/>
          <w:szCs w:val="24"/>
        </w:rPr>
      </w:pPr>
    </w:p>
    <w:p w14:paraId="097E1057" w14:textId="77777777" w:rsidR="004A77B4" w:rsidRPr="004A77B4" w:rsidRDefault="004A77B4" w:rsidP="004A77B4">
      <w:pPr>
        <w:spacing w:line="240" w:lineRule="auto"/>
        <w:ind w:firstLine="0"/>
        <w:rPr>
          <w:rFonts w:cs="Arial"/>
          <w:szCs w:val="24"/>
        </w:rPr>
      </w:pPr>
      <w:r w:rsidRPr="004A77B4">
        <w:rPr>
          <w:rFonts w:cs="Arial"/>
          <w:szCs w:val="24"/>
        </w:rPr>
        <w:t>Larman, C. (2002). Applying UML and Patterns: An Introduction to Object-Oriented Analysis and Design and the Unified Process. Prentice Hall.</w:t>
      </w:r>
    </w:p>
    <w:p w14:paraId="44459493" w14:textId="77777777" w:rsidR="004A77B4" w:rsidRPr="004A77B4" w:rsidRDefault="004A77B4" w:rsidP="004A77B4">
      <w:pPr>
        <w:spacing w:line="240" w:lineRule="auto"/>
        <w:ind w:firstLine="0"/>
        <w:rPr>
          <w:rFonts w:cs="Arial"/>
          <w:szCs w:val="24"/>
        </w:rPr>
      </w:pPr>
    </w:p>
    <w:p w14:paraId="3C61A35E" w14:textId="77777777" w:rsidR="004A77B4" w:rsidRDefault="004A77B4" w:rsidP="004A77B4">
      <w:pPr>
        <w:spacing w:line="240" w:lineRule="auto"/>
        <w:ind w:firstLine="0"/>
        <w:rPr>
          <w:rFonts w:cs="Arial"/>
          <w:szCs w:val="24"/>
        </w:rPr>
      </w:pPr>
      <w:r w:rsidRPr="004A77B4">
        <w:rPr>
          <w:rFonts w:cs="Arial"/>
          <w:szCs w:val="24"/>
        </w:rPr>
        <w:t>Booch, G., Rumbaugh, J., Jacobson, I. (2005). The Unified Modeling Language User Guide.</w:t>
      </w:r>
    </w:p>
    <w:p w14:paraId="57D817B6" w14:textId="77777777" w:rsidR="004A77B4" w:rsidRPr="004A77B4" w:rsidRDefault="004A77B4" w:rsidP="004A77B4">
      <w:pPr>
        <w:spacing w:line="240" w:lineRule="auto"/>
        <w:ind w:firstLine="0"/>
        <w:rPr>
          <w:rFonts w:cs="Arial"/>
          <w:szCs w:val="24"/>
        </w:rPr>
      </w:pPr>
    </w:p>
    <w:p w14:paraId="08C5306F" w14:textId="77777777" w:rsidR="004A77B4" w:rsidRDefault="004A77B4" w:rsidP="004A77B4">
      <w:pPr>
        <w:spacing w:line="240" w:lineRule="auto"/>
        <w:ind w:firstLine="0"/>
        <w:rPr>
          <w:rFonts w:cs="Arial"/>
          <w:szCs w:val="24"/>
        </w:rPr>
      </w:pPr>
      <w:r w:rsidRPr="004A77B4">
        <w:rPr>
          <w:rFonts w:cs="Arial"/>
          <w:szCs w:val="24"/>
        </w:rPr>
        <w:t>Larman, C. (2002). Applying UML and Patterns: An Introduction to Object-Oriented Analysis and Design and the Unified Process.</w:t>
      </w:r>
    </w:p>
    <w:p w14:paraId="1862B669" w14:textId="77777777" w:rsidR="004A77B4" w:rsidRPr="004A77B4" w:rsidRDefault="004A77B4" w:rsidP="004A77B4">
      <w:pPr>
        <w:spacing w:line="240" w:lineRule="auto"/>
        <w:ind w:firstLine="0"/>
        <w:rPr>
          <w:rFonts w:cs="Arial"/>
          <w:szCs w:val="24"/>
        </w:rPr>
      </w:pPr>
    </w:p>
    <w:p w14:paraId="66BD34EC" w14:textId="0FDFB94A" w:rsidR="0086167A" w:rsidRDefault="004A77B4" w:rsidP="004A77B4">
      <w:pPr>
        <w:spacing w:line="240" w:lineRule="auto"/>
        <w:ind w:firstLine="0"/>
        <w:rPr>
          <w:rFonts w:cs="Arial"/>
          <w:szCs w:val="24"/>
        </w:rPr>
      </w:pPr>
      <w:r w:rsidRPr="004A77B4">
        <w:rPr>
          <w:rFonts w:cs="Arial"/>
          <w:szCs w:val="24"/>
        </w:rPr>
        <w:t>Fowler, M. (2004). UML Distilled: A Brief Guide to the Standard Object Modeling Language.</w:t>
      </w:r>
    </w:p>
    <w:p w14:paraId="70EA6051" w14:textId="77777777" w:rsidR="004A77B4" w:rsidRDefault="004A77B4">
      <w:pPr>
        <w:spacing w:line="240" w:lineRule="auto"/>
        <w:ind w:firstLine="0"/>
        <w:rPr>
          <w:rFonts w:cs="Arial"/>
          <w:szCs w:val="24"/>
        </w:rPr>
      </w:pPr>
    </w:p>
    <w:p w14:paraId="7DBD3C0F" w14:textId="77777777" w:rsidR="004A77B4" w:rsidRDefault="004A77B4">
      <w:pPr>
        <w:spacing w:line="240" w:lineRule="auto"/>
        <w:ind w:firstLine="0"/>
        <w:rPr>
          <w:rFonts w:cs="Arial"/>
          <w:szCs w:val="24"/>
        </w:rPr>
      </w:pPr>
    </w:p>
    <w:p w14:paraId="03A42193" w14:textId="77777777" w:rsidR="0086167A" w:rsidRDefault="00B766E3">
      <w:pPr>
        <w:spacing w:line="240" w:lineRule="auto"/>
        <w:ind w:firstLine="0"/>
        <w:rPr>
          <w:rFonts w:cs="Arial"/>
          <w:szCs w:val="24"/>
          <w:highlight w:val="yellow"/>
        </w:rPr>
      </w:pPr>
      <w:r>
        <w:rPr>
          <w:rFonts w:cs="Arial"/>
          <w:b/>
          <w:szCs w:val="24"/>
          <w:highlight w:val="yellow"/>
        </w:rPr>
        <w:t>Uso De Siglas Em Referências:</w:t>
      </w:r>
    </w:p>
    <w:p w14:paraId="4AA8A931" w14:textId="77777777" w:rsidR="0086167A" w:rsidRDefault="00B766E3">
      <w:pPr>
        <w:spacing w:line="240" w:lineRule="auto"/>
        <w:ind w:firstLine="0"/>
        <w:rPr>
          <w:rFonts w:cs="Arial"/>
          <w:szCs w:val="24"/>
        </w:rPr>
      </w:pPr>
      <w:r>
        <w:rPr>
          <w:rFonts w:cs="Arial"/>
          <w:szCs w:val="24"/>
          <w:highlight w:val="yellow"/>
        </w:rPr>
        <w:t>Apresentar primeiro a sigla, depois o nome completo.</w:t>
      </w:r>
      <w:r>
        <w:rPr>
          <w:rFonts w:cs="Arial"/>
          <w:szCs w:val="24"/>
        </w:rPr>
        <w:t xml:space="preserve"> </w:t>
      </w:r>
    </w:p>
    <w:p w14:paraId="436F9DC2" w14:textId="77777777" w:rsidR="0086167A" w:rsidRDefault="0086167A">
      <w:pPr>
        <w:spacing w:line="240" w:lineRule="auto"/>
        <w:ind w:firstLine="0"/>
        <w:rPr>
          <w:rFonts w:cs="Arial"/>
          <w:szCs w:val="24"/>
        </w:rPr>
      </w:pPr>
    </w:p>
    <w:p w14:paraId="2C03F6F7" w14:textId="77777777" w:rsidR="0086167A" w:rsidRDefault="00B766E3">
      <w:pPr>
        <w:spacing w:line="240" w:lineRule="auto"/>
        <w:ind w:firstLine="0"/>
      </w:pPr>
      <w:r>
        <w:rPr>
          <w:highlight w:val="yellow"/>
        </w:rPr>
        <w:t>Não usar transcrição de e-books no trabalho, só deverá ser feito como citação indireta.</w:t>
      </w:r>
    </w:p>
    <w:p w14:paraId="2F263341" w14:textId="77777777" w:rsidR="0086167A" w:rsidRDefault="0086167A">
      <w:pPr>
        <w:spacing w:line="240" w:lineRule="auto"/>
        <w:ind w:firstLine="0"/>
        <w:rPr>
          <w:highlight w:val="yellow"/>
        </w:rPr>
      </w:pPr>
    </w:p>
    <w:p w14:paraId="67891010" w14:textId="77777777" w:rsidR="0086167A" w:rsidRDefault="00B766E3">
      <w:pPr>
        <w:spacing w:line="240" w:lineRule="auto"/>
        <w:ind w:firstLine="0"/>
        <w:rPr>
          <w:b/>
          <w:highlight w:val="yellow"/>
        </w:rPr>
      </w:pPr>
      <w:r>
        <w:rPr>
          <w:b/>
          <w:highlight w:val="yellow"/>
        </w:rPr>
        <w:t xml:space="preserve">Referências da internet: </w:t>
      </w:r>
    </w:p>
    <w:p w14:paraId="103A32A5" w14:textId="77777777" w:rsidR="0086167A" w:rsidRDefault="00B766E3">
      <w:pPr>
        <w:spacing w:line="240" w:lineRule="auto"/>
        <w:ind w:firstLine="0"/>
        <w:rPr>
          <w:highlight w:val="yellow"/>
        </w:rPr>
      </w:pPr>
      <w:r>
        <w:rPr>
          <w:highlight w:val="yellow"/>
        </w:rPr>
        <w:t xml:space="preserve">chave, título, data ou </w:t>
      </w:r>
      <w:r>
        <w:rPr>
          <w:i/>
          <w:highlight w:val="yellow"/>
        </w:rPr>
        <w:t>sd</w:t>
      </w:r>
      <w:r>
        <w:rPr>
          <w:highlight w:val="yellow"/>
        </w:rPr>
        <w:t xml:space="preserve"> quando nao tiver data. Disponível em &lt;link&gt;.  Acesso em 12.jan.12.</w:t>
      </w:r>
    </w:p>
    <w:p w14:paraId="23B5AEF2" w14:textId="77777777" w:rsidR="0086167A" w:rsidRDefault="0086167A">
      <w:pPr>
        <w:spacing w:line="240" w:lineRule="auto"/>
        <w:ind w:firstLine="0"/>
        <w:rPr>
          <w:highlight w:val="yellow"/>
        </w:rPr>
      </w:pPr>
    </w:p>
    <w:p w14:paraId="0C054CF0" w14:textId="77777777" w:rsidR="0086167A" w:rsidRDefault="00B766E3">
      <w:pPr>
        <w:spacing w:line="240" w:lineRule="auto"/>
        <w:ind w:firstLine="0"/>
        <w:rPr>
          <w:highlight w:val="yellow"/>
        </w:rPr>
      </w:pPr>
      <w:r>
        <w:rPr>
          <w:highlight w:val="yellow"/>
        </w:rPr>
        <w:t>No texto, quando for feita a citação da internet deverá constar:</w:t>
      </w:r>
    </w:p>
    <w:p w14:paraId="4265508E" w14:textId="77777777" w:rsidR="0086167A" w:rsidRDefault="00B766E3">
      <w:pPr>
        <w:spacing w:line="240" w:lineRule="auto"/>
        <w:ind w:firstLine="0"/>
        <w:rPr>
          <w:highlight w:val="yellow"/>
        </w:rPr>
      </w:pPr>
      <w:r>
        <w:rPr>
          <w:highlight w:val="yellow"/>
        </w:rPr>
        <w:t xml:space="preserve">chave, data ou </w:t>
      </w:r>
      <w:r>
        <w:rPr>
          <w:i/>
          <w:highlight w:val="yellow"/>
        </w:rPr>
        <w:t>sd, online</w:t>
      </w:r>
      <w:r>
        <w:rPr>
          <w:highlight w:val="yellow"/>
        </w:rPr>
        <w:t>.</w:t>
      </w:r>
    </w:p>
    <w:p w14:paraId="43D0285C" w14:textId="77777777" w:rsidR="0086167A" w:rsidRDefault="0086167A">
      <w:pPr>
        <w:spacing w:line="240" w:lineRule="auto"/>
        <w:ind w:firstLine="0"/>
        <w:rPr>
          <w:highlight w:val="yellow"/>
        </w:rPr>
      </w:pPr>
    </w:p>
    <w:p w14:paraId="23A923EC" w14:textId="77777777" w:rsidR="0086167A" w:rsidRDefault="00B766E3">
      <w:pPr>
        <w:spacing w:line="240" w:lineRule="auto"/>
        <w:ind w:firstLine="0"/>
        <w:rPr>
          <w:b/>
          <w:bCs/>
          <w:color w:val="000000" w:themeColor="text1"/>
          <w:sz w:val="23"/>
          <w:szCs w:val="23"/>
          <w:shd w:val="clear" w:color="auto" w:fill="FFFFFF"/>
        </w:rPr>
      </w:pPr>
      <w:r>
        <w:rPr>
          <w:b/>
          <w:bCs/>
          <w:color w:val="4C4C4C"/>
          <w:sz w:val="23"/>
          <w:szCs w:val="23"/>
          <w:highlight w:val="red"/>
          <w:shd w:val="clear" w:color="auto" w:fill="FFFFFF"/>
        </w:rPr>
        <w:t>Orientações da ABNT, descritas na NBR 6023:2002.</w:t>
      </w:r>
    </w:p>
    <w:p w14:paraId="2AD3C7B0" w14:textId="77777777" w:rsidR="0086167A" w:rsidRDefault="0086167A">
      <w:pPr>
        <w:spacing w:line="240" w:lineRule="auto"/>
        <w:ind w:firstLine="0"/>
        <w:rPr>
          <w:color w:val="4C4C4C"/>
          <w:sz w:val="23"/>
          <w:szCs w:val="23"/>
          <w:shd w:val="clear" w:color="auto" w:fill="FFFFFF"/>
        </w:rPr>
      </w:pPr>
    </w:p>
    <w:p w14:paraId="19A07232" w14:textId="77777777" w:rsidR="0086167A" w:rsidRDefault="00B766E3">
      <w:pPr>
        <w:spacing w:line="240" w:lineRule="auto"/>
        <w:ind w:firstLine="0"/>
        <w:rPr>
          <w:highlight w:val="yellow"/>
        </w:rPr>
      </w:pPr>
      <w:r>
        <w:rPr>
          <w:highlight w:val="yellow"/>
        </w:rPr>
        <w:t>A norma diz que se nenhuma data for indicada, nem a de copyright, você deve indicá-la das seguintes maneiras:</w:t>
      </w:r>
    </w:p>
    <w:p w14:paraId="3B49B80A" w14:textId="77777777" w:rsidR="0086167A" w:rsidRDefault="00B766E3">
      <w:pPr>
        <w:numPr>
          <w:ilvl w:val="0"/>
          <w:numId w:val="1"/>
        </w:numPr>
        <w:spacing w:line="240" w:lineRule="auto"/>
        <w:rPr>
          <w:b/>
          <w:bCs/>
          <w:highlight w:val="yellow"/>
        </w:rPr>
      </w:pPr>
      <w:r>
        <w:rPr>
          <w:b/>
          <w:bCs/>
          <w:highlight w:val="yellow"/>
        </w:rPr>
        <w:t>[1945 ou 1946] um ano ou outro</w:t>
      </w:r>
    </w:p>
    <w:p w14:paraId="1626233D" w14:textId="77777777" w:rsidR="0086167A" w:rsidRDefault="00B766E3">
      <w:pPr>
        <w:numPr>
          <w:ilvl w:val="0"/>
          <w:numId w:val="1"/>
        </w:numPr>
        <w:spacing w:line="240" w:lineRule="auto"/>
        <w:rPr>
          <w:b/>
          <w:bCs/>
          <w:highlight w:val="yellow"/>
        </w:rPr>
      </w:pPr>
      <w:r>
        <w:rPr>
          <w:b/>
          <w:bCs/>
          <w:highlight w:val="yellow"/>
        </w:rPr>
        <w:t>[2001?] data provável</w:t>
      </w:r>
    </w:p>
    <w:p w14:paraId="50229933" w14:textId="77777777" w:rsidR="0086167A" w:rsidRDefault="00B766E3">
      <w:pPr>
        <w:numPr>
          <w:ilvl w:val="0"/>
          <w:numId w:val="1"/>
        </w:numPr>
        <w:spacing w:line="240" w:lineRule="auto"/>
        <w:rPr>
          <w:b/>
          <w:bCs/>
          <w:highlight w:val="yellow"/>
        </w:rPr>
      </w:pPr>
      <w:r>
        <w:rPr>
          <w:b/>
          <w:bCs/>
          <w:highlight w:val="yellow"/>
        </w:rPr>
        <w:t>[2017] data certa, não indicada no item</w:t>
      </w:r>
    </w:p>
    <w:p w14:paraId="5A5C22A7" w14:textId="77777777" w:rsidR="0086167A" w:rsidRDefault="00B766E3">
      <w:pPr>
        <w:numPr>
          <w:ilvl w:val="0"/>
          <w:numId w:val="1"/>
        </w:numPr>
        <w:spacing w:line="240" w:lineRule="auto"/>
        <w:rPr>
          <w:b/>
          <w:bCs/>
          <w:highlight w:val="yellow"/>
        </w:rPr>
      </w:pPr>
      <w:r>
        <w:rPr>
          <w:b/>
          <w:bCs/>
          <w:highlight w:val="yellow"/>
        </w:rPr>
        <w:t>[entre 2000 e 2004] use intervalos menores de 20 anos</w:t>
      </w:r>
    </w:p>
    <w:p w14:paraId="1BAA3471" w14:textId="77777777" w:rsidR="0086167A" w:rsidRDefault="00B766E3">
      <w:pPr>
        <w:numPr>
          <w:ilvl w:val="0"/>
          <w:numId w:val="1"/>
        </w:numPr>
        <w:spacing w:line="240" w:lineRule="auto"/>
        <w:rPr>
          <w:b/>
          <w:bCs/>
          <w:highlight w:val="yellow"/>
        </w:rPr>
      </w:pPr>
      <w:r>
        <w:rPr>
          <w:b/>
          <w:bCs/>
          <w:highlight w:val="yellow"/>
        </w:rPr>
        <w:t>[ca. 1990] data aproximada</w:t>
      </w:r>
    </w:p>
    <w:p w14:paraId="6BAA895F" w14:textId="77777777" w:rsidR="0086167A" w:rsidRDefault="00B766E3">
      <w:pPr>
        <w:numPr>
          <w:ilvl w:val="0"/>
          <w:numId w:val="1"/>
        </w:numPr>
        <w:spacing w:line="240" w:lineRule="auto"/>
        <w:rPr>
          <w:b/>
          <w:bCs/>
          <w:highlight w:val="yellow"/>
        </w:rPr>
      </w:pPr>
      <w:r>
        <w:rPr>
          <w:b/>
          <w:bCs/>
          <w:highlight w:val="yellow"/>
        </w:rPr>
        <w:t>[194-] década certa</w:t>
      </w:r>
    </w:p>
    <w:p w14:paraId="0864F5CE" w14:textId="77777777" w:rsidR="0086167A" w:rsidRDefault="00B766E3">
      <w:pPr>
        <w:numPr>
          <w:ilvl w:val="0"/>
          <w:numId w:val="1"/>
        </w:numPr>
        <w:spacing w:line="240" w:lineRule="auto"/>
        <w:rPr>
          <w:b/>
          <w:bCs/>
          <w:highlight w:val="yellow"/>
        </w:rPr>
      </w:pPr>
      <w:r>
        <w:rPr>
          <w:b/>
          <w:bCs/>
          <w:highlight w:val="yellow"/>
        </w:rPr>
        <w:t>[200-?] década provável</w:t>
      </w:r>
    </w:p>
    <w:p w14:paraId="24368FB8" w14:textId="77777777" w:rsidR="0086167A" w:rsidRDefault="00B766E3">
      <w:pPr>
        <w:numPr>
          <w:ilvl w:val="0"/>
          <w:numId w:val="1"/>
        </w:numPr>
        <w:spacing w:line="240" w:lineRule="auto"/>
        <w:rPr>
          <w:b/>
          <w:bCs/>
          <w:highlight w:val="yellow"/>
        </w:rPr>
      </w:pPr>
      <w:r>
        <w:rPr>
          <w:b/>
          <w:bCs/>
          <w:highlight w:val="yellow"/>
        </w:rPr>
        <w:t>[19- -] século certo</w:t>
      </w:r>
    </w:p>
    <w:p w14:paraId="5C343BF1" w14:textId="77777777" w:rsidR="0086167A" w:rsidRDefault="00B766E3">
      <w:pPr>
        <w:numPr>
          <w:ilvl w:val="0"/>
          <w:numId w:val="1"/>
        </w:numPr>
        <w:spacing w:line="240" w:lineRule="auto"/>
        <w:rPr>
          <w:b/>
          <w:bCs/>
          <w:highlight w:val="yellow"/>
        </w:rPr>
      </w:pPr>
      <w:r>
        <w:rPr>
          <w:b/>
          <w:bCs/>
          <w:highlight w:val="yellow"/>
        </w:rPr>
        <w:t>[20- -?] século provável</w:t>
      </w:r>
    </w:p>
    <w:p w14:paraId="5AEC6BEF" w14:textId="77777777" w:rsidR="0086167A" w:rsidRDefault="0086167A">
      <w:pPr>
        <w:spacing w:line="240" w:lineRule="auto"/>
        <w:ind w:firstLine="0"/>
      </w:pPr>
    </w:p>
    <w:p w14:paraId="3AF5926E" w14:textId="77777777" w:rsidR="0086167A" w:rsidRDefault="00B766E3">
      <w:pPr>
        <w:ind w:firstLine="0"/>
        <w:rPr>
          <w:rFonts w:cs="Arial"/>
          <w:b/>
          <w:bCs/>
          <w:szCs w:val="24"/>
        </w:rPr>
      </w:pPr>
      <w:r>
        <w:rPr>
          <w:rFonts w:cs="Arial"/>
          <w:b/>
          <w:bCs/>
          <w:szCs w:val="24"/>
        </w:rPr>
        <w:t>Anexo [ou Apêndice] 1</w:t>
      </w:r>
    </w:p>
    <w:p w14:paraId="79FF614C" w14:textId="77777777" w:rsidR="0086167A" w:rsidRDefault="00B766E3">
      <w:pPr>
        <w:ind w:left="709" w:firstLine="0"/>
        <w:rPr>
          <w:b/>
          <w:bCs/>
          <w:color w:val="FF0000"/>
        </w:rPr>
      </w:pPr>
      <w:r>
        <w:rPr>
          <w:rFonts w:cs="Arial"/>
          <w:b/>
          <w:bCs/>
          <w:color w:val="FF0000"/>
          <w:szCs w:val="24"/>
        </w:rPr>
        <w:t>APÊNDICE: material que foi elaborado pelo autor do artigo para coletar dados, por exemplo, roteiro de perguntas de um questionário ou de uma entrevista; uma tabela que gerou um gráfico e que dispensa a apresentação dela etc..</w:t>
      </w:r>
    </w:p>
    <w:p w14:paraId="55448A8F" w14:textId="77777777" w:rsidR="0086167A" w:rsidRDefault="0086167A">
      <w:pPr>
        <w:ind w:left="709" w:firstLine="0"/>
        <w:rPr>
          <w:b/>
          <w:bCs/>
          <w:color w:val="FF0000"/>
        </w:rPr>
      </w:pPr>
    </w:p>
    <w:p w14:paraId="418463CB" w14:textId="77777777" w:rsidR="0086167A" w:rsidRDefault="00B766E3">
      <w:pPr>
        <w:ind w:left="709" w:firstLine="0"/>
        <w:rPr>
          <w:b/>
          <w:bCs/>
          <w:color w:val="FF0000"/>
        </w:rPr>
      </w:pPr>
      <w:r>
        <w:rPr>
          <w:rFonts w:cs="Arial"/>
          <w:b/>
          <w:bCs/>
          <w:color w:val="FF0000"/>
          <w:szCs w:val="24"/>
        </w:rPr>
        <w:t>ANEXO: material recolhido pelo autor do artigo junto a um participante de pesquisa e que representa dado comprobatório da discussão. Exemplo: respostas de questionários, de entrevistas etc. Enfim, material que serve de fundamentação, comprovação ou ilustração.</w:t>
      </w:r>
    </w:p>
    <w:p w14:paraId="0EF54667" w14:textId="77777777" w:rsidR="0086167A" w:rsidRDefault="00B766E3">
      <w:pPr>
        <w:ind w:left="709" w:firstLine="0"/>
        <w:rPr>
          <w:b/>
          <w:bCs/>
          <w:color w:val="FF0000"/>
        </w:rPr>
      </w:pPr>
      <w:r>
        <w:rPr>
          <w:rFonts w:cs="Arial"/>
          <w:b/>
          <w:bCs/>
          <w:color w:val="FF0000"/>
          <w:szCs w:val="24"/>
        </w:rPr>
        <w:t xml:space="preserve"> </w:t>
      </w:r>
    </w:p>
    <w:p w14:paraId="729AA738" w14:textId="77777777" w:rsidR="0086167A" w:rsidRDefault="00B766E3">
      <w:pPr>
        <w:ind w:left="709" w:firstLine="0"/>
        <w:rPr>
          <w:b/>
          <w:bCs/>
          <w:color w:val="FF0000"/>
        </w:rPr>
      </w:pPr>
      <w:r>
        <w:rPr>
          <w:rFonts w:cs="Arial"/>
          <w:b/>
          <w:bCs/>
          <w:color w:val="FF0000"/>
          <w:szCs w:val="24"/>
        </w:rPr>
        <w:t>Inserir o documento com a missão, visão e valores</w:t>
      </w:r>
    </w:p>
    <w:p w14:paraId="320E0C53" w14:textId="77777777" w:rsidR="0086167A" w:rsidRDefault="0086167A">
      <w:pPr>
        <w:ind w:left="709" w:firstLine="0"/>
        <w:rPr>
          <w:rFonts w:cs="Arial"/>
          <w:b/>
          <w:bCs/>
          <w:color w:val="FF0000"/>
          <w:szCs w:val="24"/>
        </w:rPr>
      </w:pPr>
    </w:p>
    <w:p w14:paraId="5FFBA517" w14:textId="77777777" w:rsidR="0086167A" w:rsidRDefault="00B766E3">
      <w:pPr>
        <w:ind w:firstLine="0"/>
        <w:rPr>
          <w:rFonts w:cs="Arial"/>
          <w:b/>
          <w:bCs/>
          <w:szCs w:val="24"/>
        </w:rPr>
      </w:pPr>
      <w:r>
        <w:rPr>
          <w:rFonts w:cs="Arial"/>
          <w:b/>
          <w:bCs/>
          <w:szCs w:val="24"/>
        </w:rPr>
        <w:t>Anexo [ou Apêndice] 2</w:t>
      </w:r>
    </w:p>
    <w:p w14:paraId="53F9547F" w14:textId="77777777" w:rsidR="007A5830" w:rsidRPr="0039007D" w:rsidRDefault="00B766E3" w:rsidP="007A5830">
      <w:pPr>
        <w:ind w:firstLine="0"/>
        <w:rPr>
          <w:rFonts w:cs="Arial"/>
          <w:szCs w:val="24"/>
        </w:rPr>
      </w:pPr>
      <w:r>
        <w:rPr>
          <w:rFonts w:cs="Arial"/>
          <w:szCs w:val="24"/>
        </w:rPr>
        <w:tab/>
      </w:r>
      <w:r w:rsidR="007A5830" w:rsidRPr="0039007D">
        <w:rPr>
          <w:rFonts w:cs="Arial"/>
          <w:szCs w:val="24"/>
        </w:rPr>
        <w:t>1.</w:t>
      </w:r>
      <w:r w:rsidR="007A5830" w:rsidRPr="0039007D">
        <w:rPr>
          <w:rFonts w:cs="Arial"/>
          <w:szCs w:val="24"/>
        </w:rPr>
        <w:tab/>
        <w:t>Referente aos produtos a serem estocados, quais tipos de informações sobre eles tem que ser catalogadas? Ex: Peso, dimensões, tipo, cor, dureza e etc.</w:t>
      </w:r>
    </w:p>
    <w:p w14:paraId="1F2B709E" w14:textId="77777777" w:rsidR="007A5830" w:rsidRPr="0039007D" w:rsidRDefault="007A5830" w:rsidP="007A5830">
      <w:pPr>
        <w:ind w:firstLine="0"/>
        <w:rPr>
          <w:rFonts w:cs="Arial"/>
          <w:szCs w:val="24"/>
        </w:rPr>
      </w:pPr>
      <w:r w:rsidRPr="0039007D">
        <w:rPr>
          <w:rFonts w:cs="Arial"/>
          <w:szCs w:val="24"/>
        </w:rPr>
        <w:t>Devem ser colocados no sistema a dimensão, o peso, a cor e a qualidade referente ao projeto final.</w:t>
      </w:r>
    </w:p>
    <w:p w14:paraId="608C2720" w14:textId="77777777" w:rsidR="007A5830" w:rsidRPr="0039007D" w:rsidRDefault="007A5830" w:rsidP="007A5830">
      <w:pPr>
        <w:ind w:firstLine="0"/>
        <w:rPr>
          <w:rFonts w:cs="Arial"/>
          <w:szCs w:val="24"/>
        </w:rPr>
      </w:pPr>
    </w:p>
    <w:p w14:paraId="7BC5ECA2" w14:textId="77777777" w:rsidR="007A5830" w:rsidRPr="0039007D" w:rsidRDefault="007A5830" w:rsidP="007A5830">
      <w:pPr>
        <w:ind w:firstLine="0"/>
        <w:rPr>
          <w:rFonts w:cs="Arial"/>
          <w:szCs w:val="24"/>
        </w:rPr>
      </w:pPr>
      <w:r w:rsidRPr="0039007D">
        <w:rPr>
          <w:rFonts w:cs="Arial"/>
          <w:szCs w:val="24"/>
        </w:rPr>
        <w:t>2.</w:t>
      </w:r>
      <w:r w:rsidRPr="0039007D">
        <w:rPr>
          <w:rFonts w:cs="Arial"/>
          <w:szCs w:val="24"/>
        </w:rPr>
        <w:tab/>
        <w:t>Quais tipos de informações extras devem ser armazenadas? Ex: fornecedor, clientes, pedidos.</w:t>
      </w:r>
    </w:p>
    <w:p w14:paraId="73140646" w14:textId="77777777" w:rsidR="007A5830" w:rsidRPr="0039007D" w:rsidRDefault="007A5830" w:rsidP="007A5830">
      <w:pPr>
        <w:ind w:firstLine="0"/>
        <w:rPr>
          <w:rFonts w:cs="Arial"/>
          <w:szCs w:val="24"/>
        </w:rPr>
      </w:pPr>
      <w:r w:rsidRPr="0039007D">
        <w:rPr>
          <w:rFonts w:cs="Arial"/>
          <w:szCs w:val="24"/>
        </w:rPr>
        <w:t>Preciso de formas para cadastrar os fornecedores e clientes e consultar pedidos antigos.</w:t>
      </w:r>
    </w:p>
    <w:p w14:paraId="62419C58" w14:textId="77777777" w:rsidR="007A5830" w:rsidRPr="0039007D" w:rsidRDefault="007A5830" w:rsidP="007A5830">
      <w:pPr>
        <w:ind w:firstLine="0"/>
        <w:rPr>
          <w:rFonts w:cs="Arial"/>
          <w:szCs w:val="24"/>
        </w:rPr>
      </w:pPr>
    </w:p>
    <w:p w14:paraId="0A17D1FC" w14:textId="77777777" w:rsidR="007A5830" w:rsidRPr="0039007D" w:rsidRDefault="007A5830" w:rsidP="007A5830">
      <w:pPr>
        <w:ind w:firstLine="0"/>
        <w:rPr>
          <w:rFonts w:cs="Arial"/>
          <w:szCs w:val="24"/>
        </w:rPr>
      </w:pPr>
      <w:r w:rsidRPr="0039007D">
        <w:rPr>
          <w:rFonts w:cs="Arial"/>
          <w:szCs w:val="24"/>
        </w:rPr>
        <w:t>3.</w:t>
      </w:r>
      <w:r w:rsidRPr="0039007D">
        <w:rPr>
          <w:rFonts w:cs="Arial"/>
          <w:szCs w:val="24"/>
        </w:rPr>
        <w:tab/>
        <w:t>Seus projetos são feitos somente sob demanda?</w:t>
      </w:r>
    </w:p>
    <w:p w14:paraId="4EDF673E" w14:textId="77777777" w:rsidR="007A5830" w:rsidRPr="0039007D" w:rsidRDefault="007A5830" w:rsidP="007A5830">
      <w:pPr>
        <w:ind w:firstLine="0"/>
        <w:rPr>
          <w:rFonts w:cs="Arial"/>
          <w:szCs w:val="24"/>
        </w:rPr>
      </w:pPr>
      <w:r w:rsidRPr="0039007D">
        <w:rPr>
          <w:rFonts w:cs="Arial"/>
          <w:szCs w:val="24"/>
        </w:rPr>
        <w:t>Sim, trabalho sob demanda.</w:t>
      </w:r>
    </w:p>
    <w:p w14:paraId="6B88A64A" w14:textId="77777777" w:rsidR="007A5830" w:rsidRPr="0039007D" w:rsidRDefault="007A5830" w:rsidP="007A5830">
      <w:pPr>
        <w:ind w:firstLine="0"/>
        <w:rPr>
          <w:rFonts w:cs="Arial"/>
          <w:szCs w:val="24"/>
        </w:rPr>
      </w:pPr>
    </w:p>
    <w:p w14:paraId="74604CE1" w14:textId="77777777" w:rsidR="007A5830" w:rsidRPr="0039007D" w:rsidRDefault="007A5830" w:rsidP="007A5830">
      <w:pPr>
        <w:ind w:firstLine="0"/>
        <w:rPr>
          <w:rFonts w:cs="Arial"/>
          <w:szCs w:val="24"/>
        </w:rPr>
      </w:pPr>
      <w:r w:rsidRPr="0039007D">
        <w:rPr>
          <w:rFonts w:cs="Arial"/>
          <w:szCs w:val="24"/>
        </w:rPr>
        <w:t>4.</w:t>
      </w:r>
      <w:r w:rsidRPr="0039007D">
        <w:rPr>
          <w:rFonts w:cs="Arial"/>
          <w:szCs w:val="24"/>
        </w:rPr>
        <w:tab/>
        <w:t>Como é esperado que o cliente apresente seu pedido?</w:t>
      </w:r>
    </w:p>
    <w:p w14:paraId="2D725870" w14:textId="77777777" w:rsidR="007A5830" w:rsidRPr="0039007D" w:rsidRDefault="007A5830" w:rsidP="007A5830">
      <w:pPr>
        <w:ind w:firstLine="0"/>
        <w:rPr>
          <w:rFonts w:cs="Arial"/>
          <w:szCs w:val="24"/>
        </w:rPr>
      </w:pPr>
      <w:r w:rsidRPr="0039007D">
        <w:rPr>
          <w:rFonts w:cs="Arial"/>
          <w:szCs w:val="24"/>
        </w:rPr>
        <w:t>Os clientes apresentam fotos, medidas, trazem o material e também apresentam sugestões.</w:t>
      </w:r>
    </w:p>
    <w:p w14:paraId="16B78E8A" w14:textId="77777777" w:rsidR="007A5830" w:rsidRPr="0039007D" w:rsidRDefault="007A5830" w:rsidP="007A5830">
      <w:pPr>
        <w:ind w:firstLine="0"/>
        <w:rPr>
          <w:rFonts w:cs="Arial"/>
          <w:szCs w:val="24"/>
        </w:rPr>
      </w:pPr>
    </w:p>
    <w:p w14:paraId="1AE41369" w14:textId="77777777" w:rsidR="007A5830" w:rsidRPr="0039007D" w:rsidRDefault="007A5830" w:rsidP="007A5830">
      <w:pPr>
        <w:ind w:firstLine="0"/>
        <w:rPr>
          <w:rFonts w:cs="Arial"/>
          <w:szCs w:val="24"/>
        </w:rPr>
      </w:pPr>
      <w:r w:rsidRPr="0039007D">
        <w:rPr>
          <w:rFonts w:cs="Arial"/>
          <w:szCs w:val="24"/>
        </w:rPr>
        <w:t>5.</w:t>
      </w:r>
      <w:r w:rsidRPr="0039007D">
        <w:rPr>
          <w:rFonts w:cs="Arial"/>
          <w:szCs w:val="24"/>
        </w:rPr>
        <w:tab/>
        <w:t>Como é a organização dos projetos? Como é feito o controle de prazos?</w:t>
      </w:r>
    </w:p>
    <w:p w14:paraId="3AC95D5D" w14:textId="77777777" w:rsidR="007A5830" w:rsidRPr="0039007D" w:rsidRDefault="007A5830" w:rsidP="007A5830">
      <w:pPr>
        <w:ind w:firstLine="0"/>
        <w:rPr>
          <w:rFonts w:cs="Arial"/>
          <w:szCs w:val="24"/>
        </w:rPr>
      </w:pPr>
      <w:r w:rsidRPr="0039007D">
        <w:rPr>
          <w:rFonts w:cs="Arial"/>
          <w:szCs w:val="24"/>
        </w:rPr>
        <w:t>O prazo é definido junto com o pedido, que normalmente é definido em semanas e, se um serviço rápido for apresentado durante um projeto, ele se torna prioridade.</w:t>
      </w:r>
    </w:p>
    <w:p w14:paraId="5A0F97CB" w14:textId="77777777" w:rsidR="007A5830" w:rsidRPr="0039007D" w:rsidRDefault="007A5830" w:rsidP="007A5830">
      <w:pPr>
        <w:ind w:firstLine="0"/>
        <w:rPr>
          <w:rFonts w:cs="Arial"/>
          <w:szCs w:val="24"/>
        </w:rPr>
      </w:pPr>
    </w:p>
    <w:p w14:paraId="233F2CE0" w14:textId="77777777" w:rsidR="007A5830" w:rsidRPr="0039007D" w:rsidRDefault="007A5830" w:rsidP="007A5830">
      <w:pPr>
        <w:ind w:firstLine="0"/>
        <w:rPr>
          <w:rFonts w:cs="Arial"/>
          <w:szCs w:val="24"/>
        </w:rPr>
      </w:pPr>
      <w:r w:rsidRPr="0039007D">
        <w:rPr>
          <w:rFonts w:cs="Arial"/>
          <w:szCs w:val="24"/>
        </w:rPr>
        <w:t>6.</w:t>
      </w:r>
      <w:r w:rsidRPr="0039007D">
        <w:rPr>
          <w:rFonts w:cs="Arial"/>
          <w:szCs w:val="24"/>
        </w:rPr>
        <w:tab/>
        <w:t>Quais dificuldades são encontradas na gestão de tarefas da marcenaria?</w:t>
      </w:r>
    </w:p>
    <w:p w14:paraId="49A956F4" w14:textId="77777777" w:rsidR="007A5830" w:rsidRPr="0039007D" w:rsidRDefault="007A5830" w:rsidP="007A5830">
      <w:pPr>
        <w:ind w:firstLine="0"/>
        <w:rPr>
          <w:rFonts w:cs="Arial"/>
          <w:szCs w:val="24"/>
        </w:rPr>
      </w:pPr>
      <w:r w:rsidRPr="0039007D">
        <w:rPr>
          <w:rFonts w:cs="Arial"/>
          <w:szCs w:val="24"/>
        </w:rPr>
        <w:t>Há dificuldade na compra de matéria prima e na gestão de pedidos.</w:t>
      </w:r>
    </w:p>
    <w:p w14:paraId="0079B6B8" w14:textId="77777777" w:rsidR="007A5830" w:rsidRPr="0039007D" w:rsidRDefault="007A5830" w:rsidP="007A5830">
      <w:pPr>
        <w:ind w:firstLine="0"/>
        <w:rPr>
          <w:rFonts w:cs="Arial"/>
          <w:szCs w:val="24"/>
        </w:rPr>
      </w:pPr>
    </w:p>
    <w:p w14:paraId="58636FC8" w14:textId="77777777" w:rsidR="007A5830" w:rsidRPr="0039007D" w:rsidRDefault="007A5830" w:rsidP="007A5830">
      <w:pPr>
        <w:ind w:firstLine="0"/>
        <w:rPr>
          <w:rFonts w:cs="Arial"/>
          <w:szCs w:val="24"/>
        </w:rPr>
      </w:pPr>
      <w:r w:rsidRPr="0039007D">
        <w:rPr>
          <w:rFonts w:cs="Arial"/>
          <w:szCs w:val="24"/>
        </w:rPr>
        <w:lastRenderedPageBreak/>
        <w:t>7.</w:t>
      </w:r>
      <w:r w:rsidRPr="0039007D">
        <w:rPr>
          <w:rFonts w:cs="Arial"/>
          <w:szCs w:val="24"/>
        </w:rPr>
        <w:tab/>
        <w:t>Como é feito o controle de estoque, recebimento de pedidos, gestão de pessoas e projetos?</w:t>
      </w:r>
    </w:p>
    <w:p w14:paraId="79C43BAC" w14:textId="77777777" w:rsidR="007A5830" w:rsidRPr="0039007D" w:rsidRDefault="007A5830" w:rsidP="007A5830">
      <w:pPr>
        <w:ind w:firstLine="0"/>
        <w:rPr>
          <w:rFonts w:cs="Arial"/>
          <w:szCs w:val="24"/>
        </w:rPr>
      </w:pPr>
      <w:r w:rsidRPr="0039007D">
        <w:rPr>
          <w:rFonts w:cs="Arial"/>
          <w:szCs w:val="24"/>
        </w:rPr>
        <w:t>O estoque é gerenciado a partir da demanda, os pedidos são majoritariamente recebidos pessoalmente e também por celular. Os pedidos são divididos entre seus parceiros e a prioridade é o prazo mais curto.</w:t>
      </w:r>
    </w:p>
    <w:p w14:paraId="78322FFD" w14:textId="77777777" w:rsidR="007A5830" w:rsidRPr="0039007D" w:rsidRDefault="007A5830" w:rsidP="007A5830">
      <w:pPr>
        <w:ind w:firstLine="0"/>
        <w:rPr>
          <w:rFonts w:cs="Arial"/>
          <w:szCs w:val="24"/>
        </w:rPr>
      </w:pPr>
    </w:p>
    <w:p w14:paraId="3867FC84" w14:textId="77777777" w:rsidR="007A5830" w:rsidRPr="0039007D" w:rsidRDefault="007A5830" w:rsidP="007A5830">
      <w:pPr>
        <w:ind w:firstLine="0"/>
        <w:rPr>
          <w:rFonts w:cs="Arial"/>
          <w:szCs w:val="24"/>
        </w:rPr>
      </w:pPr>
      <w:r w:rsidRPr="0039007D">
        <w:rPr>
          <w:rFonts w:cs="Arial"/>
          <w:szCs w:val="24"/>
        </w:rPr>
        <w:t>8.</w:t>
      </w:r>
      <w:r w:rsidRPr="0039007D">
        <w:rPr>
          <w:rFonts w:cs="Arial"/>
          <w:szCs w:val="24"/>
        </w:rPr>
        <w:tab/>
        <w:t>Qual a quantidade de informações que a marcenaria trabalha?</w:t>
      </w:r>
    </w:p>
    <w:p w14:paraId="084F1452" w14:textId="77777777" w:rsidR="007A5830" w:rsidRPr="0039007D" w:rsidRDefault="007A5830" w:rsidP="007A5830">
      <w:pPr>
        <w:ind w:firstLine="0"/>
        <w:rPr>
          <w:rFonts w:cs="Arial"/>
          <w:szCs w:val="24"/>
        </w:rPr>
      </w:pPr>
      <w:r w:rsidRPr="0039007D">
        <w:rPr>
          <w:rFonts w:cs="Arial"/>
          <w:szCs w:val="24"/>
        </w:rPr>
        <w:t>As informações de pedidos, em média 3 por dia, da compra de materiais e na relação de fornecedores e clientes.</w:t>
      </w:r>
    </w:p>
    <w:p w14:paraId="5CCB4263" w14:textId="77777777" w:rsidR="007A5830" w:rsidRPr="0039007D" w:rsidRDefault="007A5830" w:rsidP="007A5830">
      <w:pPr>
        <w:ind w:firstLine="0"/>
        <w:rPr>
          <w:rFonts w:cs="Arial"/>
          <w:szCs w:val="24"/>
        </w:rPr>
      </w:pPr>
    </w:p>
    <w:p w14:paraId="7CBEBD6F" w14:textId="77777777" w:rsidR="007A5830" w:rsidRPr="0039007D" w:rsidRDefault="007A5830" w:rsidP="007A5830">
      <w:pPr>
        <w:ind w:firstLine="0"/>
        <w:rPr>
          <w:rFonts w:cs="Arial"/>
          <w:szCs w:val="24"/>
        </w:rPr>
      </w:pPr>
      <w:r w:rsidRPr="0039007D">
        <w:rPr>
          <w:rFonts w:cs="Arial"/>
          <w:szCs w:val="24"/>
        </w:rPr>
        <w:t>9.</w:t>
      </w:r>
      <w:r w:rsidRPr="0039007D">
        <w:rPr>
          <w:rFonts w:cs="Arial"/>
          <w:szCs w:val="24"/>
        </w:rPr>
        <w:tab/>
        <w:t>Quais meios são utilizados para evitar falta e excesso de estoque?</w:t>
      </w:r>
    </w:p>
    <w:p w14:paraId="3C7633A0" w14:textId="77777777" w:rsidR="007A5830" w:rsidRPr="0039007D" w:rsidRDefault="007A5830" w:rsidP="007A5830">
      <w:pPr>
        <w:ind w:firstLine="0"/>
        <w:rPr>
          <w:rFonts w:cs="Arial"/>
          <w:szCs w:val="24"/>
        </w:rPr>
      </w:pPr>
      <w:r w:rsidRPr="0039007D">
        <w:rPr>
          <w:rFonts w:cs="Arial"/>
          <w:szCs w:val="24"/>
        </w:rPr>
        <w:t>A matéria prima é fornecida somente sob demanda dos pedidos.</w:t>
      </w:r>
    </w:p>
    <w:p w14:paraId="1DA754F9" w14:textId="77777777" w:rsidR="007A5830" w:rsidRPr="0039007D" w:rsidRDefault="007A5830" w:rsidP="007A5830">
      <w:pPr>
        <w:ind w:firstLine="0"/>
        <w:rPr>
          <w:rFonts w:cs="Arial"/>
          <w:szCs w:val="24"/>
        </w:rPr>
      </w:pPr>
    </w:p>
    <w:p w14:paraId="377391C0" w14:textId="77777777" w:rsidR="007A5830" w:rsidRPr="0039007D" w:rsidRDefault="007A5830" w:rsidP="007A5830">
      <w:pPr>
        <w:ind w:firstLine="0"/>
        <w:rPr>
          <w:rFonts w:cs="Arial"/>
          <w:szCs w:val="24"/>
        </w:rPr>
      </w:pPr>
      <w:r w:rsidRPr="0039007D">
        <w:rPr>
          <w:rFonts w:cs="Arial"/>
          <w:szCs w:val="24"/>
        </w:rPr>
        <w:t>10.</w:t>
      </w:r>
      <w:r w:rsidRPr="0039007D">
        <w:rPr>
          <w:rFonts w:cs="Arial"/>
          <w:szCs w:val="24"/>
        </w:rPr>
        <w:tab/>
        <w:t>O que seria bom ter no sistema para auxílio do usuário?</w:t>
      </w:r>
    </w:p>
    <w:p w14:paraId="67AB3C8D" w14:textId="77777777" w:rsidR="007A5830" w:rsidRPr="0039007D" w:rsidRDefault="007A5830" w:rsidP="007A5830">
      <w:pPr>
        <w:ind w:firstLine="0"/>
        <w:rPr>
          <w:rFonts w:cs="Arial"/>
          <w:szCs w:val="24"/>
        </w:rPr>
      </w:pPr>
      <w:r w:rsidRPr="0039007D">
        <w:rPr>
          <w:rFonts w:cs="Arial"/>
          <w:szCs w:val="24"/>
        </w:rPr>
        <w:t>Um sistema organizado, com gerenciamento de tarefas e pedidos.</w:t>
      </w:r>
    </w:p>
    <w:p w14:paraId="2F3EEA34" w14:textId="77777777" w:rsidR="007A5830" w:rsidRPr="0039007D" w:rsidRDefault="007A5830" w:rsidP="007A5830">
      <w:pPr>
        <w:ind w:firstLine="0"/>
        <w:rPr>
          <w:rFonts w:cs="Arial"/>
          <w:szCs w:val="24"/>
        </w:rPr>
      </w:pPr>
    </w:p>
    <w:p w14:paraId="1BABA5D5" w14:textId="77777777" w:rsidR="007A5830" w:rsidRPr="0039007D" w:rsidRDefault="007A5830" w:rsidP="007A5830">
      <w:pPr>
        <w:ind w:firstLine="0"/>
        <w:rPr>
          <w:rFonts w:cs="Arial"/>
          <w:szCs w:val="24"/>
        </w:rPr>
      </w:pPr>
      <w:r w:rsidRPr="0039007D">
        <w:rPr>
          <w:rFonts w:cs="Arial"/>
          <w:szCs w:val="24"/>
        </w:rPr>
        <w:t>11.</w:t>
      </w:r>
      <w:r w:rsidRPr="0039007D">
        <w:rPr>
          <w:rFonts w:cs="Arial"/>
          <w:szCs w:val="24"/>
        </w:rPr>
        <w:tab/>
        <w:t>Qual a missão, visão e valor da empresa?</w:t>
      </w:r>
    </w:p>
    <w:p w14:paraId="2305A729" w14:textId="77777777" w:rsidR="007A5830" w:rsidRPr="0039007D" w:rsidRDefault="007A5830" w:rsidP="007A5830">
      <w:pPr>
        <w:ind w:firstLine="0"/>
        <w:rPr>
          <w:rFonts w:cs="Arial"/>
          <w:szCs w:val="24"/>
        </w:rPr>
      </w:pPr>
      <w:r w:rsidRPr="0039007D">
        <w:rPr>
          <w:rFonts w:cs="Arial"/>
          <w:szCs w:val="24"/>
        </w:rPr>
        <w:t>A missão da empresa é crescimento no mercado, a visão é trazer o melhor custo-benefício e oferecer serviço de qualidade, os valores são honestidade e integridade.</w:t>
      </w:r>
    </w:p>
    <w:p w14:paraId="2AEA8E03" w14:textId="77777777" w:rsidR="007A5830" w:rsidRPr="0039007D" w:rsidRDefault="007A5830" w:rsidP="007A5830">
      <w:pPr>
        <w:ind w:firstLine="0"/>
        <w:rPr>
          <w:rFonts w:cs="Arial"/>
          <w:szCs w:val="24"/>
        </w:rPr>
      </w:pPr>
    </w:p>
    <w:p w14:paraId="0356D2D3" w14:textId="77777777" w:rsidR="007A5830" w:rsidRPr="0039007D" w:rsidRDefault="007A5830" w:rsidP="007A5830">
      <w:pPr>
        <w:ind w:firstLine="0"/>
        <w:rPr>
          <w:rFonts w:cs="Arial"/>
          <w:szCs w:val="24"/>
        </w:rPr>
      </w:pPr>
      <w:r w:rsidRPr="0039007D">
        <w:rPr>
          <w:rFonts w:cs="Arial"/>
          <w:szCs w:val="24"/>
        </w:rPr>
        <w:t>12.</w:t>
      </w:r>
      <w:r w:rsidRPr="0039007D">
        <w:rPr>
          <w:rFonts w:cs="Arial"/>
          <w:szCs w:val="24"/>
        </w:rPr>
        <w:tab/>
        <w:t xml:space="preserve">Quais informações de clientes são interessantes de serem registradas? </w:t>
      </w:r>
    </w:p>
    <w:p w14:paraId="34E291F0" w14:textId="77777777" w:rsidR="007A5830" w:rsidRPr="0039007D" w:rsidRDefault="007A5830" w:rsidP="007A5830">
      <w:pPr>
        <w:ind w:firstLine="0"/>
        <w:rPr>
          <w:rFonts w:cs="Arial"/>
          <w:szCs w:val="24"/>
        </w:rPr>
      </w:pPr>
      <w:r w:rsidRPr="0039007D">
        <w:rPr>
          <w:rFonts w:cs="Arial"/>
          <w:szCs w:val="24"/>
        </w:rPr>
        <w:t>É importante saber sobre frequência de compra, histórico de pagamentos, nome, telefone, CPF, endereço e quem indicou a empresa.</w:t>
      </w:r>
    </w:p>
    <w:p w14:paraId="7305813F" w14:textId="77777777" w:rsidR="007A5830" w:rsidRPr="0039007D" w:rsidRDefault="007A5830" w:rsidP="007A5830">
      <w:pPr>
        <w:ind w:firstLine="0"/>
        <w:rPr>
          <w:rFonts w:cs="Arial"/>
          <w:szCs w:val="24"/>
        </w:rPr>
      </w:pPr>
    </w:p>
    <w:p w14:paraId="353C3EA8" w14:textId="77777777" w:rsidR="007A5830" w:rsidRPr="0039007D" w:rsidRDefault="007A5830" w:rsidP="007A5830">
      <w:pPr>
        <w:ind w:firstLine="0"/>
        <w:rPr>
          <w:rFonts w:cs="Arial"/>
          <w:szCs w:val="24"/>
        </w:rPr>
      </w:pPr>
      <w:r w:rsidRPr="0039007D">
        <w:rPr>
          <w:rFonts w:cs="Arial"/>
          <w:szCs w:val="24"/>
        </w:rPr>
        <w:t>13.</w:t>
      </w:r>
      <w:r w:rsidRPr="0039007D">
        <w:rPr>
          <w:rFonts w:cs="Arial"/>
          <w:szCs w:val="24"/>
        </w:rPr>
        <w:tab/>
        <w:t>Como você enxerga sua situação no mercado? Existem ameaças? E oportunidades?</w:t>
      </w:r>
    </w:p>
    <w:p w14:paraId="633C74BE" w14:textId="77777777" w:rsidR="007A5830" w:rsidRPr="0039007D" w:rsidRDefault="007A5830" w:rsidP="007A5830">
      <w:pPr>
        <w:ind w:firstLine="0"/>
        <w:rPr>
          <w:rFonts w:cs="Arial"/>
          <w:szCs w:val="24"/>
        </w:rPr>
      </w:pPr>
      <w:r w:rsidRPr="0039007D">
        <w:rPr>
          <w:rFonts w:cs="Arial"/>
          <w:szCs w:val="24"/>
        </w:rPr>
        <w:t>O custo elevado da matéria prima, escassez do material utilizado (madeira reciclada) e dos fornecedores dela, e a impopularidade do ramo são ameaças presentes. Algumas das oportunidades seriam a automação dos processos e expandir a versatilidade de matéria prima.</w:t>
      </w:r>
    </w:p>
    <w:p w14:paraId="21578254" w14:textId="77777777" w:rsidR="007A5830" w:rsidRPr="0039007D" w:rsidRDefault="007A5830" w:rsidP="007A5830">
      <w:pPr>
        <w:ind w:firstLine="0"/>
        <w:rPr>
          <w:rFonts w:cs="Arial"/>
          <w:szCs w:val="24"/>
        </w:rPr>
      </w:pPr>
    </w:p>
    <w:p w14:paraId="352F9A2C" w14:textId="77777777" w:rsidR="007A5830" w:rsidRPr="0039007D" w:rsidRDefault="007A5830" w:rsidP="007A5830">
      <w:pPr>
        <w:ind w:firstLine="0"/>
        <w:rPr>
          <w:rFonts w:cs="Arial"/>
          <w:szCs w:val="24"/>
        </w:rPr>
      </w:pPr>
      <w:r w:rsidRPr="0039007D">
        <w:rPr>
          <w:rFonts w:cs="Arial"/>
          <w:szCs w:val="24"/>
        </w:rPr>
        <w:t>14.</w:t>
      </w:r>
      <w:r w:rsidRPr="0039007D">
        <w:rPr>
          <w:rFonts w:cs="Arial"/>
          <w:szCs w:val="24"/>
        </w:rPr>
        <w:tab/>
        <w:t>Quais são os pontos fortes e fracos da empresa e equipe que influenciam nas demandas do dia-a-dia?</w:t>
      </w:r>
    </w:p>
    <w:p w14:paraId="7E3A52A9" w14:textId="77777777" w:rsidR="007A5830" w:rsidRPr="00C1073F" w:rsidRDefault="007A5830" w:rsidP="007A5830">
      <w:pPr>
        <w:ind w:firstLine="0"/>
        <w:rPr>
          <w:rFonts w:cs="Arial"/>
          <w:szCs w:val="24"/>
        </w:rPr>
      </w:pPr>
      <w:r w:rsidRPr="0039007D">
        <w:rPr>
          <w:rFonts w:cs="Arial"/>
          <w:szCs w:val="24"/>
        </w:rPr>
        <w:lastRenderedPageBreak/>
        <w:t>Os pontos fortes são a qualidade, o custo-benefício, a honestidade e o comprometimento. Os pontos fracos são a falta de divulgação e a má gestão de tarefas.</w:t>
      </w:r>
    </w:p>
    <w:p w14:paraId="1E8224F1" w14:textId="77777777" w:rsidR="0086167A" w:rsidRDefault="0086167A">
      <w:pPr>
        <w:ind w:firstLine="0"/>
        <w:rPr>
          <w:rFonts w:cs="Arial"/>
          <w:szCs w:val="24"/>
        </w:rPr>
      </w:pPr>
    </w:p>
    <w:sectPr w:rsidR="0086167A" w:rsidSect="00321CD7">
      <w:type w:val="continuous"/>
      <w:pgSz w:w="11906" w:h="16838"/>
      <w:pgMar w:top="1418" w:right="1134" w:bottom="1418" w:left="1701" w:header="720" w:footer="0"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445EA3" w14:textId="77777777" w:rsidR="007F3A18" w:rsidRDefault="007F3A18">
      <w:pPr>
        <w:spacing w:line="240" w:lineRule="auto"/>
      </w:pPr>
      <w:r>
        <w:separator/>
      </w:r>
    </w:p>
  </w:endnote>
  <w:endnote w:type="continuationSeparator" w:id="0">
    <w:p w14:paraId="0FD7CE7B" w14:textId="77777777" w:rsidR="007F3A18" w:rsidRDefault="007F3A1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ucida Sans">
    <w:panose1 w:val="020B0602030504020204"/>
    <w:charset w:val="01"/>
    <w:family w:val="swiss"/>
    <w:pitch w:val="default"/>
  </w:font>
  <w:font w:name="OpenSymbol">
    <w:altName w:val="Arial"/>
    <w:charset w:val="01"/>
    <w:family w:val="swiss"/>
    <w:pitch w:val="default"/>
  </w:font>
  <w:font w:name="Tahoma">
    <w:panose1 w:val="020B0604030504040204"/>
    <w:charset w:val="01"/>
    <w:family w:val="swiss"/>
    <w:pitch w:val="default"/>
  </w:font>
  <w:font w:name="Lucida Bright">
    <w:panose1 w:val="02040602050505020304"/>
    <w:charset w:val="01"/>
    <w:family w:val="swiss"/>
    <w:pitch w:val="default"/>
  </w:font>
  <w:font w:name="DejaVu Sans">
    <w:charset w:val="00"/>
    <w:family w:val="swiss"/>
    <w:pitch w:val="variable"/>
    <w:sig w:usb0="E7002EFF" w:usb1="D200FDFF" w:usb2="0A246029" w:usb3="00000000" w:csb0="800001FF"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18CDA6" w14:textId="77777777" w:rsidR="007F3A18" w:rsidRDefault="007F3A18">
      <w:pPr>
        <w:rPr>
          <w:sz w:val="12"/>
        </w:rPr>
      </w:pPr>
      <w:r>
        <w:separator/>
      </w:r>
    </w:p>
  </w:footnote>
  <w:footnote w:type="continuationSeparator" w:id="0">
    <w:p w14:paraId="25863A0B" w14:textId="77777777" w:rsidR="007F3A18" w:rsidRDefault="007F3A18">
      <w:pPr>
        <w:rPr>
          <w:sz w:val="12"/>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68606B" w14:textId="77777777" w:rsidR="007F3A18" w:rsidRDefault="007F3A18">
    <w:pPr>
      <w:pStyle w:val="Cabealho"/>
      <w:jc w:val="right"/>
    </w:pPr>
  </w:p>
  <w:p w14:paraId="27479528" w14:textId="77777777" w:rsidR="007F3A18" w:rsidRDefault="007F3A18">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2"/>
    <w:multiLevelType w:val="multilevel"/>
    <w:tmpl w:val="00000002"/>
    <w:name w:val="WW8Num15"/>
    <w:lvl w:ilvl="0">
      <w:start w:val="1"/>
      <w:numFmt w:val="decimal"/>
      <w:suff w:val="space"/>
      <w:lvlText w:val="%1"/>
      <w:lvlJc w:val="left"/>
      <w:pPr>
        <w:tabs>
          <w:tab w:val="num" w:pos="0"/>
        </w:tabs>
        <w:ind w:left="432" w:hanging="432"/>
      </w:pPr>
    </w:lvl>
    <w:lvl w:ilvl="1">
      <w:start w:val="1"/>
      <w:numFmt w:val="decimal"/>
      <w:suff w:val="space"/>
      <w:lvlText w:val="%1.%2"/>
      <w:lvlJc w:val="left"/>
      <w:pPr>
        <w:tabs>
          <w:tab w:val="num" w:pos="0"/>
        </w:tabs>
        <w:ind w:left="576" w:hanging="576"/>
      </w:pPr>
    </w:lvl>
    <w:lvl w:ilvl="2">
      <w:start w:val="1"/>
      <w:numFmt w:val="decimal"/>
      <w:suff w:val="space"/>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 w15:restartNumberingAfterBreak="0">
    <w:nsid w:val="00000003"/>
    <w:multiLevelType w:val="multilevel"/>
    <w:tmpl w:val="00000003"/>
    <w:name w:val="WW8Num17"/>
    <w:lvl w:ilvl="0">
      <w:start w:val="1"/>
      <w:numFmt w:val="decimal"/>
      <w:suff w:val="space"/>
      <w:lvlText w:val="%1 "/>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0000004"/>
    <w:multiLevelType w:val="singleLevel"/>
    <w:tmpl w:val="00000004"/>
    <w:name w:val="WW8Num20"/>
    <w:lvl w:ilvl="0">
      <w:start w:val="1"/>
      <w:numFmt w:val="decimal"/>
      <w:lvlText w:val="%1 "/>
      <w:lvlJc w:val="left"/>
      <w:pPr>
        <w:tabs>
          <w:tab w:val="num" w:pos="0"/>
        </w:tabs>
        <w:ind w:left="720" w:hanging="360"/>
      </w:pPr>
    </w:lvl>
  </w:abstractNum>
  <w:abstractNum w:abstractNumId="3" w15:restartNumberingAfterBreak="0">
    <w:nsid w:val="0020007F"/>
    <w:multiLevelType w:val="hybridMultilevel"/>
    <w:tmpl w:val="59BE4776"/>
    <w:lvl w:ilvl="0" w:tplc="04160001">
      <w:start w:val="1"/>
      <w:numFmt w:val="bullet"/>
      <w:lvlText w:val=""/>
      <w:lvlJc w:val="left"/>
      <w:pPr>
        <w:ind w:left="644"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09758F2"/>
    <w:multiLevelType w:val="hybridMultilevel"/>
    <w:tmpl w:val="226C07B0"/>
    <w:lvl w:ilvl="0" w:tplc="FFFFFFF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00B309F4"/>
    <w:multiLevelType w:val="hybridMultilevel"/>
    <w:tmpl w:val="B436039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1F65F9B"/>
    <w:multiLevelType w:val="hybridMultilevel"/>
    <w:tmpl w:val="BC386AF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37B2D6E"/>
    <w:multiLevelType w:val="hybridMultilevel"/>
    <w:tmpl w:val="1052649E"/>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475271F"/>
    <w:multiLevelType w:val="hybridMultilevel"/>
    <w:tmpl w:val="C04485A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4E04492"/>
    <w:multiLevelType w:val="hybridMultilevel"/>
    <w:tmpl w:val="B018FE12"/>
    <w:lvl w:ilvl="0" w:tplc="FFFFFFF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0538561C"/>
    <w:multiLevelType w:val="hybridMultilevel"/>
    <w:tmpl w:val="8438D1B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86C49F6"/>
    <w:multiLevelType w:val="hybridMultilevel"/>
    <w:tmpl w:val="F2C2B5D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8BF2C44"/>
    <w:multiLevelType w:val="hybridMultilevel"/>
    <w:tmpl w:val="AB1856B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0B9460B9"/>
    <w:multiLevelType w:val="hybridMultilevel"/>
    <w:tmpl w:val="D85029E0"/>
    <w:lvl w:ilvl="0" w:tplc="FFFFFFF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0C166C2F"/>
    <w:multiLevelType w:val="hybridMultilevel"/>
    <w:tmpl w:val="8200BA1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0F32304B"/>
    <w:multiLevelType w:val="multilevel"/>
    <w:tmpl w:val="BF6296C2"/>
    <w:lvl w:ilvl="0">
      <w:start w:val="1"/>
      <w:numFmt w:val="bullet"/>
      <w:pStyle w:val="RME-Resumo"/>
      <w:lvlText w:val=""/>
      <w:lvlJc w:val="left"/>
      <w:pPr>
        <w:tabs>
          <w:tab w:val="num" w:pos="360"/>
        </w:tabs>
        <w:ind w:left="227" w:hanging="227"/>
      </w:pPr>
      <w:rPr>
        <w:rFonts w:ascii="Wingdings" w:hAnsi="Wingdings" w:cs="Wingdings" w:hint="default"/>
        <w:b w:val="0"/>
        <w:i w:val="0"/>
        <w:strike w:val="0"/>
        <w:dstrike w:val="0"/>
        <w:sz w:val="20"/>
        <w:u w:val="none"/>
        <w:effect w:val="none"/>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15:restartNumberingAfterBreak="0">
    <w:nsid w:val="108D1D02"/>
    <w:multiLevelType w:val="hybridMultilevel"/>
    <w:tmpl w:val="C4B6F886"/>
    <w:lvl w:ilvl="0" w:tplc="FFFFFFF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10E732FE"/>
    <w:multiLevelType w:val="hybridMultilevel"/>
    <w:tmpl w:val="C04485A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10F24406"/>
    <w:multiLevelType w:val="hybridMultilevel"/>
    <w:tmpl w:val="708AE65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1360093F"/>
    <w:multiLevelType w:val="hybridMultilevel"/>
    <w:tmpl w:val="6576FD5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156F75C1"/>
    <w:multiLevelType w:val="hybridMultilevel"/>
    <w:tmpl w:val="86D41A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162704B4"/>
    <w:multiLevelType w:val="hybridMultilevel"/>
    <w:tmpl w:val="02FA9FE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18896652"/>
    <w:multiLevelType w:val="multilevel"/>
    <w:tmpl w:val="2C1A69E4"/>
    <w:lvl w:ilvl="0">
      <w:start w:val="1"/>
      <w:numFmt w:val="decimal"/>
      <w:pStyle w:val="0-TitCap1"/>
      <w:suff w:val="space"/>
      <w:lvlText w:val="%1"/>
      <w:lvlJc w:val="left"/>
      <w:pPr>
        <w:tabs>
          <w:tab w:val="num" w:pos="0"/>
        </w:tabs>
        <w:ind w:left="432" w:hanging="432"/>
      </w:pPr>
    </w:lvl>
    <w:lvl w:ilvl="1">
      <w:start w:val="1"/>
      <w:numFmt w:val="decimal"/>
      <w:suff w:val="space"/>
      <w:lvlText w:val="%1.%2"/>
      <w:lvlJc w:val="left"/>
      <w:pPr>
        <w:tabs>
          <w:tab w:val="num" w:pos="0"/>
        </w:tabs>
        <w:ind w:left="576" w:hanging="576"/>
      </w:pPr>
    </w:lvl>
    <w:lvl w:ilvl="2">
      <w:start w:val="1"/>
      <w:numFmt w:val="decimal"/>
      <w:suff w:val="space"/>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3" w15:restartNumberingAfterBreak="0">
    <w:nsid w:val="18DD0680"/>
    <w:multiLevelType w:val="hybridMultilevel"/>
    <w:tmpl w:val="B1D85C0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1B2E78D2"/>
    <w:multiLevelType w:val="hybridMultilevel"/>
    <w:tmpl w:val="E1C29102"/>
    <w:lvl w:ilvl="0" w:tplc="FFFFFFF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1BF42721"/>
    <w:multiLevelType w:val="hybridMultilevel"/>
    <w:tmpl w:val="BC386AF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1E235DFF"/>
    <w:multiLevelType w:val="hybridMultilevel"/>
    <w:tmpl w:val="DD5A4118"/>
    <w:lvl w:ilvl="0" w:tplc="04160003">
      <w:start w:val="1"/>
      <w:numFmt w:val="bullet"/>
      <w:lvlText w:val="o"/>
      <w:lvlJc w:val="left"/>
      <w:pPr>
        <w:ind w:left="1440" w:hanging="360"/>
      </w:pPr>
      <w:rPr>
        <w:rFonts w:ascii="Courier New" w:hAnsi="Courier New" w:cs="Courier New"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7" w15:restartNumberingAfterBreak="0">
    <w:nsid w:val="1E804889"/>
    <w:multiLevelType w:val="hybridMultilevel"/>
    <w:tmpl w:val="3F6EAC3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1F9269CF"/>
    <w:multiLevelType w:val="hybridMultilevel"/>
    <w:tmpl w:val="799A891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1FAA03B5"/>
    <w:multiLevelType w:val="hybridMultilevel"/>
    <w:tmpl w:val="714A984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21131886"/>
    <w:multiLevelType w:val="hybridMultilevel"/>
    <w:tmpl w:val="12CA1048"/>
    <w:lvl w:ilvl="0" w:tplc="04160003">
      <w:start w:val="1"/>
      <w:numFmt w:val="bullet"/>
      <w:lvlText w:val="o"/>
      <w:lvlJc w:val="left"/>
      <w:pPr>
        <w:ind w:left="1440" w:hanging="360"/>
      </w:pPr>
      <w:rPr>
        <w:rFonts w:ascii="Courier New" w:hAnsi="Courier New" w:cs="Courier New"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1" w15:restartNumberingAfterBreak="0">
    <w:nsid w:val="22930BCA"/>
    <w:multiLevelType w:val="hybridMultilevel"/>
    <w:tmpl w:val="02FA9FE8"/>
    <w:lvl w:ilvl="0" w:tplc="FFFFFFF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24EB7ECE"/>
    <w:multiLevelType w:val="hybridMultilevel"/>
    <w:tmpl w:val="E2461EFC"/>
    <w:lvl w:ilvl="0" w:tplc="FFFFFFF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27743D57"/>
    <w:multiLevelType w:val="hybridMultilevel"/>
    <w:tmpl w:val="05DAE644"/>
    <w:lvl w:ilvl="0" w:tplc="FFFFFFF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277856FD"/>
    <w:multiLevelType w:val="hybridMultilevel"/>
    <w:tmpl w:val="F1F00B6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2942754F"/>
    <w:multiLevelType w:val="hybridMultilevel"/>
    <w:tmpl w:val="AB8A6C2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2A9C595D"/>
    <w:multiLevelType w:val="hybridMultilevel"/>
    <w:tmpl w:val="39480A5C"/>
    <w:lvl w:ilvl="0" w:tplc="0416000F">
      <w:start w:val="1"/>
      <w:numFmt w:val="decimal"/>
      <w:lvlText w:val="%1."/>
      <w:lvlJc w:val="left"/>
      <w:pPr>
        <w:ind w:left="360" w:hanging="360"/>
      </w:pPr>
    </w:lvl>
    <w:lvl w:ilvl="1" w:tplc="04160019" w:tentative="1">
      <w:start w:val="1"/>
      <w:numFmt w:val="lowerLetter"/>
      <w:lvlText w:val="%2."/>
      <w:lvlJc w:val="left"/>
      <w:pPr>
        <w:ind w:left="1476" w:hanging="360"/>
      </w:pPr>
    </w:lvl>
    <w:lvl w:ilvl="2" w:tplc="0416001B" w:tentative="1">
      <w:start w:val="1"/>
      <w:numFmt w:val="lowerRoman"/>
      <w:lvlText w:val="%3."/>
      <w:lvlJc w:val="right"/>
      <w:pPr>
        <w:ind w:left="2196" w:hanging="180"/>
      </w:pPr>
    </w:lvl>
    <w:lvl w:ilvl="3" w:tplc="0416000F" w:tentative="1">
      <w:start w:val="1"/>
      <w:numFmt w:val="decimal"/>
      <w:lvlText w:val="%4."/>
      <w:lvlJc w:val="left"/>
      <w:pPr>
        <w:ind w:left="2916" w:hanging="360"/>
      </w:pPr>
    </w:lvl>
    <w:lvl w:ilvl="4" w:tplc="04160019" w:tentative="1">
      <w:start w:val="1"/>
      <w:numFmt w:val="lowerLetter"/>
      <w:lvlText w:val="%5."/>
      <w:lvlJc w:val="left"/>
      <w:pPr>
        <w:ind w:left="3636" w:hanging="360"/>
      </w:pPr>
    </w:lvl>
    <w:lvl w:ilvl="5" w:tplc="0416001B" w:tentative="1">
      <w:start w:val="1"/>
      <w:numFmt w:val="lowerRoman"/>
      <w:lvlText w:val="%6."/>
      <w:lvlJc w:val="right"/>
      <w:pPr>
        <w:ind w:left="4356" w:hanging="180"/>
      </w:pPr>
    </w:lvl>
    <w:lvl w:ilvl="6" w:tplc="0416000F" w:tentative="1">
      <w:start w:val="1"/>
      <w:numFmt w:val="decimal"/>
      <w:lvlText w:val="%7."/>
      <w:lvlJc w:val="left"/>
      <w:pPr>
        <w:ind w:left="5076" w:hanging="360"/>
      </w:pPr>
    </w:lvl>
    <w:lvl w:ilvl="7" w:tplc="04160019" w:tentative="1">
      <w:start w:val="1"/>
      <w:numFmt w:val="lowerLetter"/>
      <w:lvlText w:val="%8."/>
      <w:lvlJc w:val="left"/>
      <w:pPr>
        <w:ind w:left="5796" w:hanging="360"/>
      </w:pPr>
    </w:lvl>
    <w:lvl w:ilvl="8" w:tplc="0416001B" w:tentative="1">
      <w:start w:val="1"/>
      <w:numFmt w:val="lowerRoman"/>
      <w:lvlText w:val="%9."/>
      <w:lvlJc w:val="right"/>
      <w:pPr>
        <w:ind w:left="6516" w:hanging="180"/>
      </w:pPr>
    </w:lvl>
  </w:abstractNum>
  <w:abstractNum w:abstractNumId="37" w15:restartNumberingAfterBreak="0">
    <w:nsid w:val="2C666EF6"/>
    <w:multiLevelType w:val="hybridMultilevel"/>
    <w:tmpl w:val="52F26A0A"/>
    <w:lvl w:ilvl="0" w:tplc="04160003">
      <w:start w:val="1"/>
      <w:numFmt w:val="bullet"/>
      <w:lvlText w:val="o"/>
      <w:lvlJc w:val="left"/>
      <w:pPr>
        <w:ind w:left="1440" w:hanging="360"/>
      </w:pPr>
      <w:rPr>
        <w:rFonts w:ascii="Courier New" w:hAnsi="Courier New" w:cs="Courier New"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8" w15:restartNumberingAfterBreak="0">
    <w:nsid w:val="2D943B69"/>
    <w:multiLevelType w:val="hybridMultilevel"/>
    <w:tmpl w:val="6576FD5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2EB63BB7"/>
    <w:multiLevelType w:val="hybridMultilevel"/>
    <w:tmpl w:val="AB1856BA"/>
    <w:lvl w:ilvl="0" w:tplc="FFFFFFF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0" w15:restartNumberingAfterBreak="0">
    <w:nsid w:val="31152F9D"/>
    <w:multiLevelType w:val="hybridMultilevel"/>
    <w:tmpl w:val="8D9C2D50"/>
    <w:lvl w:ilvl="0" w:tplc="FFFFFFF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1" w15:restartNumberingAfterBreak="0">
    <w:nsid w:val="3486486D"/>
    <w:multiLevelType w:val="hybridMultilevel"/>
    <w:tmpl w:val="9766BB22"/>
    <w:lvl w:ilvl="0" w:tplc="04160001">
      <w:start w:val="1"/>
      <w:numFmt w:val="bullet"/>
      <w:lvlText w:val=""/>
      <w:lvlJc w:val="left"/>
      <w:pPr>
        <w:ind w:left="644" w:hanging="360"/>
      </w:pPr>
      <w:rPr>
        <w:rFonts w:ascii="Symbol" w:hAnsi="Symbol" w:hint="default"/>
      </w:rPr>
    </w:lvl>
    <w:lvl w:ilvl="1" w:tplc="04160003" w:tentative="1">
      <w:start w:val="1"/>
      <w:numFmt w:val="bullet"/>
      <w:lvlText w:val="o"/>
      <w:lvlJc w:val="left"/>
      <w:pPr>
        <w:ind w:left="1364" w:hanging="360"/>
      </w:pPr>
      <w:rPr>
        <w:rFonts w:ascii="Courier New" w:hAnsi="Courier New" w:cs="Courier New" w:hint="default"/>
      </w:rPr>
    </w:lvl>
    <w:lvl w:ilvl="2" w:tplc="04160005" w:tentative="1">
      <w:start w:val="1"/>
      <w:numFmt w:val="bullet"/>
      <w:lvlText w:val=""/>
      <w:lvlJc w:val="left"/>
      <w:pPr>
        <w:ind w:left="2084" w:hanging="360"/>
      </w:pPr>
      <w:rPr>
        <w:rFonts w:ascii="Wingdings" w:hAnsi="Wingdings" w:hint="default"/>
      </w:rPr>
    </w:lvl>
    <w:lvl w:ilvl="3" w:tplc="04160001" w:tentative="1">
      <w:start w:val="1"/>
      <w:numFmt w:val="bullet"/>
      <w:lvlText w:val=""/>
      <w:lvlJc w:val="left"/>
      <w:pPr>
        <w:ind w:left="2804" w:hanging="360"/>
      </w:pPr>
      <w:rPr>
        <w:rFonts w:ascii="Symbol" w:hAnsi="Symbol" w:hint="default"/>
      </w:rPr>
    </w:lvl>
    <w:lvl w:ilvl="4" w:tplc="04160003" w:tentative="1">
      <w:start w:val="1"/>
      <w:numFmt w:val="bullet"/>
      <w:lvlText w:val="o"/>
      <w:lvlJc w:val="left"/>
      <w:pPr>
        <w:ind w:left="3524" w:hanging="360"/>
      </w:pPr>
      <w:rPr>
        <w:rFonts w:ascii="Courier New" w:hAnsi="Courier New" w:cs="Courier New" w:hint="default"/>
      </w:rPr>
    </w:lvl>
    <w:lvl w:ilvl="5" w:tplc="04160005" w:tentative="1">
      <w:start w:val="1"/>
      <w:numFmt w:val="bullet"/>
      <w:lvlText w:val=""/>
      <w:lvlJc w:val="left"/>
      <w:pPr>
        <w:ind w:left="4244" w:hanging="360"/>
      </w:pPr>
      <w:rPr>
        <w:rFonts w:ascii="Wingdings" w:hAnsi="Wingdings" w:hint="default"/>
      </w:rPr>
    </w:lvl>
    <w:lvl w:ilvl="6" w:tplc="04160001" w:tentative="1">
      <w:start w:val="1"/>
      <w:numFmt w:val="bullet"/>
      <w:lvlText w:val=""/>
      <w:lvlJc w:val="left"/>
      <w:pPr>
        <w:ind w:left="4964" w:hanging="360"/>
      </w:pPr>
      <w:rPr>
        <w:rFonts w:ascii="Symbol" w:hAnsi="Symbol" w:hint="default"/>
      </w:rPr>
    </w:lvl>
    <w:lvl w:ilvl="7" w:tplc="04160003" w:tentative="1">
      <w:start w:val="1"/>
      <w:numFmt w:val="bullet"/>
      <w:lvlText w:val="o"/>
      <w:lvlJc w:val="left"/>
      <w:pPr>
        <w:ind w:left="5684" w:hanging="360"/>
      </w:pPr>
      <w:rPr>
        <w:rFonts w:ascii="Courier New" w:hAnsi="Courier New" w:cs="Courier New" w:hint="default"/>
      </w:rPr>
    </w:lvl>
    <w:lvl w:ilvl="8" w:tplc="04160005" w:tentative="1">
      <w:start w:val="1"/>
      <w:numFmt w:val="bullet"/>
      <w:lvlText w:val=""/>
      <w:lvlJc w:val="left"/>
      <w:pPr>
        <w:ind w:left="6404" w:hanging="360"/>
      </w:pPr>
      <w:rPr>
        <w:rFonts w:ascii="Wingdings" w:hAnsi="Wingdings" w:hint="default"/>
      </w:rPr>
    </w:lvl>
  </w:abstractNum>
  <w:abstractNum w:abstractNumId="42" w15:restartNumberingAfterBreak="0">
    <w:nsid w:val="34C47EB1"/>
    <w:multiLevelType w:val="hybridMultilevel"/>
    <w:tmpl w:val="64DA7DCC"/>
    <w:lvl w:ilvl="0" w:tplc="FFFFFFFF">
      <w:start w:val="1"/>
      <w:numFmt w:val="decimal"/>
      <w:lvlText w:val="%1."/>
      <w:lvlJc w:val="left"/>
      <w:pPr>
        <w:ind w:left="1040" w:hanging="360"/>
      </w:p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43" w15:restartNumberingAfterBreak="0">
    <w:nsid w:val="385A23F8"/>
    <w:multiLevelType w:val="hybridMultilevel"/>
    <w:tmpl w:val="A064B9B8"/>
    <w:lvl w:ilvl="0" w:tplc="04160003">
      <w:start w:val="1"/>
      <w:numFmt w:val="bullet"/>
      <w:lvlText w:val="o"/>
      <w:lvlJc w:val="left"/>
      <w:pPr>
        <w:ind w:left="1440" w:hanging="360"/>
      </w:pPr>
      <w:rPr>
        <w:rFonts w:ascii="Courier New" w:hAnsi="Courier New" w:cs="Courier New"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4" w15:restartNumberingAfterBreak="0">
    <w:nsid w:val="38D9165B"/>
    <w:multiLevelType w:val="hybridMultilevel"/>
    <w:tmpl w:val="6E2297B0"/>
    <w:lvl w:ilvl="0" w:tplc="C62ABC68">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5" w15:restartNumberingAfterBreak="0">
    <w:nsid w:val="3A86574B"/>
    <w:multiLevelType w:val="hybridMultilevel"/>
    <w:tmpl w:val="EEF00BB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44256FA5"/>
    <w:multiLevelType w:val="hybridMultilevel"/>
    <w:tmpl w:val="C400CD4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484A77E5"/>
    <w:multiLevelType w:val="hybridMultilevel"/>
    <w:tmpl w:val="708AE654"/>
    <w:lvl w:ilvl="0" w:tplc="FFFFFFF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8" w15:restartNumberingAfterBreak="0">
    <w:nsid w:val="49533555"/>
    <w:multiLevelType w:val="hybridMultilevel"/>
    <w:tmpl w:val="5D785E24"/>
    <w:lvl w:ilvl="0" w:tplc="FFFFFFF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9" w15:restartNumberingAfterBreak="0">
    <w:nsid w:val="4A3F26BE"/>
    <w:multiLevelType w:val="hybridMultilevel"/>
    <w:tmpl w:val="10887C0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4B2C147B"/>
    <w:multiLevelType w:val="hybridMultilevel"/>
    <w:tmpl w:val="4B94E8D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4B3E4ABE"/>
    <w:multiLevelType w:val="hybridMultilevel"/>
    <w:tmpl w:val="EA185C1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4CAE7796"/>
    <w:multiLevelType w:val="hybridMultilevel"/>
    <w:tmpl w:val="98EC138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4D406433"/>
    <w:multiLevelType w:val="hybridMultilevel"/>
    <w:tmpl w:val="96164E5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4" w15:restartNumberingAfterBreak="0">
    <w:nsid w:val="4F8C7764"/>
    <w:multiLevelType w:val="hybridMultilevel"/>
    <w:tmpl w:val="F5FA1AAA"/>
    <w:lvl w:ilvl="0" w:tplc="FFFFFFF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5" w15:restartNumberingAfterBreak="0">
    <w:nsid w:val="4FC45C8D"/>
    <w:multiLevelType w:val="hybridMultilevel"/>
    <w:tmpl w:val="C6623C18"/>
    <w:lvl w:ilvl="0" w:tplc="FFFFFFFF">
      <w:start w:val="1"/>
      <w:numFmt w:val="decimal"/>
      <w:lvlText w:val="%1."/>
      <w:lvlJc w:val="left"/>
      <w:pPr>
        <w:ind w:left="1033" w:hanging="360"/>
      </w:pPr>
      <w:rPr>
        <w:rFonts w:hint="default"/>
      </w:rPr>
    </w:lvl>
    <w:lvl w:ilvl="1" w:tplc="04160019" w:tentative="1">
      <w:start w:val="1"/>
      <w:numFmt w:val="lowerLetter"/>
      <w:lvlText w:val="%2."/>
      <w:lvlJc w:val="left"/>
      <w:pPr>
        <w:ind w:left="1753" w:hanging="360"/>
      </w:pPr>
    </w:lvl>
    <w:lvl w:ilvl="2" w:tplc="0416001B" w:tentative="1">
      <w:start w:val="1"/>
      <w:numFmt w:val="lowerRoman"/>
      <w:lvlText w:val="%3."/>
      <w:lvlJc w:val="right"/>
      <w:pPr>
        <w:ind w:left="2473" w:hanging="180"/>
      </w:pPr>
    </w:lvl>
    <w:lvl w:ilvl="3" w:tplc="0416000F" w:tentative="1">
      <w:start w:val="1"/>
      <w:numFmt w:val="decimal"/>
      <w:lvlText w:val="%4."/>
      <w:lvlJc w:val="left"/>
      <w:pPr>
        <w:ind w:left="3193" w:hanging="360"/>
      </w:pPr>
    </w:lvl>
    <w:lvl w:ilvl="4" w:tplc="04160019" w:tentative="1">
      <w:start w:val="1"/>
      <w:numFmt w:val="lowerLetter"/>
      <w:lvlText w:val="%5."/>
      <w:lvlJc w:val="left"/>
      <w:pPr>
        <w:ind w:left="3913" w:hanging="360"/>
      </w:pPr>
    </w:lvl>
    <w:lvl w:ilvl="5" w:tplc="0416001B" w:tentative="1">
      <w:start w:val="1"/>
      <w:numFmt w:val="lowerRoman"/>
      <w:lvlText w:val="%6."/>
      <w:lvlJc w:val="right"/>
      <w:pPr>
        <w:ind w:left="4633" w:hanging="180"/>
      </w:pPr>
    </w:lvl>
    <w:lvl w:ilvl="6" w:tplc="0416000F" w:tentative="1">
      <w:start w:val="1"/>
      <w:numFmt w:val="decimal"/>
      <w:lvlText w:val="%7."/>
      <w:lvlJc w:val="left"/>
      <w:pPr>
        <w:ind w:left="5353" w:hanging="360"/>
      </w:pPr>
    </w:lvl>
    <w:lvl w:ilvl="7" w:tplc="04160019" w:tentative="1">
      <w:start w:val="1"/>
      <w:numFmt w:val="lowerLetter"/>
      <w:lvlText w:val="%8."/>
      <w:lvlJc w:val="left"/>
      <w:pPr>
        <w:ind w:left="6073" w:hanging="360"/>
      </w:pPr>
    </w:lvl>
    <w:lvl w:ilvl="8" w:tplc="0416001B" w:tentative="1">
      <w:start w:val="1"/>
      <w:numFmt w:val="lowerRoman"/>
      <w:lvlText w:val="%9."/>
      <w:lvlJc w:val="right"/>
      <w:pPr>
        <w:ind w:left="6793" w:hanging="180"/>
      </w:pPr>
    </w:lvl>
  </w:abstractNum>
  <w:abstractNum w:abstractNumId="56" w15:restartNumberingAfterBreak="0">
    <w:nsid w:val="547430FE"/>
    <w:multiLevelType w:val="hybridMultilevel"/>
    <w:tmpl w:val="4E56C48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554868DC"/>
    <w:multiLevelType w:val="hybridMultilevel"/>
    <w:tmpl w:val="3E547D96"/>
    <w:lvl w:ilvl="0" w:tplc="FFFFFFF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8" w15:restartNumberingAfterBreak="0">
    <w:nsid w:val="566B1348"/>
    <w:multiLevelType w:val="hybridMultilevel"/>
    <w:tmpl w:val="4B94E8D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56D613DD"/>
    <w:multiLevelType w:val="hybridMultilevel"/>
    <w:tmpl w:val="0D96B6C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58563554"/>
    <w:multiLevelType w:val="hybridMultilevel"/>
    <w:tmpl w:val="1052649E"/>
    <w:lvl w:ilvl="0" w:tplc="FFFFFFFF">
      <w:start w:val="1"/>
      <w:numFmt w:val="decimal"/>
      <w:lvlText w:val="%1."/>
      <w:lvlJc w:val="left"/>
      <w:pPr>
        <w:ind w:left="36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1" w15:restartNumberingAfterBreak="0">
    <w:nsid w:val="5A3330EF"/>
    <w:multiLevelType w:val="hybridMultilevel"/>
    <w:tmpl w:val="3BE8BEC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5CAD2855"/>
    <w:multiLevelType w:val="hybridMultilevel"/>
    <w:tmpl w:val="2324895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3" w15:restartNumberingAfterBreak="0">
    <w:nsid w:val="5CB27141"/>
    <w:multiLevelType w:val="hybridMultilevel"/>
    <w:tmpl w:val="B436039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5E1B6DF9"/>
    <w:multiLevelType w:val="hybridMultilevel"/>
    <w:tmpl w:val="AB8A6C2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5E6218E0"/>
    <w:multiLevelType w:val="hybridMultilevel"/>
    <w:tmpl w:val="98EC138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604F0D8B"/>
    <w:multiLevelType w:val="hybridMultilevel"/>
    <w:tmpl w:val="C4F6C4E8"/>
    <w:lvl w:ilvl="0" w:tplc="9468E816">
      <w:numFmt w:val="bullet"/>
      <w:lvlText w:val="•"/>
      <w:lvlJc w:val="left"/>
      <w:pPr>
        <w:ind w:left="720" w:hanging="360"/>
      </w:pPr>
      <w:rPr>
        <w:rFonts w:ascii="Arial" w:eastAsiaTheme="minorHAnsi" w:hAnsi="Arial" w:cs="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7" w15:restartNumberingAfterBreak="0">
    <w:nsid w:val="60655D01"/>
    <w:multiLevelType w:val="hybridMultilevel"/>
    <w:tmpl w:val="9A0C38D6"/>
    <w:lvl w:ilvl="0" w:tplc="9468E816">
      <w:numFmt w:val="bullet"/>
      <w:lvlText w:val="•"/>
      <w:lvlJc w:val="left"/>
      <w:pPr>
        <w:ind w:left="720" w:hanging="360"/>
      </w:pPr>
      <w:rPr>
        <w:rFonts w:ascii="Arial" w:eastAsiaTheme="minorHAnsi"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8" w15:restartNumberingAfterBreak="0">
    <w:nsid w:val="61F676DD"/>
    <w:multiLevelType w:val="hybridMultilevel"/>
    <w:tmpl w:val="8438D1B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688A4A05"/>
    <w:multiLevelType w:val="hybridMultilevel"/>
    <w:tmpl w:val="EF9CD69E"/>
    <w:lvl w:ilvl="0" w:tplc="9468E816">
      <w:numFmt w:val="bullet"/>
      <w:lvlText w:val="•"/>
      <w:lvlJc w:val="left"/>
      <w:pPr>
        <w:ind w:left="720" w:hanging="360"/>
      </w:pPr>
      <w:rPr>
        <w:rFonts w:ascii="Arial" w:eastAsiaTheme="minorHAnsi" w:hAnsi="Arial" w:cs="Aria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0" w15:restartNumberingAfterBreak="0">
    <w:nsid w:val="69AC30F3"/>
    <w:multiLevelType w:val="multilevel"/>
    <w:tmpl w:val="1F6830F2"/>
    <w:lvl w:ilvl="0">
      <w:start w:val="1"/>
      <w:numFmt w:val="decimal"/>
      <w:lvlText w:val="%1 "/>
      <w:lvlJc w:val="left"/>
      <w:pPr>
        <w:tabs>
          <w:tab w:val="num" w:pos="0"/>
        </w:tabs>
        <w:ind w:left="720" w:hanging="360"/>
      </w:pPr>
    </w:lvl>
    <w:lvl w:ilvl="1">
      <w:start w:val="1"/>
      <w:numFmt w:val="decimal"/>
      <w:pStyle w:val="Ttulo2"/>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1" w15:restartNumberingAfterBreak="0">
    <w:nsid w:val="6A0B675C"/>
    <w:multiLevelType w:val="hybridMultilevel"/>
    <w:tmpl w:val="046617D6"/>
    <w:lvl w:ilvl="0" w:tplc="FFFFFFF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2" w15:restartNumberingAfterBreak="0">
    <w:nsid w:val="6EA342A1"/>
    <w:multiLevelType w:val="multilevel"/>
    <w:tmpl w:val="C40690F2"/>
    <w:lvl w:ilvl="0">
      <w:start w:val="1"/>
      <w:numFmt w:val="decimal"/>
      <w:pStyle w:val="0-TitTextoComNum"/>
      <w:suff w:val="space"/>
      <w:lvlText w:val="%1 "/>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3" w15:restartNumberingAfterBreak="0">
    <w:nsid w:val="6EC95330"/>
    <w:multiLevelType w:val="hybridMultilevel"/>
    <w:tmpl w:val="FD1A7D2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4" w15:restartNumberingAfterBreak="0">
    <w:nsid w:val="71B61891"/>
    <w:multiLevelType w:val="hybridMultilevel"/>
    <w:tmpl w:val="F1F00B6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5" w15:restartNumberingAfterBreak="0">
    <w:nsid w:val="726A176D"/>
    <w:multiLevelType w:val="hybridMultilevel"/>
    <w:tmpl w:val="4470FF6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6" w15:restartNumberingAfterBreak="0">
    <w:nsid w:val="72F91AF3"/>
    <w:multiLevelType w:val="hybridMultilevel"/>
    <w:tmpl w:val="86D41A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7" w15:restartNumberingAfterBreak="0">
    <w:nsid w:val="77333C53"/>
    <w:multiLevelType w:val="hybridMultilevel"/>
    <w:tmpl w:val="E07E01BA"/>
    <w:lvl w:ilvl="0" w:tplc="FFFFFFF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8" w15:restartNumberingAfterBreak="0">
    <w:nsid w:val="7A222C8A"/>
    <w:multiLevelType w:val="hybridMultilevel"/>
    <w:tmpl w:val="72EC23A8"/>
    <w:lvl w:ilvl="0" w:tplc="FFFFFFF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9" w15:restartNumberingAfterBreak="0">
    <w:nsid w:val="7B1B15C9"/>
    <w:multiLevelType w:val="hybridMultilevel"/>
    <w:tmpl w:val="4E56C48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0" w15:restartNumberingAfterBreak="0">
    <w:nsid w:val="7C1C2475"/>
    <w:multiLevelType w:val="hybridMultilevel"/>
    <w:tmpl w:val="F2C2B5D2"/>
    <w:lvl w:ilvl="0" w:tplc="FFFFFFF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1" w15:restartNumberingAfterBreak="0">
    <w:nsid w:val="7F9C63C1"/>
    <w:multiLevelType w:val="hybridMultilevel"/>
    <w:tmpl w:val="C2E8C7D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2" w15:restartNumberingAfterBreak="0">
    <w:nsid w:val="7FC20D2D"/>
    <w:multiLevelType w:val="hybridMultilevel"/>
    <w:tmpl w:val="EEF00BB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3" w15:restartNumberingAfterBreak="0">
    <w:nsid w:val="7FE97409"/>
    <w:multiLevelType w:val="multilevel"/>
    <w:tmpl w:val="80B05C44"/>
    <w:lvl w:ilvl="0">
      <w:start w:val="1"/>
      <w:numFmt w:val="decimal"/>
      <w:pStyle w:val="0-SubTitComNum"/>
      <w:lvlText w:val="%1 "/>
      <w:lvlJc w:val="left"/>
      <w:pPr>
        <w:tabs>
          <w:tab w:val="num" w:pos="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16cid:durableId="377514554">
    <w:abstractNumId w:val="70"/>
  </w:num>
  <w:num w:numId="2" w16cid:durableId="1720283752">
    <w:abstractNumId w:val="22"/>
  </w:num>
  <w:num w:numId="3" w16cid:durableId="1286884492">
    <w:abstractNumId w:val="72"/>
  </w:num>
  <w:num w:numId="4" w16cid:durableId="1777604062">
    <w:abstractNumId w:val="83"/>
  </w:num>
  <w:num w:numId="5" w16cid:durableId="834220539">
    <w:abstractNumId w:val="15"/>
  </w:num>
  <w:num w:numId="6" w16cid:durableId="1119379400">
    <w:abstractNumId w:val="69"/>
  </w:num>
  <w:num w:numId="7" w16cid:durableId="523397992">
    <w:abstractNumId w:val="43"/>
  </w:num>
  <w:num w:numId="8" w16cid:durableId="810711673">
    <w:abstractNumId w:val="26"/>
  </w:num>
  <w:num w:numId="9" w16cid:durableId="1417240304">
    <w:abstractNumId w:val="67"/>
  </w:num>
  <w:num w:numId="10" w16cid:durableId="1151750544">
    <w:abstractNumId w:val="37"/>
  </w:num>
  <w:num w:numId="11" w16cid:durableId="2034917635">
    <w:abstractNumId w:val="30"/>
  </w:num>
  <w:num w:numId="12" w16cid:durableId="700740738">
    <w:abstractNumId w:val="66"/>
  </w:num>
  <w:num w:numId="13" w16cid:durableId="1651204680">
    <w:abstractNumId w:val="36"/>
  </w:num>
  <w:num w:numId="14" w16cid:durableId="1490947905">
    <w:abstractNumId w:val="62"/>
  </w:num>
  <w:num w:numId="15" w16cid:durableId="434862832">
    <w:abstractNumId w:val="25"/>
  </w:num>
  <w:num w:numId="16" w16cid:durableId="63379468">
    <w:abstractNumId w:val="6"/>
  </w:num>
  <w:num w:numId="17" w16cid:durableId="1840121993">
    <w:abstractNumId w:val="40"/>
  </w:num>
  <w:num w:numId="18" w16cid:durableId="1706641051">
    <w:abstractNumId w:val="71"/>
  </w:num>
  <w:num w:numId="19" w16cid:durableId="1575773400">
    <w:abstractNumId w:val="4"/>
  </w:num>
  <w:num w:numId="20" w16cid:durableId="1161582202">
    <w:abstractNumId w:val="60"/>
  </w:num>
  <w:num w:numId="21" w16cid:durableId="1811365428">
    <w:abstractNumId w:val="34"/>
  </w:num>
  <w:num w:numId="22" w16cid:durableId="1400052772">
    <w:abstractNumId w:val="75"/>
  </w:num>
  <w:num w:numId="23" w16cid:durableId="1435321725">
    <w:abstractNumId w:val="46"/>
  </w:num>
  <w:num w:numId="24" w16cid:durableId="580680494">
    <w:abstractNumId w:val="7"/>
  </w:num>
  <w:num w:numId="25" w16cid:durableId="622224847">
    <w:abstractNumId w:val="74"/>
  </w:num>
  <w:num w:numId="26" w16cid:durableId="223176808">
    <w:abstractNumId w:val="42"/>
  </w:num>
  <w:num w:numId="27" w16cid:durableId="55319387">
    <w:abstractNumId w:val="33"/>
  </w:num>
  <w:num w:numId="28" w16cid:durableId="637342650">
    <w:abstractNumId w:val="9"/>
  </w:num>
  <w:num w:numId="29" w16cid:durableId="966592125">
    <w:abstractNumId w:val="59"/>
  </w:num>
  <w:num w:numId="30" w16cid:durableId="897208417">
    <w:abstractNumId w:val="64"/>
  </w:num>
  <w:num w:numId="31" w16cid:durableId="810903088">
    <w:abstractNumId w:val="35"/>
  </w:num>
  <w:num w:numId="32" w16cid:durableId="196159879">
    <w:abstractNumId w:val="47"/>
  </w:num>
  <w:num w:numId="33" w16cid:durableId="1509951055">
    <w:abstractNumId w:val="18"/>
  </w:num>
  <w:num w:numId="34" w16cid:durableId="1034236362">
    <w:abstractNumId w:val="53"/>
  </w:num>
  <w:num w:numId="35" w16cid:durableId="2075853807">
    <w:abstractNumId w:val="17"/>
  </w:num>
  <w:num w:numId="36" w16cid:durableId="1271887549">
    <w:abstractNumId w:val="20"/>
  </w:num>
  <w:num w:numId="37" w16cid:durableId="52002101">
    <w:abstractNumId w:val="76"/>
  </w:num>
  <w:num w:numId="38" w16cid:durableId="188875888">
    <w:abstractNumId w:val="77"/>
  </w:num>
  <w:num w:numId="39" w16cid:durableId="1799298740">
    <w:abstractNumId w:val="38"/>
  </w:num>
  <w:num w:numId="40" w16cid:durableId="1858081758">
    <w:abstractNumId w:val="19"/>
  </w:num>
  <w:num w:numId="41" w16cid:durableId="658996868">
    <w:abstractNumId w:val="57"/>
  </w:num>
  <w:num w:numId="42" w16cid:durableId="2037073088">
    <w:abstractNumId w:val="5"/>
  </w:num>
  <w:num w:numId="43" w16cid:durableId="589854605">
    <w:abstractNumId w:val="63"/>
  </w:num>
  <w:num w:numId="44" w16cid:durableId="1343969749">
    <w:abstractNumId w:val="78"/>
  </w:num>
  <w:num w:numId="45" w16cid:durableId="676465268">
    <w:abstractNumId w:val="14"/>
  </w:num>
  <w:num w:numId="46" w16cid:durableId="2052724665">
    <w:abstractNumId w:val="61"/>
  </w:num>
  <w:num w:numId="47" w16cid:durableId="160320164">
    <w:abstractNumId w:val="49"/>
  </w:num>
  <w:num w:numId="48" w16cid:durableId="707296002">
    <w:abstractNumId w:val="51"/>
  </w:num>
  <w:num w:numId="49" w16cid:durableId="588781403">
    <w:abstractNumId w:val="81"/>
  </w:num>
  <w:num w:numId="50" w16cid:durableId="1886520401">
    <w:abstractNumId w:val="28"/>
  </w:num>
  <w:num w:numId="51" w16cid:durableId="1877038322">
    <w:abstractNumId w:val="27"/>
  </w:num>
  <w:num w:numId="52" w16cid:durableId="377358305">
    <w:abstractNumId w:val="73"/>
  </w:num>
  <w:num w:numId="53" w16cid:durableId="42407726">
    <w:abstractNumId w:val="65"/>
  </w:num>
  <w:num w:numId="54" w16cid:durableId="144708814">
    <w:abstractNumId w:val="52"/>
  </w:num>
  <w:num w:numId="55" w16cid:durableId="300043442">
    <w:abstractNumId w:val="24"/>
  </w:num>
  <w:num w:numId="56" w16cid:durableId="1090196938">
    <w:abstractNumId w:val="32"/>
  </w:num>
  <w:num w:numId="57" w16cid:durableId="1108702155">
    <w:abstractNumId w:val="68"/>
  </w:num>
  <w:num w:numId="58" w16cid:durableId="770079686">
    <w:abstractNumId w:val="10"/>
  </w:num>
  <w:num w:numId="59" w16cid:durableId="714933870">
    <w:abstractNumId w:val="48"/>
  </w:num>
  <w:num w:numId="60" w16cid:durableId="3290540">
    <w:abstractNumId w:val="54"/>
  </w:num>
  <w:num w:numId="61" w16cid:durableId="1459643315">
    <w:abstractNumId w:val="13"/>
  </w:num>
  <w:num w:numId="62" w16cid:durableId="538053172">
    <w:abstractNumId w:val="39"/>
  </w:num>
  <w:num w:numId="63" w16cid:durableId="1717699589">
    <w:abstractNumId w:val="12"/>
  </w:num>
  <w:num w:numId="64" w16cid:durableId="1412384692">
    <w:abstractNumId w:val="80"/>
  </w:num>
  <w:num w:numId="65" w16cid:durableId="785731993">
    <w:abstractNumId w:val="11"/>
  </w:num>
  <w:num w:numId="66" w16cid:durableId="766585872">
    <w:abstractNumId w:val="31"/>
  </w:num>
  <w:num w:numId="67" w16cid:durableId="353381534">
    <w:abstractNumId w:val="21"/>
  </w:num>
  <w:num w:numId="68" w16cid:durableId="1692029473">
    <w:abstractNumId w:val="16"/>
  </w:num>
  <w:num w:numId="69" w16cid:durableId="1762947001">
    <w:abstractNumId w:val="58"/>
  </w:num>
  <w:num w:numId="70" w16cid:durableId="1776485272">
    <w:abstractNumId w:val="50"/>
  </w:num>
  <w:num w:numId="71" w16cid:durableId="1032192025">
    <w:abstractNumId w:val="44"/>
  </w:num>
  <w:num w:numId="72" w16cid:durableId="387922195">
    <w:abstractNumId w:val="23"/>
  </w:num>
  <w:num w:numId="73" w16cid:durableId="1898543949">
    <w:abstractNumId w:val="82"/>
  </w:num>
  <w:num w:numId="74" w16cid:durableId="1348873933">
    <w:abstractNumId w:val="29"/>
  </w:num>
  <w:num w:numId="75" w16cid:durableId="259531360">
    <w:abstractNumId w:val="8"/>
  </w:num>
  <w:num w:numId="76" w16cid:durableId="1190069718">
    <w:abstractNumId w:val="56"/>
  </w:num>
  <w:num w:numId="77" w16cid:durableId="1726758174">
    <w:abstractNumId w:val="79"/>
  </w:num>
  <w:num w:numId="78" w16cid:durableId="638460458">
    <w:abstractNumId w:val="45"/>
  </w:num>
  <w:num w:numId="79" w16cid:durableId="349062583">
    <w:abstractNumId w:val="55"/>
  </w:num>
  <w:num w:numId="80" w16cid:durableId="639456466">
    <w:abstractNumId w:val="41"/>
  </w:num>
  <w:num w:numId="81" w16cid:durableId="640691860">
    <w:abstractNumId w:val="3"/>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mailMerge>
    <w:mainDocumentType w:val="formLetters"/>
    <w:dataType w:val="textFile"/>
    <w:query w:val="SELECT * FROM Addresses.dbo.ADS-2022_2$"/>
  </w:mailMerge>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167A"/>
    <w:rsid w:val="0005220C"/>
    <w:rsid w:val="00053D97"/>
    <w:rsid w:val="00063711"/>
    <w:rsid w:val="000679A9"/>
    <w:rsid w:val="00084561"/>
    <w:rsid w:val="0012422B"/>
    <w:rsid w:val="001B4668"/>
    <w:rsid w:val="001F2C9B"/>
    <w:rsid w:val="00232142"/>
    <w:rsid w:val="00244FAA"/>
    <w:rsid w:val="00250E44"/>
    <w:rsid w:val="00285618"/>
    <w:rsid w:val="002C452F"/>
    <w:rsid w:val="002C4D51"/>
    <w:rsid w:val="002D1957"/>
    <w:rsid w:val="00321CD7"/>
    <w:rsid w:val="00323BDD"/>
    <w:rsid w:val="00333063"/>
    <w:rsid w:val="0035336C"/>
    <w:rsid w:val="00357E6D"/>
    <w:rsid w:val="003D2CE3"/>
    <w:rsid w:val="003F0F22"/>
    <w:rsid w:val="0041188C"/>
    <w:rsid w:val="004A77B4"/>
    <w:rsid w:val="004C0193"/>
    <w:rsid w:val="004F31CD"/>
    <w:rsid w:val="005145F1"/>
    <w:rsid w:val="00520B16"/>
    <w:rsid w:val="005A2FB5"/>
    <w:rsid w:val="005A30CC"/>
    <w:rsid w:val="005D4DD3"/>
    <w:rsid w:val="006120B8"/>
    <w:rsid w:val="0061573B"/>
    <w:rsid w:val="00624E3C"/>
    <w:rsid w:val="00671A7D"/>
    <w:rsid w:val="006818FA"/>
    <w:rsid w:val="00691F0C"/>
    <w:rsid w:val="007013FF"/>
    <w:rsid w:val="007040F9"/>
    <w:rsid w:val="0077047D"/>
    <w:rsid w:val="007710AF"/>
    <w:rsid w:val="00787D42"/>
    <w:rsid w:val="007957B9"/>
    <w:rsid w:val="007A5830"/>
    <w:rsid w:val="007F3A18"/>
    <w:rsid w:val="00805C3C"/>
    <w:rsid w:val="0086167A"/>
    <w:rsid w:val="00986AFB"/>
    <w:rsid w:val="009D6963"/>
    <w:rsid w:val="009E34A6"/>
    <w:rsid w:val="00A5034D"/>
    <w:rsid w:val="00AC36BD"/>
    <w:rsid w:val="00AD0388"/>
    <w:rsid w:val="00AF4655"/>
    <w:rsid w:val="00B255ED"/>
    <w:rsid w:val="00B766E3"/>
    <w:rsid w:val="00B85423"/>
    <w:rsid w:val="00BA4302"/>
    <w:rsid w:val="00BB19BA"/>
    <w:rsid w:val="00BC4DDC"/>
    <w:rsid w:val="00C54FA4"/>
    <w:rsid w:val="00CA4237"/>
    <w:rsid w:val="00CF5D6F"/>
    <w:rsid w:val="00D7018E"/>
    <w:rsid w:val="00DB0BAA"/>
    <w:rsid w:val="00DE337A"/>
    <w:rsid w:val="00DE3B82"/>
    <w:rsid w:val="00E16895"/>
    <w:rsid w:val="00E358F4"/>
    <w:rsid w:val="00E767D6"/>
    <w:rsid w:val="00EA378F"/>
    <w:rsid w:val="00EA4DF7"/>
    <w:rsid w:val="00EA6D77"/>
    <w:rsid w:val="00ED7745"/>
    <w:rsid w:val="00EF27F2"/>
    <w:rsid w:val="00FB61DC"/>
    <w:rsid w:val="00FD6480"/>
    <w:rsid w:val="00FE5A47"/>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020D4E"/>
  <w15:docId w15:val="{5ECD9449-FCEB-43BC-9141-A6D27B383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pt-BR" w:eastAsia="pt-BR"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0F22"/>
    <w:pPr>
      <w:spacing w:line="360" w:lineRule="auto"/>
      <w:ind w:firstLine="1418"/>
      <w:jc w:val="both"/>
    </w:pPr>
    <w:rPr>
      <w:rFonts w:ascii="Arial" w:hAnsi="Arial"/>
      <w:sz w:val="24"/>
      <w:lang w:eastAsia="ar-SA"/>
    </w:rPr>
  </w:style>
  <w:style w:type="paragraph" w:styleId="Ttulo1">
    <w:name w:val="heading 1"/>
    <w:basedOn w:val="Normal"/>
    <w:next w:val="Normal"/>
    <w:uiPriority w:val="9"/>
    <w:qFormat/>
    <w:pPr>
      <w:keepNext/>
      <w:keepLines/>
      <w:suppressAutoHyphens w:val="0"/>
      <w:spacing w:before="480" w:line="276" w:lineRule="auto"/>
      <w:outlineLvl w:val="0"/>
    </w:pPr>
    <w:rPr>
      <w:b/>
      <w:bCs/>
      <w:sz w:val="28"/>
      <w:szCs w:val="28"/>
    </w:rPr>
  </w:style>
  <w:style w:type="paragraph" w:styleId="Ttulo2">
    <w:name w:val="heading 2"/>
    <w:next w:val="Normal"/>
    <w:uiPriority w:val="9"/>
    <w:qFormat/>
    <w:pPr>
      <w:keepNext/>
      <w:numPr>
        <w:ilvl w:val="1"/>
        <w:numId w:val="1"/>
      </w:numPr>
      <w:spacing w:before="240" w:after="60" w:line="360" w:lineRule="auto"/>
      <w:outlineLvl w:val="1"/>
    </w:pPr>
    <w:rPr>
      <w:rFonts w:ascii="Arial" w:eastAsia="Arial" w:hAnsi="Arial"/>
      <w:b/>
      <w:bCs/>
      <w:iCs/>
      <w:caps/>
      <w:sz w:val="24"/>
      <w:szCs w:val="28"/>
      <w:lang w:eastAsia="ar-SA"/>
    </w:rPr>
  </w:style>
  <w:style w:type="paragraph" w:styleId="Ttulo3">
    <w:name w:val="heading 3"/>
    <w:next w:val="Normal"/>
    <w:uiPriority w:val="9"/>
    <w:qFormat/>
    <w:pPr>
      <w:keepNext/>
      <w:spacing w:before="240" w:after="60"/>
      <w:outlineLvl w:val="2"/>
    </w:pPr>
    <w:rPr>
      <w:rFonts w:ascii="Arial" w:eastAsia="Arial" w:hAnsi="Arial"/>
      <w:b/>
      <w:bCs/>
      <w:sz w:val="26"/>
      <w:szCs w:val="26"/>
      <w:lang w:eastAsia="ar-SA"/>
    </w:rPr>
  </w:style>
  <w:style w:type="paragraph" w:styleId="Ttulo4">
    <w:name w:val="heading 4"/>
    <w:basedOn w:val="Normal"/>
    <w:next w:val="Normal"/>
    <w:link w:val="Ttulo4Char"/>
    <w:uiPriority w:val="9"/>
    <w:semiHidden/>
    <w:unhideWhenUsed/>
    <w:qFormat/>
    <w:rsid w:val="00DB0BAA"/>
    <w:pPr>
      <w:keepNext/>
      <w:keepLines/>
      <w:spacing w:before="40"/>
      <w:outlineLvl w:val="3"/>
    </w:pPr>
    <w:rPr>
      <w:rFonts w:ascii="Times New Roman" w:hAnsi="Times New Roman"/>
      <w:i/>
      <w:iCs/>
      <w:color w:val="0F4761"/>
      <w:sz w:val="20"/>
      <w:lang w:eastAsia="pt-BR"/>
    </w:rPr>
  </w:style>
  <w:style w:type="paragraph" w:styleId="Ttulo5">
    <w:name w:val="heading 5"/>
    <w:basedOn w:val="Normal"/>
    <w:next w:val="Corpodetexto"/>
    <w:uiPriority w:val="9"/>
    <w:qFormat/>
    <w:pPr>
      <w:spacing w:before="280" w:after="280"/>
      <w:outlineLvl w:val="4"/>
    </w:pPr>
    <w:rPr>
      <w:rFonts w:ascii="Lucida Sans" w:hAnsi="Lucida Sans"/>
      <w:b/>
      <w:bCs/>
      <w:sz w:val="20"/>
    </w:rPr>
  </w:style>
  <w:style w:type="paragraph" w:styleId="Ttulo6">
    <w:name w:val="heading 6"/>
    <w:basedOn w:val="Normal"/>
    <w:next w:val="Normal"/>
    <w:link w:val="Ttulo6Char"/>
    <w:uiPriority w:val="9"/>
    <w:semiHidden/>
    <w:unhideWhenUsed/>
    <w:qFormat/>
    <w:rsid w:val="00DB0BAA"/>
    <w:pPr>
      <w:keepNext/>
      <w:keepLines/>
      <w:spacing w:before="40"/>
      <w:outlineLvl w:val="5"/>
    </w:pPr>
    <w:rPr>
      <w:rFonts w:ascii="Times New Roman" w:hAnsi="Times New Roman"/>
      <w:i/>
      <w:iCs/>
      <w:color w:val="595959"/>
      <w:sz w:val="20"/>
      <w:lang w:eastAsia="pt-BR"/>
    </w:rPr>
  </w:style>
  <w:style w:type="paragraph" w:styleId="Ttulo7">
    <w:name w:val="heading 7"/>
    <w:basedOn w:val="Normal"/>
    <w:next w:val="Normal"/>
    <w:link w:val="Ttulo7Char"/>
    <w:uiPriority w:val="9"/>
    <w:semiHidden/>
    <w:unhideWhenUsed/>
    <w:qFormat/>
    <w:rsid w:val="00DB0BAA"/>
    <w:pPr>
      <w:keepNext/>
      <w:keepLines/>
      <w:spacing w:before="40"/>
      <w:outlineLvl w:val="6"/>
    </w:pPr>
    <w:rPr>
      <w:rFonts w:ascii="Times New Roman" w:hAnsi="Times New Roman"/>
      <w:color w:val="595959"/>
      <w:sz w:val="20"/>
      <w:lang w:eastAsia="pt-BR"/>
    </w:rPr>
  </w:style>
  <w:style w:type="paragraph" w:styleId="Ttulo8">
    <w:name w:val="heading 8"/>
    <w:basedOn w:val="Normal"/>
    <w:next w:val="Normal"/>
    <w:link w:val="Ttulo8Char"/>
    <w:uiPriority w:val="9"/>
    <w:semiHidden/>
    <w:unhideWhenUsed/>
    <w:qFormat/>
    <w:rsid w:val="00DB0BAA"/>
    <w:pPr>
      <w:keepNext/>
      <w:keepLines/>
      <w:spacing w:before="40"/>
      <w:outlineLvl w:val="7"/>
    </w:pPr>
    <w:rPr>
      <w:rFonts w:ascii="Times New Roman" w:hAnsi="Times New Roman"/>
      <w:i/>
      <w:iCs/>
      <w:color w:val="272727"/>
      <w:sz w:val="20"/>
      <w:lang w:eastAsia="pt-BR"/>
    </w:rPr>
  </w:style>
  <w:style w:type="paragraph" w:styleId="Ttulo9">
    <w:name w:val="heading 9"/>
    <w:basedOn w:val="Normal"/>
    <w:next w:val="Normal"/>
    <w:link w:val="Ttulo9Char"/>
    <w:uiPriority w:val="9"/>
    <w:semiHidden/>
    <w:unhideWhenUsed/>
    <w:qFormat/>
    <w:rsid w:val="00DB0BAA"/>
    <w:pPr>
      <w:keepNext/>
      <w:keepLines/>
      <w:spacing w:before="40"/>
      <w:outlineLvl w:val="8"/>
    </w:pPr>
    <w:rPr>
      <w:rFonts w:ascii="Times New Roman" w:hAnsi="Times New Roman"/>
      <w:color w:val="272727"/>
      <w:sz w:val="20"/>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semiHidden/>
    <w:pPr>
      <w:jc w:val="center"/>
    </w:pPr>
    <w:rPr>
      <w:b/>
      <w:bCs/>
      <w:sz w:val="28"/>
      <w:szCs w:val="27"/>
    </w:rPr>
  </w:style>
  <w:style w:type="character" w:customStyle="1" w:styleId="WW8Num5z0">
    <w:name w:val="WW8Num5z0"/>
    <w:qFormat/>
    <w:rPr>
      <w:rFonts w:ascii="Symbol" w:hAnsi="Symbol"/>
    </w:rPr>
  </w:style>
  <w:style w:type="character" w:customStyle="1" w:styleId="WW8Num6z0">
    <w:name w:val="WW8Num6z0"/>
    <w:qFormat/>
    <w:rPr>
      <w:rFonts w:ascii="Symbol" w:hAnsi="Symbol"/>
    </w:rPr>
  </w:style>
  <w:style w:type="character" w:customStyle="1" w:styleId="WW8Num7z0">
    <w:name w:val="WW8Num7z0"/>
    <w:qFormat/>
    <w:rPr>
      <w:rFonts w:ascii="Symbol" w:hAnsi="Symbol"/>
    </w:rPr>
  </w:style>
  <w:style w:type="character" w:customStyle="1" w:styleId="WW8Num8z0">
    <w:name w:val="WW8Num8z0"/>
    <w:qFormat/>
    <w:rPr>
      <w:rFonts w:ascii="Symbol" w:hAnsi="Symbol"/>
    </w:rPr>
  </w:style>
  <w:style w:type="character" w:customStyle="1" w:styleId="WW8Num10z0">
    <w:name w:val="WW8Num10z0"/>
    <w:qFormat/>
    <w:rPr>
      <w:rFonts w:ascii="Symbol" w:hAnsi="Symbol"/>
    </w:rPr>
  </w:style>
  <w:style w:type="character" w:customStyle="1" w:styleId="Fontepargpadro2">
    <w:name w:val="Fonte parág. padrão2"/>
    <w:qFormat/>
  </w:style>
  <w:style w:type="character" w:customStyle="1" w:styleId="Ttulo1Char">
    <w:name w:val="Título 1 Char"/>
    <w:uiPriority w:val="9"/>
    <w:qFormat/>
    <w:rPr>
      <w:rFonts w:ascii="Arial" w:eastAsia="Times New Roman" w:hAnsi="Arial" w:cs="Times New Roman"/>
      <w:b/>
      <w:bCs/>
      <w:sz w:val="28"/>
      <w:szCs w:val="28"/>
    </w:rPr>
  </w:style>
  <w:style w:type="character" w:customStyle="1" w:styleId="Ttulo2Char">
    <w:name w:val="Título 2 Char"/>
    <w:uiPriority w:val="9"/>
    <w:qFormat/>
    <w:rPr>
      <w:rFonts w:ascii="Arial" w:hAnsi="Arial"/>
      <w:b/>
      <w:bCs/>
      <w:iCs/>
      <w:caps/>
      <w:sz w:val="24"/>
      <w:szCs w:val="28"/>
      <w:lang w:val="pt-BR" w:eastAsia="ar-SA" w:bidi="ar-SA"/>
    </w:rPr>
  </w:style>
  <w:style w:type="character" w:customStyle="1" w:styleId="Ttulo3Char">
    <w:name w:val="Título 3 Char"/>
    <w:uiPriority w:val="9"/>
    <w:qFormat/>
    <w:rPr>
      <w:rFonts w:ascii="Arial" w:hAnsi="Arial"/>
      <w:b/>
      <w:bCs/>
      <w:sz w:val="26"/>
      <w:szCs w:val="26"/>
      <w:lang w:val="pt-BR" w:eastAsia="ar-SA" w:bidi="ar-SA"/>
    </w:rPr>
  </w:style>
  <w:style w:type="character" w:customStyle="1" w:styleId="CorpodetextoChar">
    <w:name w:val="Corpo de texto Char"/>
    <w:qFormat/>
    <w:rPr>
      <w:rFonts w:eastAsia="Times New Roman"/>
      <w:b/>
      <w:bCs/>
      <w:sz w:val="28"/>
      <w:szCs w:val="27"/>
    </w:rPr>
  </w:style>
  <w:style w:type="character" w:customStyle="1" w:styleId="Ttulo5Char">
    <w:name w:val="Título 5 Char"/>
    <w:uiPriority w:val="9"/>
    <w:qFormat/>
    <w:rPr>
      <w:rFonts w:ascii="Lucida Sans" w:eastAsia="Times New Roman" w:hAnsi="Lucida Sans"/>
      <w:b/>
      <w:bCs/>
      <w:sz w:val="20"/>
      <w:szCs w:val="20"/>
    </w:rPr>
  </w:style>
  <w:style w:type="character" w:customStyle="1" w:styleId="RodapChar">
    <w:name w:val="Rodapé Char"/>
    <w:qFormat/>
    <w:rPr>
      <w:rFonts w:eastAsia="Times New Roman"/>
    </w:rPr>
  </w:style>
  <w:style w:type="character" w:customStyle="1" w:styleId="FootnoteCharacters">
    <w:name w:val="Footnote Characters"/>
    <w:basedOn w:val="Fontepargpadro"/>
    <w:unhideWhenUsed/>
    <w:qFormat/>
    <w:rsid w:val="00586740"/>
    <w:rPr>
      <w:vertAlign w:val="superscript"/>
    </w:rPr>
  </w:style>
  <w:style w:type="character" w:customStyle="1" w:styleId="EndnoteCharacters">
    <w:name w:val="Endnote Characters"/>
    <w:qFormat/>
    <w:rPr>
      <w:vertAlign w:val="superscript"/>
    </w:rPr>
  </w:style>
  <w:style w:type="character" w:styleId="Hyperlink">
    <w:name w:val="Hyperlink"/>
    <w:semiHidden/>
    <w:rPr>
      <w:color w:val="000080"/>
      <w:u w:val="single"/>
    </w:rPr>
  </w:style>
  <w:style w:type="character" w:customStyle="1" w:styleId="Fontepargpadro1">
    <w:name w:val="Fonte parág. padrão1"/>
    <w:qFormat/>
  </w:style>
  <w:style w:type="character" w:customStyle="1" w:styleId="NumberingSymbols">
    <w:name w:val="Numbering Symbols"/>
    <w:qFormat/>
    <w:rPr>
      <w:rFonts w:ascii="Arial" w:hAnsi="Arial"/>
    </w:rPr>
  </w:style>
  <w:style w:type="character" w:customStyle="1" w:styleId="WW-FootnoteCharacters">
    <w:name w:val="WW-Footnote Characters"/>
    <w:qFormat/>
  </w:style>
  <w:style w:type="character" w:customStyle="1" w:styleId="WW-EndnoteCharacters">
    <w:name w:val="WW-Endnote Characters"/>
    <w:qFormat/>
  </w:style>
  <w:style w:type="character" w:customStyle="1" w:styleId="Bullets">
    <w:name w:val="Bullets"/>
    <w:qFormat/>
    <w:rPr>
      <w:rFonts w:ascii="OpenSymbol" w:eastAsia="OpenSymbol" w:hAnsi="OpenSymbol" w:cs="OpenSymbol"/>
    </w:rPr>
  </w:style>
  <w:style w:type="character" w:customStyle="1" w:styleId="CabealhoChar">
    <w:name w:val="Cabeçalho Char"/>
    <w:uiPriority w:val="99"/>
    <w:qFormat/>
    <w:rPr>
      <w:rFonts w:ascii="Arial" w:hAnsi="Arial"/>
      <w:sz w:val="24"/>
    </w:rPr>
  </w:style>
  <w:style w:type="character" w:customStyle="1" w:styleId="TextodebaloChar">
    <w:name w:val="Texto de balão Char"/>
    <w:link w:val="Textodebalo"/>
    <w:uiPriority w:val="99"/>
    <w:semiHidden/>
    <w:qFormat/>
    <w:rsid w:val="00794773"/>
    <w:rPr>
      <w:rFonts w:ascii="Tahoma" w:hAnsi="Tahoma" w:cs="Tahoma"/>
      <w:sz w:val="16"/>
      <w:szCs w:val="16"/>
      <w:lang w:eastAsia="ar-SA"/>
    </w:rPr>
  </w:style>
  <w:style w:type="paragraph" w:styleId="Textodebalo">
    <w:name w:val="Balloon Text"/>
    <w:basedOn w:val="Normal"/>
    <w:link w:val="TextodebaloChar"/>
    <w:uiPriority w:val="99"/>
    <w:semiHidden/>
    <w:unhideWhenUsed/>
    <w:qFormat/>
    <w:rsid w:val="00794773"/>
    <w:pPr>
      <w:spacing w:line="240" w:lineRule="auto"/>
    </w:pPr>
    <w:rPr>
      <w:rFonts w:ascii="Tahoma" w:hAnsi="Tahoma" w:cs="Tahoma"/>
      <w:sz w:val="16"/>
      <w:szCs w:val="16"/>
    </w:rPr>
  </w:style>
  <w:style w:type="character" w:styleId="Refdecomentrio">
    <w:name w:val="annotation reference"/>
    <w:uiPriority w:val="99"/>
    <w:semiHidden/>
    <w:unhideWhenUsed/>
    <w:qFormat/>
    <w:rsid w:val="00675635"/>
    <w:rPr>
      <w:sz w:val="16"/>
      <w:szCs w:val="16"/>
    </w:rPr>
  </w:style>
  <w:style w:type="character" w:customStyle="1" w:styleId="TextodecomentrioChar">
    <w:name w:val="Texto de comentário Char"/>
    <w:link w:val="Textodecomentrio"/>
    <w:uiPriority w:val="99"/>
    <w:qFormat/>
    <w:rsid w:val="00675635"/>
    <w:rPr>
      <w:rFonts w:ascii="Arial" w:hAnsi="Arial"/>
      <w:lang w:eastAsia="ar-SA"/>
    </w:rPr>
  </w:style>
  <w:style w:type="paragraph" w:styleId="Textodecomentrio">
    <w:name w:val="annotation text"/>
    <w:basedOn w:val="Normal"/>
    <w:link w:val="TextodecomentrioChar"/>
    <w:uiPriority w:val="99"/>
    <w:unhideWhenUsed/>
    <w:qFormat/>
    <w:rsid w:val="00675635"/>
    <w:rPr>
      <w:sz w:val="20"/>
    </w:rPr>
  </w:style>
  <w:style w:type="character" w:customStyle="1" w:styleId="AssuntodocomentrioChar">
    <w:name w:val="Assunto do comentário Char"/>
    <w:link w:val="Assuntodocomentrio"/>
    <w:uiPriority w:val="99"/>
    <w:semiHidden/>
    <w:qFormat/>
    <w:rsid w:val="00675635"/>
    <w:rPr>
      <w:rFonts w:ascii="Arial" w:hAnsi="Arial"/>
      <w:b/>
      <w:bCs/>
      <w:lang w:eastAsia="ar-SA"/>
    </w:rPr>
  </w:style>
  <w:style w:type="paragraph" w:styleId="Assuntodocomentrio">
    <w:name w:val="annotation subject"/>
    <w:basedOn w:val="Textodecomentrio"/>
    <w:next w:val="Textodecomentrio"/>
    <w:link w:val="AssuntodocomentrioChar"/>
    <w:uiPriority w:val="99"/>
    <w:semiHidden/>
    <w:unhideWhenUsed/>
    <w:qFormat/>
    <w:rsid w:val="00675635"/>
    <w:rPr>
      <w:b/>
      <w:bCs/>
    </w:rPr>
  </w:style>
  <w:style w:type="character" w:customStyle="1" w:styleId="apple-converted-space">
    <w:name w:val="apple-converted-space"/>
    <w:basedOn w:val="Fontepargpadro"/>
    <w:qFormat/>
    <w:rsid w:val="00731ED8"/>
  </w:style>
  <w:style w:type="character" w:styleId="Forte">
    <w:name w:val="Strong"/>
    <w:basedOn w:val="Fontepargpadro"/>
    <w:uiPriority w:val="22"/>
    <w:qFormat/>
    <w:rsid w:val="00731ED8"/>
    <w:rPr>
      <w:b/>
      <w:bCs/>
    </w:rPr>
  </w:style>
  <w:style w:type="character" w:styleId="TextodoEspaoReservado">
    <w:name w:val="Placeholder Text"/>
    <w:basedOn w:val="Fontepargpadro"/>
    <w:uiPriority w:val="99"/>
    <w:semiHidden/>
    <w:qFormat/>
    <w:rsid w:val="00325835"/>
    <w:rPr>
      <w:color w:val="808080"/>
    </w:rPr>
  </w:style>
  <w:style w:type="character" w:customStyle="1" w:styleId="TextodenotaderodapChar">
    <w:name w:val="Texto de nota de rodapé Char"/>
    <w:basedOn w:val="Fontepargpadro"/>
    <w:link w:val="Textodenotaderodap"/>
    <w:uiPriority w:val="99"/>
    <w:semiHidden/>
    <w:qFormat/>
    <w:rsid w:val="00586740"/>
    <w:rPr>
      <w:rFonts w:ascii="Arial" w:hAnsi="Arial"/>
      <w:lang w:eastAsia="ar-SA"/>
    </w:rPr>
  </w:style>
  <w:style w:type="paragraph" w:styleId="Textodenotaderodap">
    <w:name w:val="footnote text"/>
    <w:basedOn w:val="Normal"/>
    <w:link w:val="TextodenotaderodapChar"/>
    <w:uiPriority w:val="99"/>
    <w:semiHidden/>
    <w:unhideWhenUsed/>
    <w:rsid w:val="00586740"/>
    <w:pPr>
      <w:spacing w:line="240" w:lineRule="auto"/>
    </w:pPr>
    <w:rPr>
      <w:sz w:val="20"/>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paragraph" w:customStyle="1" w:styleId="Heading">
    <w:name w:val="Heading"/>
    <w:basedOn w:val="Normal"/>
    <w:next w:val="Corpodetexto"/>
    <w:qFormat/>
    <w:pPr>
      <w:keepNext/>
      <w:spacing w:before="240" w:after="120"/>
    </w:pPr>
    <w:rPr>
      <w:rFonts w:ascii="Lucida Bright" w:eastAsia="DejaVu Sans" w:hAnsi="Lucida Bright" w:cs="DejaVu Sans"/>
      <w:sz w:val="28"/>
      <w:szCs w:val="28"/>
    </w:rPr>
  </w:style>
  <w:style w:type="paragraph" w:styleId="Lista">
    <w:name w:val="List"/>
    <w:basedOn w:val="Corpodetexto"/>
    <w:semiHidden/>
    <w:rPr>
      <w:rFonts w:ascii="Lucida Sans" w:hAnsi="Lucida Sans"/>
    </w:rPr>
  </w:style>
  <w:style w:type="paragraph" w:styleId="Legenda">
    <w:name w:val="caption"/>
    <w:basedOn w:val="Normal"/>
    <w:next w:val="Normal"/>
    <w:uiPriority w:val="35"/>
    <w:unhideWhenUsed/>
    <w:qFormat/>
    <w:rsid w:val="00CF3A74"/>
    <w:pPr>
      <w:suppressAutoHyphens w:val="0"/>
      <w:spacing w:after="200" w:line="240" w:lineRule="auto"/>
      <w:ind w:firstLine="0"/>
      <w:jc w:val="left"/>
    </w:pPr>
    <w:rPr>
      <w:rFonts w:ascii="Calibri" w:eastAsia="Calibri" w:hAnsi="Calibri"/>
      <w:b/>
      <w:bCs/>
      <w:color w:val="4F81BD"/>
      <w:sz w:val="18"/>
      <w:szCs w:val="18"/>
      <w:lang w:eastAsia="en-US"/>
    </w:rPr>
  </w:style>
  <w:style w:type="paragraph" w:customStyle="1" w:styleId="Index">
    <w:name w:val="Index"/>
    <w:basedOn w:val="Normal"/>
    <w:qFormat/>
    <w:pPr>
      <w:suppressLineNumbers/>
    </w:pPr>
    <w:rPr>
      <w:rFonts w:ascii="Lucida Sans" w:hAnsi="Lucida Sans"/>
    </w:rPr>
  </w:style>
  <w:style w:type="paragraph" w:customStyle="1" w:styleId="Caption1">
    <w:name w:val="Caption1"/>
    <w:basedOn w:val="Normal"/>
    <w:qFormat/>
    <w:pPr>
      <w:suppressLineNumbers/>
      <w:spacing w:before="120" w:after="120"/>
    </w:pPr>
    <w:rPr>
      <w:rFonts w:ascii="Lucida Sans" w:hAnsi="Lucida Sans"/>
      <w:i/>
      <w:iCs/>
    </w:rPr>
  </w:style>
  <w:style w:type="paragraph" w:customStyle="1" w:styleId="0-TitSeo">
    <w:name w:val="0-TitSeção"/>
    <w:next w:val="Normal"/>
    <w:qFormat/>
    <w:pPr>
      <w:pageBreakBefore/>
    </w:pPr>
    <w:rPr>
      <w:rFonts w:ascii="Arial" w:eastAsia="Arial" w:hAnsi="Arial"/>
      <w:b/>
      <w:caps/>
      <w:sz w:val="28"/>
      <w:lang w:eastAsia="ar-SA"/>
    </w:rPr>
  </w:style>
  <w:style w:type="paragraph" w:styleId="Sumrio1">
    <w:name w:val="toc 1"/>
    <w:next w:val="Normal"/>
    <w:semiHidden/>
    <w:pPr>
      <w:tabs>
        <w:tab w:val="right" w:leader="dot" w:pos="9070"/>
      </w:tabs>
    </w:pPr>
    <w:rPr>
      <w:rFonts w:ascii="Arial" w:eastAsia="Arial" w:hAnsi="Arial"/>
      <w:sz w:val="24"/>
      <w:lang w:eastAsia="ar-SA"/>
    </w:rPr>
  </w:style>
  <w:style w:type="paragraph" w:styleId="Sumrio2">
    <w:name w:val="toc 2"/>
    <w:basedOn w:val="Index"/>
    <w:semiHidden/>
    <w:pPr>
      <w:ind w:left="283"/>
    </w:pPr>
  </w:style>
  <w:style w:type="paragraph" w:styleId="Sumrio3">
    <w:name w:val="toc 3"/>
    <w:basedOn w:val="Index"/>
    <w:semiHidden/>
    <w:pPr>
      <w:ind w:left="566"/>
    </w:pPr>
  </w:style>
  <w:style w:type="paragraph" w:styleId="Sumrio4">
    <w:name w:val="toc 4"/>
    <w:basedOn w:val="Index"/>
    <w:semiHidden/>
    <w:pPr>
      <w:ind w:left="849"/>
    </w:pPr>
  </w:style>
  <w:style w:type="paragraph" w:styleId="Sumrio5">
    <w:name w:val="toc 5"/>
    <w:basedOn w:val="Index"/>
    <w:semiHidden/>
    <w:pPr>
      <w:ind w:left="1132"/>
    </w:pPr>
  </w:style>
  <w:style w:type="paragraph" w:styleId="Sumrio6">
    <w:name w:val="toc 6"/>
    <w:basedOn w:val="Index"/>
    <w:semiHidden/>
    <w:pPr>
      <w:ind w:left="1415"/>
    </w:pPr>
  </w:style>
  <w:style w:type="paragraph" w:styleId="Sumrio7">
    <w:name w:val="toc 7"/>
    <w:basedOn w:val="Index"/>
    <w:semiHidden/>
    <w:pPr>
      <w:ind w:left="1698"/>
    </w:pPr>
  </w:style>
  <w:style w:type="paragraph" w:styleId="Sumrio8">
    <w:name w:val="toc 8"/>
    <w:basedOn w:val="Index"/>
    <w:semiHidden/>
    <w:pPr>
      <w:ind w:left="1981"/>
    </w:pPr>
  </w:style>
  <w:style w:type="paragraph" w:styleId="Sumrio9">
    <w:name w:val="toc 9"/>
    <w:basedOn w:val="Index"/>
    <w:semiHidden/>
    <w:pPr>
      <w:ind w:left="2264"/>
    </w:pPr>
  </w:style>
  <w:style w:type="paragraph" w:customStyle="1" w:styleId="HeaderandFooter">
    <w:name w:val="Header and Footer"/>
    <w:basedOn w:val="Normal"/>
    <w:qFormat/>
  </w:style>
  <w:style w:type="paragraph" w:styleId="Rodap">
    <w:name w:val="footer"/>
    <w:basedOn w:val="Normal"/>
    <w:semiHidden/>
    <w:pPr>
      <w:suppressLineNumbers/>
    </w:pPr>
  </w:style>
  <w:style w:type="paragraph" w:styleId="NormalWeb">
    <w:name w:val="Normal (Web)"/>
    <w:basedOn w:val="Normal"/>
    <w:uiPriority w:val="99"/>
    <w:qFormat/>
    <w:pPr>
      <w:suppressAutoHyphens w:val="0"/>
      <w:spacing w:before="280" w:after="119"/>
    </w:pPr>
  </w:style>
  <w:style w:type="paragraph" w:customStyle="1" w:styleId="Contents10">
    <w:name w:val="Contents 10"/>
    <w:basedOn w:val="Index"/>
    <w:qFormat/>
    <w:pPr>
      <w:ind w:left="2547"/>
    </w:pPr>
  </w:style>
  <w:style w:type="paragraph" w:styleId="Ttulodendiceremissivo">
    <w:name w:val="index heading"/>
    <w:basedOn w:val="Heading"/>
  </w:style>
  <w:style w:type="paragraph" w:customStyle="1" w:styleId="CabealhodoSumrio1">
    <w:name w:val="Cabeçalho do Sumário1"/>
    <w:basedOn w:val="Heading"/>
    <w:pPr>
      <w:suppressLineNumbers/>
    </w:pPr>
    <w:rPr>
      <w:b/>
      <w:bCs/>
      <w:sz w:val="32"/>
      <w:szCs w:val="32"/>
    </w:rPr>
  </w:style>
  <w:style w:type="paragraph" w:customStyle="1" w:styleId="Capa">
    <w:name w:val="Capa"/>
    <w:basedOn w:val="Rodap"/>
    <w:qFormat/>
    <w:pPr>
      <w:jc w:val="right"/>
    </w:pPr>
    <w:rPr>
      <w:rFonts w:ascii="Lucida Sans" w:hAnsi="Lucida Sans"/>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FrameContents">
    <w:name w:val="Frame Contents"/>
    <w:basedOn w:val="Corpodetexto"/>
    <w:qFormat/>
  </w:style>
  <w:style w:type="paragraph" w:customStyle="1" w:styleId="NormalSimples">
    <w:name w:val="NormalSimples"/>
    <w:next w:val="Normal"/>
    <w:qFormat/>
    <w:rPr>
      <w:rFonts w:ascii="Arial" w:eastAsia="Arial" w:hAnsi="Arial" w:cs="Arial"/>
      <w:bCs/>
      <w:sz w:val="24"/>
      <w:szCs w:val="24"/>
      <w:lang w:eastAsia="ar-SA"/>
    </w:rPr>
  </w:style>
  <w:style w:type="paragraph" w:customStyle="1" w:styleId="0-CitacoesLongas">
    <w:name w:val="0-CitacoesLongas"/>
    <w:basedOn w:val="Normal"/>
    <w:qFormat/>
    <w:pPr>
      <w:spacing w:before="180" w:after="180" w:line="240" w:lineRule="auto"/>
      <w:ind w:left="2268" w:firstLine="0"/>
    </w:pPr>
    <w:rPr>
      <w:sz w:val="20"/>
    </w:rPr>
  </w:style>
  <w:style w:type="paragraph" w:customStyle="1" w:styleId="0-Notas">
    <w:name w:val="0-Notas"/>
    <w:next w:val="Normal"/>
    <w:qFormat/>
    <w:pPr>
      <w:jc w:val="both"/>
    </w:pPr>
    <w:rPr>
      <w:rFonts w:ascii="Arial" w:eastAsia="Arial" w:hAnsi="Arial"/>
      <w:lang w:eastAsia="ar-SA"/>
    </w:rPr>
  </w:style>
  <w:style w:type="paragraph" w:customStyle="1" w:styleId="0-LegFigura">
    <w:name w:val="0-LegFigura"/>
    <w:next w:val="Normal"/>
    <w:qFormat/>
    <w:pPr>
      <w:jc w:val="both"/>
    </w:pPr>
    <w:rPr>
      <w:rFonts w:ascii="Arial" w:eastAsia="Arial" w:hAnsi="Arial"/>
      <w:lang w:eastAsia="ar-SA"/>
    </w:rPr>
  </w:style>
  <w:style w:type="paragraph" w:customStyle="1" w:styleId="0-Natureza">
    <w:name w:val="0-Natureza"/>
    <w:next w:val="Normal"/>
    <w:qFormat/>
    <w:pPr>
      <w:spacing w:before="2400"/>
      <w:ind w:left="4536"/>
      <w:jc w:val="both"/>
    </w:pPr>
    <w:rPr>
      <w:rFonts w:ascii="Arial" w:eastAsia="Arial" w:hAnsi="Arial"/>
      <w:sz w:val="24"/>
      <w:lang w:eastAsia="ar-SA"/>
    </w:rPr>
  </w:style>
  <w:style w:type="paragraph" w:customStyle="1" w:styleId="0-Autor">
    <w:name w:val="0-Autor"/>
    <w:next w:val="Normal"/>
    <w:qFormat/>
    <w:pPr>
      <w:jc w:val="center"/>
    </w:pPr>
    <w:rPr>
      <w:rFonts w:ascii="Arial" w:eastAsia="Arial" w:hAnsi="Arial"/>
      <w:b/>
      <w:caps/>
      <w:sz w:val="28"/>
      <w:lang w:eastAsia="ar-SA"/>
    </w:rPr>
  </w:style>
  <w:style w:type="paragraph" w:customStyle="1" w:styleId="0-TitTCC">
    <w:name w:val="0-TitTCC"/>
    <w:next w:val="Normal"/>
    <w:qFormat/>
    <w:pPr>
      <w:spacing w:before="3120"/>
      <w:jc w:val="center"/>
    </w:pPr>
    <w:rPr>
      <w:rFonts w:ascii="Arial" w:eastAsia="Arial" w:hAnsi="Arial"/>
      <w:b/>
      <w:caps/>
      <w:sz w:val="28"/>
      <w:lang w:eastAsia="ar-SA"/>
    </w:rPr>
  </w:style>
  <w:style w:type="paragraph" w:customStyle="1" w:styleId="0-SubTitTCC">
    <w:name w:val="0-SubTitTCC"/>
    <w:next w:val="Normal"/>
    <w:qFormat/>
    <w:pPr>
      <w:jc w:val="center"/>
    </w:pPr>
    <w:rPr>
      <w:rFonts w:ascii="Arial" w:eastAsia="Arial" w:hAnsi="Arial"/>
      <w:sz w:val="28"/>
      <w:lang w:eastAsia="ar-SA"/>
    </w:rPr>
  </w:style>
  <w:style w:type="paragraph" w:customStyle="1" w:styleId="0-IES">
    <w:name w:val="0-IES"/>
    <w:next w:val="Normal"/>
    <w:qFormat/>
    <w:pPr>
      <w:spacing w:after="3120"/>
      <w:jc w:val="center"/>
    </w:pPr>
    <w:rPr>
      <w:rFonts w:ascii="Arial" w:eastAsia="Arial" w:hAnsi="Arial"/>
      <w:b/>
      <w:lang w:eastAsia="ar-SA"/>
    </w:rPr>
  </w:style>
  <w:style w:type="paragraph" w:customStyle="1" w:styleId="0-Local">
    <w:name w:val="0-Local"/>
    <w:next w:val="Normal"/>
    <w:qFormat/>
    <w:pPr>
      <w:spacing w:before="5000"/>
      <w:jc w:val="center"/>
    </w:pPr>
    <w:rPr>
      <w:rFonts w:ascii="Arial" w:eastAsia="Arial" w:hAnsi="Arial"/>
      <w:b/>
      <w:sz w:val="28"/>
      <w:lang w:eastAsia="ar-SA"/>
    </w:rPr>
  </w:style>
  <w:style w:type="paragraph" w:customStyle="1" w:styleId="0-AutorAFR">
    <w:name w:val="0-AutorAFR"/>
    <w:next w:val="Normal"/>
    <w:qFormat/>
    <w:pPr>
      <w:jc w:val="center"/>
    </w:pPr>
    <w:rPr>
      <w:rFonts w:ascii="Arial" w:eastAsia="Arial" w:hAnsi="Arial"/>
      <w:b/>
      <w:caps/>
      <w:sz w:val="28"/>
      <w:lang w:eastAsia="ar-SA"/>
    </w:rPr>
  </w:style>
  <w:style w:type="paragraph" w:customStyle="1" w:styleId="0-TitAFR">
    <w:name w:val="0-TitAFR"/>
    <w:next w:val="Normal"/>
    <w:qFormat/>
    <w:pPr>
      <w:spacing w:before="5200"/>
      <w:jc w:val="center"/>
    </w:pPr>
    <w:rPr>
      <w:rFonts w:ascii="Arial" w:eastAsia="Arial" w:hAnsi="Arial"/>
      <w:b/>
      <w:caps/>
      <w:sz w:val="28"/>
      <w:lang w:eastAsia="ar-SA"/>
    </w:rPr>
  </w:style>
  <w:style w:type="paragraph" w:customStyle="1" w:styleId="0-Data">
    <w:name w:val="0-Data"/>
    <w:next w:val="Normal"/>
    <w:qFormat/>
    <w:pPr>
      <w:jc w:val="center"/>
    </w:pPr>
    <w:rPr>
      <w:rFonts w:ascii="Arial" w:eastAsia="Arial" w:hAnsi="Arial"/>
      <w:b/>
      <w:sz w:val="28"/>
      <w:lang w:eastAsia="ar-SA"/>
    </w:rPr>
  </w:style>
  <w:style w:type="paragraph" w:customStyle="1" w:styleId="0-Dedicatoria">
    <w:name w:val="0-Dedicatoria"/>
    <w:next w:val="Normal"/>
    <w:qFormat/>
    <w:pPr>
      <w:spacing w:before="6000"/>
      <w:ind w:left="4536"/>
      <w:jc w:val="both"/>
    </w:pPr>
    <w:rPr>
      <w:rFonts w:ascii="Arial" w:eastAsia="Arial" w:hAnsi="Arial"/>
      <w:sz w:val="24"/>
      <w:lang w:eastAsia="ar-SA"/>
    </w:rPr>
  </w:style>
  <w:style w:type="paragraph" w:customStyle="1" w:styleId="0-TitAgradec">
    <w:name w:val="0-TitAgradec"/>
    <w:basedOn w:val="Normal"/>
    <w:qFormat/>
    <w:pPr>
      <w:spacing w:before="1200" w:after="1200" w:line="240" w:lineRule="auto"/>
      <w:ind w:firstLine="0"/>
      <w:jc w:val="center"/>
    </w:pPr>
    <w:rPr>
      <w:b/>
      <w:caps/>
      <w:sz w:val="28"/>
    </w:rPr>
  </w:style>
  <w:style w:type="paragraph" w:customStyle="1" w:styleId="0-TextoAgradec">
    <w:name w:val="0-TextoAgradec"/>
    <w:next w:val="Normal"/>
    <w:qFormat/>
    <w:pPr>
      <w:spacing w:line="360" w:lineRule="auto"/>
      <w:ind w:left="1701"/>
    </w:pPr>
    <w:rPr>
      <w:rFonts w:ascii="Arial" w:eastAsia="Arial" w:hAnsi="Arial"/>
      <w:sz w:val="24"/>
      <w:lang w:eastAsia="ar-SA"/>
    </w:rPr>
  </w:style>
  <w:style w:type="paragraph" w:customStyle="1" w:styleId="0-Epigrafe">
    <w:name w:val="0-Epigrafe"/>
    <w:next w:val="Normal"/>
    <w:qFormat/>
    <w:pPr>
      <w:spacing w:before="6000"/>
      <w:ind w:left="4536"/>
    </w:pPr>
    <w:rPr>
      <w:rFonts w:ascii="Arial" w:eastAsia="Arial" w:hAnsi="Arial"/>
      <w:i/>
      <w:sz w:val="24"/>
      <w:lang w:eastAsia="ar-SA"/>
    </w:rPr>
  </w:style>
  <w:style w:type="paragraph" w:customStyle="1" w:styleId="0-AutorEpigr">
    <w:name w:val="0-AutorEpigr"/>
    <w:next w:val="Normal"/>
    <w:qFormat/>
    <w:pPr>
      <w:jc w:val="right"/>
    </w:pPr>
    <w:rPr>
      <w:rFonts w:ascii="Arial" w:eastAsia="Arial" w:hAnsi="Arial"/>
      <w:sz w:val="24"/>
      <w:lang w:eastAsia="ar-SA"/>
    </w:rPr>
  </w:style>
  <w:style w:type="paragraph" w:customStyle="1" w:styleId="0-TitResumo">
    <w:name w:val="0-TitResumo"/>
    <w:next w:val="Normal"/>
    <w:qFormat/>
    <w:pPr>
      <w:spacing w:before="1200" w:after="1200"/>
      <w:jc w:val="center"/>
    </w:pPr>
    <w:rPr>
      <w:rFonts w:ascii="Arial" w:eastAsia="Arial" w:hAnsi="Arial"/>
      <w:b/>
      <w:caps/>
      <w:sz w:val="28"/>
      <w:lang w:eastAsia="ar-SA"/>
    </w:rPr>
  </w:style>
  <w:style w:type="paragraph" w:customStyle="1" w:styleId="0-TextoResumo">
    <w:name w:val="0-TextoResumo"/>
    <w:next w:val="Normal"/>
    <w:qFormat/>
    <w:pPr>
      <w:jc w:val="both"/>
    </w:pPr>
    <w:rPr>
      <w:rFonts w:ascii="Arial" w:eastAsia="Arial" w:hAnsi="Arial"/>
      <w:sz w:val="24"/>
      <w:lang w:eastAsia="ar-SA"/>
    </w:rPr>
  </w:style>
  <w:style w:type="paragraph" w:customStyle="1" w:styleId="0-TitTextoSemNum">
    <w:name w:val="0-TitTextoSemNum"/>
    <w:next w:val="Normal"/>
    <w:qFormat/>
    <w:pPr>
      <w:pageBreakBefore/>
      <w:spacing w:line="360" w:lineRule="auto"/>
    </w:pPr>
    <w:rPr>
      <w:rFonts w:ascii="Arial" w:eastAsia="Arial" w:hAnsi="Arial"/>
      <w:b/>
      <w:sz w:val="24"/>
      <w:lang w:eastAsia="ar-SA"/>
    </w:rPr>
  </w:style>
  <w:style w:type="paragraph" w:customStyle="1" w:styleId="0-TitTextoComNum">
    <w:name w:val="0-TitTextoComNum"/>
    <w:next w:val="Normal"/>
    <w:qFormat/>
    <w:pPr>
      <w:numPr>
        <w:numId w:val="3"/>
      </w:numPr>
      <w:spacing w:after="180" w:line="360" w:lineRule="auto"/>
    </w:pPr>
    <w:rPr>
      <w:rFonts w:ascii="Arial" w:eastAsia="Arial" w:hAnsi="Arial"/>
      <w:b/>
      <w:caps/>
      <w:sz w:val="24"/>
      <w:lang w:eastAsia="ar-SA"/>
    </w:rPr>
  </w:style>
  <w:style w:type="paragraph" w:customStyle="1" w:styleId="0-SubTitComNum">
    <w:name w:val="0-SubTitComNum"/>
    <w:next w:val="Normal"/>
    <w:qFormat/>
    <w:pPr>
      <w:numPr>
        <w:numId w:val="4"/>
      </w:numPr>
      <w:spacing w:before="720" w:after="720"/>
    </w:pPr>
    <w:rPr>
      <w:rFonts w:ascii="Arial" w:eastAsia="Arial" w:hAnsi="Arial"/>
      <w:sz w:val="24"/>
      <w:lang w:eastAsia="ar-SA"/>
    </w:rPr>
  </w:style>
  <w:style w:type="paragraph" w:customStyle="1" w:styleId="0-LocalAFR">
    <w:name w:val="0-LocalAFR"/>
    <w:next w:val="Normal"/>
    <w:qFormat/>
    <w:pPr>
      <w:spacing w:before="2400"/>
      <w:jc w:val="center"/>
    </w:pPr>
    <w:rPr>
      <w:rFonts w:ascii="Arial" w:eastAsia="Arial" w:hAnsi="Arial"/>
      <w:b/>
      <w:sz w:val="28"/>
      <w:lang w:eastAsia="ar-SA"/>
    </w:rPr>
  </w:style>
  <w:style w:type="paragraph" w:customStyle="1" w:styleId="0-TextoNormal">
    <w:name w:val="0-TextoNormal"/>
    <w:next w:val="Normal"/>
    <w:qFormat/>
    <w:pPr>
      <w:spacing w:line="360" w:lineRule="auto"/>
      <w:ind w:left="1418"/>
      <w:jc w:val="both"/>
    </w:pPr>
    <w:rPr>
      <w:rFonts w:ascii="Arial" w:eastAsia="Arial" w:hAnsi="Arial"/>
      <w:sz w:val="24"/>
      <w:szCs w:val="24"/>
      <w:lang w:eastAsia="ar-SA"/>
    </w:rPr>
  </w:style>
  <w:style w:type="paragraph" w:customStyle="1" w:styleId="0-LocalAPOV">
    <w:name w:val="0-LocalAPOV"/>
    <w:next w:val="Normal"/>
    <w:qFormat/>
    <w:pPr>
      <w:spacing w:before="1200" w:after="960"/>
      <w:jc w:val="center"/>
    </w:pPr>
    <w:rPr>
      <w:rFonts w:ascii="Arial" w:eastAsia="Arial" w:hAnsi="Arial"/>
      <w:sz w:val="24"/>
      <w:lang w:eastAsia="ar-SA"/>
    </w:rPr>
  </w:style>
  <w:style w:type="paragraph" w:customStyle="1" w:styleId="0-TitTCCAprov">
    <w:name w:val="0-TitTCCAprov"/>
    <w:basedOn w:val="0-TitTCC"/>
    <w:next w:val="Normal"/>
    <w:qFormat/>
    <w:pPr>
      <w:spacing w:before="2400"/>
    </w:pPr>
  </w:style>
  <w:style w:type="paragraph" w:customStyle="1" w:styleId="0-Banca">
    <w:name w:val="0-Banca"/>
    <w:next w:val="Normal"/>
    <w:qFormat/>
    <w:pPr>
      <w:spacing w:before="180"/>
      <w:jc w:val="both"/>
    </w:pPr>
    <w:rPr>
      <w:rFonts w:ascii="Arial" w:eastAsia="Arial" w:hAnsi="Arial"/>
      <w:sz w:val="24"/>
      <w:lang w:eastAsia="ar-SA"/>
    </w:rPr>
  </w:style>
  <w:style w:type="paragraph" w:customStyle="1" w:styleId="0-TitCap1">
    <w:name w:val="0-TitCap1"/>
    <w:next w:val="Normal"/>
    <w:qFormat/>
    <w:pPr>
      <w:numPr>
        <w:numId w:val="2"/>
      </w:numPr>
      <w:spacing w:before="720" w:after="720"/>
    </w:pPr>
    <w:rPr>
      <w:rFonts w:ascii="Arial" w:eastAsia="Arial" w:hAnsi="Arial"/>
      <w:b/>
      <w:caps/>
      <w:sz w:val="24"/>
      <w:lang w:eastAsia="ar-SA"/>
    </w:rPr>
  </w:style>
  <w:style w:type="paragraph" w:customStyle="1" w:styleId="0-TitCap2">
    <w:name w:val="0-TitCap2"/>
    <w:next w:val="Normal"/>
    <w:qFormat/>
    <w:pPr>
      <w:tabs>
        <w:tab w:val="left" w:pos="0"/>
      </w:tabs>
      <w:spacing w:before="720" w:after="720"/>
      <w:ind w:left="432" w:hanging="432"/>
    </w:pPr>
    <w:rPr>
      <w:rFonts w:ascii="Arial" w:eastAsia="Arial" w:hAnsi="Arial"/>
      <w:caps/>
      <w:sz w:val="24"/>
      <w:lang w:eastAsia="ar-SA"/>
    </w:rPr>
  </w:style>
  <w:style w:type="paragraph" w:customStyle="1" w:styleId="0-TitCap3">
    <w:name w:val="0-TitCap3"/>
    <w:next w:val="Normal"/>
    <w:qFormat/>
    <w:pPr>
      <w:tabs>
        <w:tab w:val="left" w:pos="0"/>
      </w:tabs>
      <w:spacing w:before="720" w:after="720"/>
      <w:ind w:left="432" w:hanging="432"/>
    </w:pPr>
    <w:rPr>
      <w:rFonts w:ascii="Arial" w:eastAsia="Arial" w:hAnsi="Arial"/>
      <w:sz w:val="24"/>
      <w:lang w:eastAsia="ar-SA"/>
    </w:rPr>
  </w:style>
  <w:style w:type="paragraph" w:styleId="Cabealho">
    <w:name w:val="header"/>
    <w:basedOn w:val="Normal"/>
    <w:uiPriority w:val="99"/>
    <w:pPr>
      <w:tabs>
        <w:tab w:val="center" w:pos="4513"/>
        <w:tab w:val="right" w:pos="9026"/>
      </w:tabs>
    </w:pPr>
  </w:style>
  <w:style w:type="paragraph" w:customStyle="1" w:styleId="Ttulodocurso">
    <w:name w:val="Título do curso"/>
    <w:basedOn w:val="0-TitTCC"/>
    <w:qFormat/>
    <w:pPr>
      <w:spacing w:before="0"/>
    </w:pPr>
  </w:style>
  <w:style w:type="paragraph" w:customStyle="1" w:styleId="TabeladeGrade31">
    <w:name w:val="Tabela de Grade 31"/>
    <w:basedOn w:val="Ttulo1"/>
    <w:next w:val="Normal"/>
    <w:uiPriority w:val="39"/>
    <w:semiHidden/>
    <w:unhideWhenUsed/>
    <w:qFormat/>
    <w:rsid w:val="002F03A6"/>
    <w:pPr>
      <w:ind w:firstLine="0"/>
      <w:jc w:val="left"/>
      <w:outlineLvl w:val="9"/>
    </w:pPr>
    <w:rPr>
      <w:rFonts w:ascii="Cambria" w:hAnsi="Cambria"/>
      <w:color w:val="365F91"/>
      <w:lang w:eastAsia="en-US"/>
    </w:rPr>
  </w:style>
  <w:style w:type="paragraph" w:customStyle="1" w:styleId="SombreamentoEscuro-nfase11">
    <w:name w:val="Sombreamento Escuro - Ênfase 11"/>
    <w:uiPriority w:val="99"/>
    <w:semiHidden/>
    <w:qFormat/>
    <w:rsid w:val="00794773"/>
    <w:rPr>
      <w:rFonts w:ascii="Arial" w:hAnsi="Arial"/>
      <w:sz w:val="24"/>
      <w:lang w:eastAsia="ar-SA"/>
    </w:rPr>
  </w:style>
  <w:style w:type="paragraph" w:customStyle="1" w:styleId="0-BancaComponentes">
    <w:name w:val="0-BancaComponentes"/>
    <w:next w:val="Normal"/>
    <w:qFormat/>
    <w:rsid w:val="000A1072"/>
    <w:rPr>
      <w:rFonts w:ascii="Arial" w:eastAsia="Calibri" w:hAnsi="Arial"/>
      <w:sz w:val="24"/>
      <w:szCs w:val="22"/>
      <w:lang w:eastAsia="en-US"/>
    </w:rPr>
  </w:style>
  <w:style w:type="paragraph" w:customStyle="1" w:styleId="0-BancaInstituicao">
    <w:name w:val="0-BancaInstituicao"/>
    <w:next w:val="Normal"/>
    <w:qFormat/>
    <w:rsid w:val="000A1072"/>
    <w:pPr>
      <w:spacing w:after="200"/>
    </w:pPr>
    <w:rPr>
      <w:rFonts w:ascii="Arial" w:eastAsia="Calibri" w:hAnsi="Arial"/>
      <w:sz w:val="24"/>
      <w:szCs w:val="22"/>
      <w:lang w:eastAsia="en-US"/>
    </w:rPr>
  </w:style>
  <w:style w:type="paragraph" w:customStyle="1" w:styleId="0-NaturezaFolhaAPROV">
    <w:name w:val="0-NaturezaFolhaAPROV"/>
    <w:next w:val="Normal"/>
    <w:qFormat/>
    <w:rsid w:val="000A1072"/>
    <w:pPr>
      <w:spacing w:before="1700"/>
      <w:ind w:left="4536"/>
      <w:jc w:val="both"/>
    </w:pPr>
    <w:rPr>
      <w:rFonts w:ascii="Arial" w:eastAsia="Calibri" w:hAnsi="Arial"/>
      <w:sz w:val="24"/>
      <w:szCs w:val="22"/>
      <w:lang w:eastAsia="en-US"/>
    </w:rPr>
  </w:style>
  <w:style w:type="paragraph" w:customStyle="1" w:styleId="0-Normal">
    <w:name w:val="0-Normal"/>
    <w:qFormat/>
    <w:rsid w:val="000A1072"/>
    <w:pPr>
      <w:spacing w:line="360" w:lineRule="auto"/>
      <w:ind w:firstLine="1418"/>
      <w:jc w:val="both"/>
    </w:pPr>
    <w:rPr>
      <w:rFonts w:ascii="Arial" w:eastAsia="Calibri" w:hAnsi="Arial"/>
      <w:sz w:val="24"/>
      <w:szCs w:val="22"/>
      <w:lang w:eastAsia="en-US"/>
    </w:rPr>
  </w:style>
  <w:style w:type="paragraph" w:customStyle="1" w:styleId="0-TituloFolhaAPROV">
    <w:name w:val="0-TituloFolhaAPROV"/>
    <w:next w:val="0-Normal"/>
    <w:qFormat/>
    <w:rsid w:val="000A1072"/>
    <w:pPr>
      <w:spacing w:before="2000" w:line="360" w:lineRule="auto"/>
      <w:jc w:val="center"/>
    </w:pPr>
    <w:rPr>
      <w:rFonts w:ascii="Arial" w:eastAsia="Calibri" w:hAnsi="Arial"/>
      <w:b/>
      <w:caps/>
      <w:sz w:val="28"/>
      <w:szCs w:val="22"/>
      <w:lang w:eastAsia="en-US"/>
    </w:rPr>
  </w:style>
  <w:style w:type="paragraph" w:customStyle="1" w:styleId="Estilo1">
    <w:name w:val="Estilo1"/>
    <w:basedOn w:val="Normal"/>
    <w:qFormat/>
    <w:rsid w:val="00BA547D"/>
    <w:pPr>
      <w:suppressAutoHyphens w:val="0"/>
      <w:spacing w:after="200" w:line="480" w:lineRule="auto"/>
      <w:ind w:firstLine="0"/>
    </w:pPr>
    <w:rPr>
      <w:rFonts w:eastAsia="Calibri" w:cs="Arial"/>
      <w:b/>
      <w:sz w:val="28"/>
      <w:szCs w:val="28"/>
      <w:lang w:eastAsia="en-US"/>
    </w:rPr>
  </w:style>
  <w:style w:type="paragraph" w:styleId="PargrafodaLista">
    <w:name w:val="List Paragraph"/>
    <w:basedOn w:val="Normal"/>
    <w:uiPriority w:val="34"/>
    <w:qFormat/>
    <w:rsid w:val="009B423C"/>
    <w:pPr>
      <w:suppressAutoHyphens w:val="0"/>
      <w:spacing w:after="200" w:line="276" w:lineRule="auto"/>
      <w:ind w:left="720" w:firstLine="0"/>
      <w:contextualSpacing/>
      <w:jc w:val="left"/>
    </w:pPr>
    <w:rPr>
      <w:rFonts w:ascii="Calibri" w:eastAsia="Calibri" w:hAnsi="Calibri"/>
      <w:sz w:val="22"/>
      <w:szCs w:val="22"/>
      <w:lang w:eastAsia="en-US"/>
    </w:rPr>
  </w:style>
  <w:style w:type="paragraph" w:styleId="SemEspaamento">
    <w:name w:val="No Spacing"/>
    <w:uiPriority w:val="1"/>
    <w:qFormat/>
    <w:rsid w:val="00487393"/>
    <w:rPr>
      <w:rFonts w:ascii="Calibri" w:eastAsia="Calibri" w:hAnsi="Calibri"/>
      <w:sz w:val="22"/>
      <w:szCs w:val="22"/>
      <w:lang w:eastAsia="en-US"/>
    </w:rPr>
  </w:style>
  <w:style w:type="paragraph" w:customStyle="1" w:styleId="RME-Resumo">
    <w:name w:val="RME - Resumo"/>
    <w:basedOn w:val="Normal"/>
    <w:qFormat/>
    <w:rsid w:val="00BD099F"/>
    <w:pPr>
      <w:numPr>
        <w:numId w:val="5"/>
      </w:numPr>
      <w:suppressAutoHyphens w:val="0"/>
      <w:spacing w:before="80" w:line="240" w:lineRule="auto"/>
    </w:pPr>
    <w:rPr>
      <w:rFonts w:ascii="Times New Roman" w:hAnsi="Times New Roman"/>
      <w:sz w:val="18"/>
      <w:lang w:eastAsia="pt-BR"/>
    </w:rPr>
  </w:style>
  <w:style w:type="table" w:styleId="Tabelacomgrade">
    <w:name w:val="Table Grid"/>
    <w:basedOn w:val="Tabelanormal"/>
    <w:uiPriority w:val="59"/>
    <w:rsid w:val="00060B2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elacomgrade1">
    <w:name w:val="Tabela com grade1"/>
    <w:basedOn w:val="Tabelanormal"/>
    <w:uiPriority w:val="39"/>
    <w:rsid w:val="001F77AA"/>
    <w:rPr>
      <w:sz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rpo">
    <w:name w:val="Corpo"/>
    <w:basedOn w:val="Normal"/>
    <w:qFormat/>
    <w:rsid w:val="00EA6D77"/>
    <w:pPr>
      <w:suppressAutoHyphens w:val="0"/>
      <w:ind w:firstLine="709"/>
    </w:pPr>
    <w:rPr>
      <w:rFonts w:eastAsiaTheme="minorHAnsi" w:cstheme="minorBidi"/>
      <w:szCs w:val="22"/>
      <w:lang w:eastAsia="en-US"/>
    </w:rPr>
  </w:style>
  <w:style w:type="table" w:styleId="TabeladeGrade3-nfase5">
    <w:name w:val="Grid Table 3 Accent 5"/>
    <w:basedOn w:val="Tabelanormal"/>
    <w:uiPriority w:val="48"/>
    <w:rsid w:val="00EA6D77"/>
    <w:pPr>
      <w:suppressAutoHyphens w:val="0"/>
    </w:pPr>
    <w:rPr>
      <w:rFonts w:asciiTheme="minorHAnsi" w:eastAsiaTheme="minorHAnsi" w:hAnsiTheme="minorHAnsi" w:cstheme="minorBidi"/>
      <w:kern w:val="2"/>
      <w:sz w:val="22"/>
      <w:szCs w:val="22"/>
      <w:lang w:eastAsia="en-US"/>
      <w14:ligatures w14:val="standardContextual"/>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customStyle="1" w:styleId="Tabelacomgrade2">
    <w:name w:val="Tabela com grade2"/>
    <w:basedOn w:val="Tabelanormal"/>
    <w:next w:val="Tabelacomgrade"/>
    <w:uiPriority w:val="39"/>
    <w:rsid w:val="007F3A18"/>
    <w:pPr>
      <w:suppressAutoHyphens w:val="0"/>
    </w:pPr>
    <w:rPr>
      <w:rFonts w:ascii="Calibri" w:eastAsia="Calibri" w:hAnsi="Calibri"/>
      <w:kern w:val="2"/>
      <w:sz w:val="22"/>
      <w:szCs w:val="22"/>
      <w:lang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comgrade3">
    <w:name w:val="Tabela com grade3"/>
    <w:basedOn w:val="Tabelanormal"/>
    <w:next w:val="Tabelacomgrade"/>
    <w:uiPriority w:val="39"/>
    <w:rsid w:val="007F3A18"/>
    <w:pPr>
      <w:suppressAutoHyphens w:val="0"/>
    </w:pPr>
    <w:rPr>
      <w:rFonts w:ascii="Calibri" w:eastAsia="Calibri" w:hAnsi="Calibri"/>
      <w:kern w:val="2"/>
      <w:sz w:val="22"/>
      <w:szCs w:val="22"/>
      <w:lang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comgrade4">
    <w:name w:val="Tabela com grade4"/>
    <w:basedOn w:val="Tabelanormal"/>
    <w:next w:val="Tabelacomgrade"/>
    <w:uiPriority w:val="39"/>
    <w:rsid w:val="007F3A18"/>
    <w:pPr>
      <w:suppressAutoHyphens w:val="0"/>
    </w:pPr>
    <w:rPr>
      <w:rFonts w:ascii="Calibri" w:eastAsia="Calibri" w:hAnsi="Calibri"/>
      <w:kern w:val="2"/>
      <w:sz w:val="22"/>
      <w:szCs w:val="22"/>
      <w:lang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entsHeading">
    <w:name w:val="Contents Heading"/>
    <w:basedOn w:val="Heading"/>
    <w:rsid w:val="007F3A18"/>
    <w:pPr>
      <w:suppressLineNumbers/>
    </w:pPr>
    <w:rPr>
      <w:b/>
      <w:bCs/>
      <w:sz w:val="32"/>
      <w:szCs w:val="32"/>
    </w:rPr>
  </w:style>
  <w:style w:type="paragraph" w:customStyle="1" w:styleId="Framecontents0">
    <w:name w:val="Frame contents"/>
    <w:basedOn w:val="Corpodetexto"/>
    <w:rsid w:val="007F3A18"/>
  </w:style>
  <w:style w:type="table" w:customStyle="1" w:styleId="TableNormal">
    <w:name w:val="Table Normal"/>
    <w:uiPriority w:val="2"/>
    <w:semiHidden/>
    <w:unhideWhenUsed/>
    <w:qFormat/>
    <w:rsid w:val="007F3A18"/>
    <w:pPr>
      <w:widowControl w:val="0"/>
      <w:suppressAutoHyphens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7F3A18"/>
    <w:pPr>
      <w:widowControl w:val="0"/>
      <w:suppressAutoHyphens w:val="0"/>
      <w:autoSpaceDE w:val="0"/>
      <w:autoSpaceDN w:val="0"/>
      <w:spacing w:line="229" w:lineRule="exact"/>
      <w:ind w:left="107" w:firstLine="0"/>
      <w:jc w:val="left"/>
    </w:pPr>
    <w:rPr>
      <w:rFonts w:ascii="Arial MT" w:eastAsia="Arial MT" w:hAnsi="Arial MT" w:cs="Arial MT"/>
      <w:sz w:val="22"/>
      <w:szCs w:val="22"/>
      <w:lang w:val="pt-PT" w:eastAsia="en-US"/>
    </w:rPr>
  </w:style>
  <w:style w:type="character" w:styleId="MenoPendente">
    <w:name w:val="Unresolved Mention"/>
    <w:basedOn w:val="Fontepargpadro"/>
    <w:uiPriority w:val="99"/>
    <w:semiHidden/>
    <w:unhideWhenUsed/>
    <w:rsid w:val="00E767D6"/>
    <w:rPr>
      <w:color w:val="605E5C"/>
      <w:shd w:val="clear" w:color="auto" w:fill="E1DFDD"/>
    </w:rPr>
  </w:style>
  <w:style w:type="paragraph" w:customStyle="1" w:styleId="Ttulo41">
    <w:name w:val="Título 41"/>
    <w:basedOn w:val="Normal"/>
    <w:next w:val="Normal"/>
    <w:uiPriority w:val="9"/>
    <w:semiHidden/>
    <w:unhideWhenUsed/>
    <w:qFormat/>
    <w:rsid w:val="00DB0BAA"/>
    <w:pPr>
      <w:keepNext/>
      <w:keepLines/>
      <w:suppressAutoHyphens w:val="0"/>
      <w:spacing w:before="80" w:after="40" w:line="259" w:lineRule="auto"/>
      <w:ind w:firstLine="0"/>
      <w:jc w:val="left"/>
      <w:outlineLvl w:val="3"/>
    </w:pPr>
    <w:rPr>
      <w:rFonts w:ascii="Aptos" w:hAnsi="Aptos"/>
      <w:i/>
      <w:iCs/>
      <w:color w:val="0F4761"/>
      <w:kern w:val="2"/>
      <w:sz w:val="22"/>
      <w:szCs w:val="22"/>
      <w:lang w:eastAsia="en-US"/>
      <w14:ligatures w14:val="standardContextual"/>
    </w:rPr>
  </w:style>
  <w:style w:type="paragraph" w:customStyle="1" w:styleId="Ttulo61">
    <w:name w:val="Título 61"/>
    <w:basedOn w:val="Normal"/>
    <w:next w:val="Normal"/>
    <w:uiPriority w:val="9"/>
    <w:semiHidden/>
    <w:unhideWhenUsed/>
    <w:qFormat/>
    <w:rsid w:val="00DB0BAA"/>
    <w:pPr>
      <w:keepNext/>
      <w:keepLines/>
      <w:suppressAutoHyphens w:val="0"/>
      <w:spacing w:before="40" w:line="259" w:lineRule="auto"/>
      <w:ind w:firstLine="0"/>
      <w:jc w:val="left"/>
      <w:outlineLvl w:val="5"/>
    </w:pPr>
    <w:rPr>
      <w:rFonts w:ascii="Aptos" w:hAnsi="Aptos"/>
      <w:i/>
      <w:iCs/>
      <w:color w:val="595959"/>
      <w:kern w:val="2"/>
      <w:sz w:val="22"/>
      <w:szCs w:val="22"/>
      <w:lang w:eastAsia="en-US"/>
      <w14:ligatures w14:val="standardContextual"/>
    </w:rPr>
  </w:style>
  <w:style w:type="paragraph" w:customStyle="1" w:styleId="Ttulo71">
    <w:name w:val="Título 71"/>
    <w:basedOn w:val="Normal"/>
    <w:next w:val="Normal"/>
    <w:uiPriority w:val="9"/>
    <w:semiHidden/>
    <w:unhideWhenUsed/>
    <w:qFormat/>
    <w:rsid w:val="00DB0BAA"/>
    <w:pPr>
      <w:keepNext/>
      <w:keepLines/>
      <w:suppressAutoHyphens w:val="0"/>
      <w:spacing w:before="40" w:line="259" w:lineRule="auto"/>
      <w:ind w:firstLine="0"/>
      <w:jc w:val="left"/>
      <w:outlineLvl w:val="6"/>
    </w:pPr>
    <w:rPr>
      <w:rFonts w:ascii="Aptos" w:hAnsi="Aptos"/>
      <w:color w:val="595959"/>
      <w:kern w:val="2"/>
      <w:sz w:val="22"/>
      <w:szCs w:val="22"/>
      <w:lang w:eastAsia="en-US"/>
      <w14:ligatures w14:val="standardContextual"/>
    </w:rPr>
  </w:style>
  <w:style w:type="paragraph" w:customStyle="1" w:styleId="Ttulo81">
    <w:name w:val="Título 81"/>
    <w:basedOn w:val="Normal"/>
    <w:next w:val="Normal"/>
    <w:uiPriority w:val="9"/>
    <w:semiHidden/>
    <w:unhideWhenUsed/>
    <w:qFormat/>
    <w:rsid w:val="00DB0BAA"/>
    <w:pPr>
      <w:keepNext/>
      <w:keepLines/>
      <w:suppressAutoHyphens w:val="0"/>
      <w:spacing w:line="259" w:lineRule="auto"/>
      <w:ind w:firstLine="0"/>
      <w:jc w:val="left"/>
      <w:outlineLvl w:val="7"/>
    </w:pPr>
    <w:rPr>
      <w:rFonts w:ascii="Aptos" w:hAnsi="Aptos"/>
      <w:i/>
      <w:iCs/>
      <w:color w:val="272727"/>
      <w:kern w:val="2"/>
      <w:sz w:val="22"/>
      <w:szCs w:val="22"/>
      <w:lang w:eastAsia="en-US"/>
      <w14:ligatures w14:val="standardContextual"/>
    </w:rPr>
  </w:style>
  <w:style w:type="paragraph" w:customStyle="1" w:styleId="Ttulo91">
    <w:name w:val="Título 91"/>
    <w:basedOn w:val="Normal"/>
    <w:next w:val="Normal"/>
    <w:uiPriority w:val="9"/>
    <w:semiHidden/>
    <w:unhideWhenUsed/>
    <w:qFormat/>
    <w:rsid w:val="00DB0BAA"/>
    <w:pPr>
      <w:keepNext/>
      <w:keepLines/>
      <w:suppressAutoHyphens w:val="0"/>
      <w:spacing w:line="259" w:lineRule="auto"/>
      <w:ind w:firstLine="0"/>
      <w:jc w:val="left"/>
      <w:outlineLvl w:val="8"/>
    </w:pPr>
    <w:rPr>
      <w:rFonts w:ascii="Aptos" w:hAnsi="Aptos"/>
      <w:color w:val="272727"/>
      <w:kern w:val="2"/>
      <w:sz w:val="22"/>
      <w:szCs w:val="22"/>
      <w:lang w:eastAsia="en-US"/>
      <w14:ligatures w14:val="standardContextual"/>
    </w:rPr>
  </w:style>
  <w:style w:type="numbering" w:customStyle="1" w:styleId="Semlista1">
    <w:name w:val="Sem lista1"/>
    <w:next w:val="Semlista"/>
    <w:uiPriority w:val="99"/>
    <w:semiHidden/>
    <w:unhideWhenUsed/>
    <w:rsid w:val="00DB0BAA"/>
  </w:style>
  <w:style w:type="character" w:customStyle="1" w:styleId="Ttulo4Char">
    <w:name w:val="Título 4 Char"/>
    <w:basedOn w:val="Fontepargpadro"/>
    <w:link w:val="Ttulo4"/>
    <w:uiPriority w:val="9"/>
    <w:semiHidden/>
    <w:rsid w:val="00DB0BAA"/>
    <w:rPr>
      <w:rFonts w:eastAsia="Times New Roman" w:cs="Times New Roman"/>
      <w:i/>
      <w:iCs/>
      <w:color w:val="0F4761"/>
    </w:rPr>
  </w:style>
  <w:style w:type="character" w:customStyle="1" w:styleId="Ttulo6Char">
    <w:name w:val="Título 6 Char"/>
    <w:basedOn w:val="Fontepargpadro"/>
    <w:link w:val="Ttulo6"/>
    <w:uiPriority w:val="9"/>
    <w:semiHidden/>
    <w:rsid w:val="00DB0BAA"/>
    <w:rPr>
      <w:rFonts w:eastAsia="Times New Roman" w:cs="Times New Roman"/>
      <w:i/>
      <w:iCs/>
      <w:color w:val="595959"/>
    </w:rPr>
  </w:style>
  <w:style w:type="character" w:customStyle="1" w:styleId="Ttulo7Char">
    <w:name w:val="Título 7 Char"/>
    <w:basedOn w:val="Fontepargpadro"/>
    <w:link w:val="Ttulo7"/>
    <w:uiPriority w:val="9"/>
    <w:semiHidden/>
    <w:rsid w:val="00DB0BAA"/>
    <w:rPr>
      <w:rFonts w:eastAsia="Times New Roman" w:cs="Times New Roman"/>
      <w:color w:val="595959"/>
    </w:rPr>
  </w:style>
  <w:style w:type="character" w:customStyle="1" w:styleId="Ttulo8Char">
    <w:name w:val="Título 8 Char"/>
    <w:basedOn w:val="Fontepargpadro"/>
    <w:link w:val="Ttulo8"/>
    <w:uiPriority w:val="9"/>
    <w:semiHidden/>
    <w:rsid w:val="00DB0BAA"/>
    <w:rPr>
      <w:rFonts w:eastAsia="Times New Roman" w:cs="Times New Roman"/>
      <w:i/>
      <w:iCs/>
      <w:color w:val="272727"/>
    </w:rPr>
  </w:style>
  <w:style w:type="character" w:customStyle="1" w:styleId="Ttulo9Char">
    <w:name w:val="Título 9 Char"/>
    <w:basedOn w:val="Fontepargpadro"/>
    <w:link w:val="Ttulo9"/>
    <w:uiPriority w:val="9"/>
    <w:semiHidden/>
    <w:rsid w:val="00DB0BAA"/>
    <w:rPr>
      <w:rFonts w:eastAsia="Times New Roman" w:cs="Times New Roman"/>
      <w:color w:val="272727"/>
    </w:rPr>
  </w:style>
  <w:style w:type="paragraph" w:customStyle="1" w:styleId="Ttulo10">
    <w:name w:val="Título1"/>
    <w:basedOn w:val="Normal"/>
    <w:next w:val="Normal"/>
    <w:uiPriority w:val="10"/>
    <w:qFormat/>
    <w:rsid w:val="00DB0BAA"/>
    <w:pPr>
      <w:suppressAutoHyphens w:val="0"/>
      <w:spacing w:after="80" w:line="240" w:lineRule="auto"/>
      <w:ind w:firstLine="0"/>
      <w:contextualSpacing/>
      <w:jc w:val="left"/>
    </w:pPr>
    <w:rPr>
      <w:rFonts w:ascii="Aptos Display" w:hAnsi="Aptos Display"/>
      <w:spacing w:val="-10"/>
      <w:kern w:val="28"/>
      <w:sz w:val="56"/>
      <w:szCs w:val="56"/>
      <w:lang w:eastAsia="en-US"/>
      <w14:ligatures w14:val="standardContextual"/>
    </w:rPr>
  </w:style>
  <w:style w:type="character" w:customStyle="1" w:styleId="TtuloChar">
    <w:name w:val="Título Char"/>
    <w:basedOn w:val="Fontepargpadro"/>
    <w:link w:val="Ttulo"/>
    <w:uiPriority w:val="10"/>
    <w:rsid w:val="00DB0BAA"/>
    <w:rPr>
      <w:rFonts w:ascii="Aptos Display" w:eastAsia="Times New Roman" w:hAnsi="Aptos Display" w:cs="Times New Roman"/>
      <w:spacing w:val="-10"/>
      <w:kern w:val="28"/>
      <w:sz w:val="56"/>
      <w:szCs w:val="56"/>
    </w:rPr>
  </w:style>
  <w:style w:type="paragraph" w:customStyle="1" w:styleId="Subttulo1">
    <w:name w:val="Subtítulo1"/>
    <w:basedOn w:val="Normal"/>
    <w:next w:val="Normal"/>
    <w:uiPriority w:val="11"/>
    <w:qFormat/>
    <w:rsid w:val="00DB0BAA"/>
    <w:pPr>
      <w:numPr>
        <w:ilvl w:val="1"/>
      </w:numPr>
      <w:suppressAutoHyphens w:val="0"/>
      <w:spacing w:after="160" w:line="259" w:lineRule="auto"/>
      <w:ind w:firstLine="1418"/>
      <w:jc w:val="left"/>
    </w:pPr>
    <w:rPr>
      <w:rFonts w:ascii="Aptos" w:hAnsi="Aptos"/>
      <w:color w:val="595959"/>
      <w:spacing w:val="15"/>
      <w:kern w:val="2"/>
      <w:sz w:val="28"/>
      <w:szCs w:val="28"/>
      <w:lang w:eastAsia="en-US"/>
      <w14:ligatures w14:val="standardContextual"/>
    </w:rPr>
  </w:style>
  <w:style w:type="character" w:customStyle="1" w:styleId="SubttuloChar">
    <w:name w:val="Subtítulo Char"/>
    <w:basedOn w:val="Fontepargpadro"/>
    <w:link w:val="Subttulo"/>
    <w:uiPriority w:val="11"/>
    <w:rsid w:val="00DB0BAA"/>
    <w:rPr>
      <w:rFonts w:eastAsia="Times New Roman" w:cs="Times New Roman"/>
      <w:color w:val="595959"/>
      <w:spacing w:val="15"/>
      <w:sz w:val="28"/>
      <w:szCs w:val="28"/>
    </w:rPr>
  </w:style>
  <w:style w:type="paragraph" w:customStyle="1" w:styleId="Citao1">
    <w:name w:val="Citação1"/>
    <w:basedOn w:val="Normal"/>
    <w:next w:val="Normal"/>
    <w:uiPriority w:val="29"/>
    <w:qFormat/>
    <w:rsid w:val="00DB0BAA"/>
    <w:pPr>
      <w:suppressAutoHyphens w:val="0"/>
      <w:spacing w:before="160" w:after="160" w:line="259" w:lineRule="auto"/>
      <w:ind w:firstLine="0"/>
      <w:jc w:val="center"/>
    </w:pPr>
    <w:rPr>
      <w:rFonts w:ascii="Aptos" w:eastAsia="Aptos" w:hAnsi="Aptos"/>
      <w:i/>
      <w:iCs/>
      <w:color w:val="404040"/>
      <w:kern w:val="2"/>
      <w:sz w:val="22"/>
      <w:szCs w:val="22"/>
      <w:lang w:eastAsia="en-US"/>
      <w14:ligatures w14:val="standardContextual"/>
    </w:rPr>
  </w:style>
  <w:style w:type="character" w:customStyle="1" w:styleId="CitaoChar">
    <w:name w:val="Citação Char"/>
    <w:basedOn w:val="Fontepargpadro"/>
    <w:link w:val="Citao"/>
    <w:uiPriority w:val="29"/>
    <w:rsid w:val="00DB0BAA"/>
    <w:rPr>
      <w:i/>
      <w:iCs/>
      <w:color w:val="404040"/>
    </w:rPr>
  </w:style>
  <w:style w:type="character" w:customStyle="1" w:styleId="nfaseIntensa1">
    <w:name w:val="Ênfase Intensa1"/>
    <w:basedOn w:val="Fontepargpadro"/>
    <w:uiPriority w:val="21"/>
    <w:qFormat/>
    <w:rsid w:val="00DB0BAA"/>
    <w:rPr>
      <w:i/>
      <w:iCs/>
      <w:color w:val="0F4761"/>
    </w:rPr>
  </w:style>
  <w:style w:type="paragraph" w:customStyle="1" w:styleId="CitaoIntensa1">
    <w:name w:val="Citação Intensa1"/>
    <w:basedOn w:val="Normal"/>
    <w:next w:val="Normal"/>
    <w:uiPriority w:val="30"/>
    <w:qFormat/>
    <w:rsid w:val="00DB0BAA"/>
    <w:pPr>
      <w:pBdr>
        <w:top w:val="single" w:sz="4" w:space="10" w:color="0F4761"/>
        <w:bottom w:val="single" w:sz="4" w:space="10" w:color="0F4761"/>
      </w:pBdr>
      <w:suppressAutoHyphens w:val="0"/>
      <w:spacing w:before="360" w:after="360" w:line="259" w:lineRule="auto"/>
      <w:ind w:left="864" w:right="864" w:firstLine="0"/>
      <w:jc w:val="center"/>
    </w:pPr>
    <w:rPr>
      <w:rFonts w:ascii="Aptos" w:eastAsia="Aptos" w:hAnsi="Aptos"/>
      <w:i/>
      <w:iCs/>
      <w:color w:val="0F4761"/>
      <w:kern w:val="2"/>
      <w:sz w:val="22"/>
      <w:szCs w:val="22"/>
      <w:lang w:eastAsia="en-US"/>
      <w14:ligatures w14:val="standardContextual"/>
    </w:rPr>
  </w:style>
  <w:style w:type="character" w:customStyle="1" w:styleId="CitaoIntensaChar">
    <w:name w:val="Citação Intensa Char"/>
    <w:basedOn w:val="Fontepargpadro"/>
    <w:link w:val="CitaoIntensa"/>
    <w:uiPriority w:val="30"/>
    <w:rsid w:val="00DB0BAA"/>
    <w:rPr>
      <w:i/>
      <w:iCs/>
      <w:color w:val="0F4761"/>
    </w:rPr>
  </w:style>
  <w:style w:type="character" w:customStyle="1" w:styleId="RefernciaIntensa1">
    <w:name w:val="Referência Intensa1"/>
    <w:basedOn w:val="Fontepargpadro"/>
    <w:uiPriority w:val="32"/>
    <w:qFormat/>
    <w:rsid w:val="00DB0BAA"/>
    <w:rPr>
      <w:b/>
      <w:bCs/>
      <w:smallCaps/>
      <w:color w:val="0F4761"/>
      <w:spacing w:val="5"/>
    </w:rPr>
  </w:style>
  <w:style w:type="table" w:customStyle="1" w:styleId="Tabelacomgrade5">
    <w:name w:val="Tabela com grade5"/>
    <w:basedOn w:val="Tabelanormal"/>
    <w:next w:val="Tabelacomgrade"/>
    <w:uiPriority w:val="39"/>
    <w:rsid w:val="00DB0BAA"/>
    <w:pPr>
      <w:suppressAutoHyphens w:val="0"/>
    </w:pPr>
    <w:rPr>
      <w:rFonts w:ascii="Aptos" w:eastAsia="Aptos" w:hAnsi="Aptos"/>
      <w:kern w:val="2"/>
      <w:sz w:val="22"/>
      <w:szCs w:val="22"/>
      <w:lang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comgrade11">
    <w:name w:val="Tabela com grade11"/>
    <w:basedOn w:val="Tabelanormal"/>
    <w:next w:val="Tabelacomgrade"/>
    <w:uiPriority w:val="59"/>
    <w:rsid w:val="00DB0BA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tulo4Char1">
    <w:name w:val="Título 4 Char1"/>
    <w:basedOn w:val="Fontepargpadro"/>
    <w:uiPriority w:val="9"/>
    <w:semiHidden/>
    <w:rsid w:val="00DB0BAA"/>
    <w:rPr>
      <w:rFonts w:asciiTheme="majorHAnsi" w:eastAsiaTheme="majorEastAsia" w:hAnsiTheme="majorHAnsi" w:cstheme="majorBidi"/>
      <w:i/>
      <w:iCs/>
      <w:color w:val="2E74B5" w:themeColor="accent1" w:themeShade="BF"/>
      <w:sz w:val="24"/>
      <w:lang w:eastAsia="ar-SA"/>
    </w:rPr>
  </w:style>
  <w:style w:type="character" w:customStyle="1" w:styleId="Ttulo6Char1">
    <w:name w:val="Título 6 Char1"/>
    <w:basedOn w:val="Fontepargpadro"/>
    <w:uiPriority w:val="9"/>
    <w:semiHidden/>
    <w:rsid w:val="00DB0BAA"/>
    <w:rPr>
      <w:rFonts w:asciiTheme="majorHAnsi" w:eastAsiaTheme="majorEastAsia" w:hAnsiTheme="majorHAnsi" w:cstheme="majorBidi"/>
      <w:color w:val="1F4D78" w:themeColor="accent1" w:themeShade="7F"/>
      <w:sz w:val="24"/>
      <w:lang w:eastAsia="ar-SA"/>
    </w:rPr>
  </w:style>
  <w:style w:type="character" w:customStyle="1" w:styleId="Ttulo7Char1">
    <w:name w:val="Título 7 Char1"/>
    <w:basedOn w:val="Fontepargpadro"/>
    <w:uiPriority w:val="9"/>
    <w:semiHidden/>
    <w:rsid w:val="00DB0BAA"/>
    <w:rPr>
      <w:rFonts w:asciiTheme="majorHAnsi" w:eastAsiaTheme="majorEastAsia" w:hAnsiTheme="majorHAnsi" w:cstheme="majorBidi"/>
      <w:i/>
      <w:iCs/>
      <w:color w:val="1F4D78" w:themeColor="accent1" w:themeShade="7F"/>
      <w:sz w:val="24"/>
      <w:lang w:eastAsia="ar-SA"/>
    </w:rPr>
  </w:style>
  <w:style w:type="character" w:customStyle="1" w:styleId="Ttulo8Char1">
    <w:name w:val="Título 8 Char1"/>
    <w:basedOn w:val="Fontepargpadro"/>
    <w:uiPriority w:val="9"/>
    <w:semiHidden/>
    <w:rsid w:val="00DB0BAA"/>
    <w:rPr>
      <w:rFonts w:asciiTheme="majorHAnsi" w:eastAsiaTheme="majorEastAsia" w:hAnsiTheme="majorHAnsi" w:cstheme="majorBidi"/>
      <w:color w:val="272727" w:themeColor="text1" w:themeTint="D8"/>
      <w:sz w:val="21"/>
      <w:szCs w:val="21"/>
      <w:lang w:eastAsia="ar-SA"/>
    </w:rPr>
  </w:style>
  <w:style w:type="character" w:customStyle="1" w:styleId="Ttulo9Char1">
    <w:name w:val="Título 9 Char1"/>
    <w:basedOn w:val="Fontepargpadro"/>
    <w:uiPriority w:val="9"/>
    <w:semiHidden/>
    <w:rsid w:val="00DB0BAA"/>
    <w:rPr>
      <w:rFonts w:asciiTheme="majorHAnsi" w:eastAsiaTheme="majorEastAsia" w:hAnsiTheme="majorHAnsi" w:cstheme="majorBidi"/>
      <w:i/>
      <w:iCs/>
      <w:color w:val="272727" w:themeColor="text1" w:themeTint="D8"/>
      <w:sz w:val="21"/>
      <w:szCs w:val="21"/>
      <w:lang w:eastAsia="ar-SA"/>
    </w:rPr>
  </w:style>
  <w:style w:type="paragraph" w:styleId="Ttulo">
    <w:name w:val="Title"/>
    <w:basedOn w:val="Normal"/>
    <w:next w:val="Normal"/>
    <w:link w:val="TtuloChar"/>
    <w:uiPriority w:val="10"/>
    <w:qFormat/>
    <w:rsid w:val="00DB0BAA"/>
    <w:pPr>
      <w:spacing w:line="240" w:lineRule="auto"/>
      <w:contextualSpacing/>
    </w:pPr>
    <w:rPr>
      <w:rFonts w:ascii="Aptos Display" w:hAnsi="Aptos Display"/>
      <w:spacing w:val="-10"/>
      <w:kern w:val="28"/>
      <w:sz w:val="56"/>
      <w:szCs w:val="56"/>
      <w:lang w:eastAsia="pt-BR"/>
    </w:rPr>
  </w:style>
  <w:style w:type="character" w:customStyle="1" w:styleId="TtuloChar1">
    <w:name w:val="Título Char1"/>
    <w:basedOn w:val="Fontepargpadro"/>
    <w:uiPriority w:val="10"/>
    <w:rsid w:val="00DB0BAA"/>
    <w:rPr>
      <w:rFonts w:asciiTheme="majorHAnsi" w:eastAsiaTheme="majorEastAsia" w:hAnsiTheme="majorHAnsi" w:cstheme="majorBidi"/>
      <w:spacing w:val="-10"/>
      <w:kern w:val="28"/>
      <w:sz w:val="56"/>
      <w:szCs w:val="56"/>
      <w:lang w:eastAsia="ar-SA"/>
    </w:rPr>
  </w:style>
  <w:style w:type="paragraph" w:styleId="Subttulo">
    <w:name w:val="Subtitle"/>
    <w:basedOn w:val="Normal"/>
    <w:next w:val="Normal"/>
    <w:link w:val="SubttuloChar"/>
    <w:uiPriority w:val="11"/>
    <w:qFormat/>
    <w:rsid w:val="00DB0BAA"/>
    <w:pPr>
      <w:numPr>
        <w:ilvl w:val="1"/>
      </w:numPr>
      <w:spacing w:after="160"/>
      <w:ind w:firstLine="1418"/>
    </w:pPr>
    <w:rPr>
      <w:rFonts w:ascii="Times New Roman" w:hAnsi="Times New Roman"/>
      <w:color w:val="595959"/>
      <w:spacing w:val="15"/>
      <w:sz w:val="28"/>
      <w:szCs w:val="28"/>
      <w:lang w:eastAsia="pt-BR"/>
    </w:rPr>
  </w:style>
  <w:style w:type="character" w:customStyle="1" w:styleId="SubttuloChar1">
    <w:name w:val="Subtítulo Char1"/>
    <w:basedOn w:val="Fontepargpadro"/>
    <w:uiPriority w:val="11"/>
    <w:rsid w:val="00DB0BAA"/>
    <w:rPr>
      <w:rFonts w:asciiTheme="minorHAnsi" w:eastAsiaTheme="minorEastAsia" w:hAnsiTheme="minorHAnsi" w:cstheme="minorBidi"/>
      <w:color w:val="5A5A5A" w:themeColor="text1" w:themeTint="A5"/>
      <w:spacing w:val="15"/>
      <w:sz w:val="22"/>
      <w:szCs w:val="22"/>
      <w:lang w:eastAsia="ar-SA"/>
    </w:rPr>
  </w:style>
  <w:style w:type="paragraph" w:styleId="Citao">
    <w:name w:val="Quote"/>
    <w:basedOn w:val="Normal"/>
    <w:next w:val="Normal"/>
    <w:link w:val="CitaoChar"/>
    <w:uiPriority w:val="29"/>
    <w:qFormat/>
    <w:rsid w:val="00DB0BAA"/>
    <w:pPr>
      <w:spacing w:before="200" w:after="160"/>
      <w:ind w:left="864" w:right="864"/>
      <w:jc w:val="center"/>
    </w:pPr>
    <w:rPr>
      <w:rFonts w:ascii="Times New Roman" w:hAnsi="Times New Roman"/>
      <w:i/>
      <w:iCs/>
      <w:color w:val="404040"/>
      <w:sz w:val="20"/>
      <w:lang w:eastAsia="pt-BR"/>
    </w:rPr>
  </w:style>
  <w:style w:type="character" w:customStyle="1" w:styleId="CitaoChar1">
    <w:name w:val="Citação Char1"/>
    <w:basedOn w:val="Fontepargpadro"/>
    <w:uiPriority w:val="29"/>
    <w:rsid w:val="00DB0BAA"/>
    <w:rPr>
      <w:rFonts w:ascii="Arial" w:hAnsi="Arial"/>
      <w:i/>
      <w:iCs/>
      <w:color w:val="404040" w:themeColor="text1" w:themeTint="BF"/>
      <w:sz w:val="24"/>
      <w:lang w:eastAsia="ar-SA"/>
    </w:rPr>
  </w:style>
  <w:style w:type="character" w:styleId="nfaseIntensa">
    <w:name w:val="Intense Emphasis"/>
    <w:basedOn w:val="Fontepargpadro"/>
    <w:uiPriority w:val="21"/>
    <w:qFormat/>
    <w:rsid w:val="00DB0BAA"/>
    <w:rPr>
      <w:i/>
      <w:iCs/>
      <w:color w:val="5B9BD5" w:themeColor="accent1"/>
    </w:rPr>
  </w:style>
  <w:style w:type="paragraph" w:styleId="CitaoIntensa">
    <w:name w:val="Intense Quote"/>
    <w:basedOn w:val="Normal"/>
    <w:next w:val="Normal"/>
    <w:link w:val="CitaoIntensaChar"/>
    <w:uiPriority w:val="30"/>
    <w:qFormat/>
    <w:rsid w:val="00DB0BAA"/>
    <w:pPr>
      <w:pBdr>
        <w:top w:val="single" w:sz="4" w:space="10" w:color="5B9BD5" w:themeColor="accent1"/>
        <w:bottom w:val="single" w:sz="4" w:space="10" w:color="5B9BD5" w:themeColor="accent1"/>
      </w:pBdr>
      <w:spacing w:before="360" w:after="360"/>
      <w:ind w:left="864" w:right="864"/>
      <w:jc w:val="center"/>
    </w:pPr>
    <w:rPr>
      <w:rFonts w:ascii="Times New Roman" w:hAnsi="Times New Roman"/>
      <w:i/>
      <w:iCs/>
      <w:color w:val="0F4761"/>
      <w:sz w:val="20"/>
      <w:lang w:eastAsia="pt-BR"/>
    </w:rPr>
  </w:style>
  <w:style w:type="character" w:customStyle="1" w:styleId="CitaoIntensaChar1">
    <w:name w:val="Citação Intensa Char1"/>
    <w:basedOn w:val="Fontepargpadro"/>
    <w:uiPriority w:val="30"/>
    <w:rsid w:val="00DB0BAA"/>
    <w:rPr>
      <w:rFonts w:ascii="Arial" w:hAnsi="Arial"/>
      <w:i/>
      <w:iCs/>
      <w:color w:val="5B9BD5" w:themeColor="accent1"/>
      <w:sz w:val="24"/>
      <w:lang w:eastAsia="ar-SA"/>
    </w:rPr>
  </w:style>
  <w:style w:type="character" w:styleId="RefernciaIntensa">
    <w:name w:val="Intense Reference"/>
    <w:basedOn w:val="Fontepargpadro"/>
    <w:uiPriority w:val="32"/>
    <w:qFormat/>
    <w:rsid w:val="00DB0BAA"/>
    <w:rPr>
      <w:b/>
      <w:bCs/>
      <w:smallCaps/>
      <w:color w:val="5B9BD5" w:themeColor="accent1"/>
      <w:spacing w:val="5"/>
    </w:rPr>
  </w:style>
  <w:style w:type="numbering" w:customStyle="1" w:styleId="Semlista2">
    <w:name w:val="Sem lista2"/>
    <w:next w:val="Semlista"/>
    <w:uiPriority w:val="99"/>
    <w:semiHidden/>
    <w:unhideWhenUsed/>
    <w:rsid w:val="00AC36BD"/>
  </w:style>
  <w:style w:type="table" w:customStyle="1" w:styleId="Tabelacomgrade6">
    <w:name w:val="Tabela com grade6"/>
    <w:basedOn w:val="Tabelanormal"/>
    <w:next w:val="Tabelacomgrade"/>
    <w:uiPriority w:val="39"/>
    <w:rsid w:val="00AC36BD"/>
    <w:pPr>
      <w:suppressAutoHyphens w:val="0"/>
    </w:pPr>
    <w:rPr>
      <w:rFonts w:ascii="Aptos" w:eastAsia="Aptos" w:hAnsi="Aptos"/>
      <w:kern w:val="2"/>
      <w:sz w:val="22"/>
      <w:szCs w:val="22"/>
      <w:lang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emlista3">
    <w:name w:val="Sem lista3"/>
    <w:next w:val="Semlista"/>
    <w:uiPriority w:val="99"/>
    <w:semiHidden/>
    <w:unhideWhenUsed/>
    <w:rsid w:val="00805C3C"/>
  </w:style>
  <w:style w:type="table" w:customStyle="1" w:styleId="Tabelacomgrade7">
    <w:name w:val="Tabela com grade7"/>
    <w:basedOn w:val="Tabelanormal"/>
    <w:next w:val="Tabelacomgrade"/>
    <w:uiPriority w:val="39"/>
    <w:rsid w:val="00805C3C"/>
    <w:pPr>
      <w:suppressAutoHyphens w:val="0"/>
    </w:pPr>
    <w:rPr>
      <w:rFonts w:ascii="Aptos" w:eastAsia="Aptos" w:hAnsi="Aptos"/>
      <w:kern w:val="2"/>
      <w:sz w:val="22"/>
      <w:szCs w:val="22"/>
      <w:lang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comgrade8">
    <w:name w:val="Tabela com grade8"/>
    <w:basedOn w:val="Tabelanormal"/>
    <w:next w:val="Tabelacomgrade"/>
    <w:uiPriority w:val="39"/>
    <w:rsid w:val="00805C3C"/>
    <w:pPr>
      <w:suppressAutoHyphens w:val="0"/>
    </w:pPr>
    <w:rPr>
      <w:rFonts w:ascii="Aptos" w:eastAsia="Aptos" w:hAnsi="Aptos"/>
      <w:kern w:val="2"/>
      <w:sz w:val="22"/>
      <w:szCs w:val="22"/>
      <w:lang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emlista4">
    <w:name w:val="Sem lista4"/>
    <w:next w:val="Semlista"/>
    <w:uiPriority w:val="99"/>
    <w:semiHidden/>
    <w:unhideWhenUsed/>
    <w:rsid w:val="00084561"/>
  </w:style>
  <w:style w:type="table" w:customStyle="1" w:styleId="Tabelacomgrade9">
    <w:name w:val="Tabela com grade9"/>
    <w:basedOn w:val="Tabelanormal"/>
    <w:next w:val="Tabelacomgrade"/>
    <w:uiPriority w:val="39"/>
    <w:rsid w:val="00084561"/>
    <w:pPr>
      <w:suppressAutoHyphens w:val="0"/>
    </w:pPr>
    <w:rPr>
      <w:rFonts w:ascii="Aptos" w:hAnsi="Aptos" w:cs="Calibri"/>
      <w:kern w:val="2"/>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linkVisitado">
    <w:name w:val="FollowedHyperlink"/>
    <w:basedOn w:val="Fontepargpadro"/>
    <w:uiPriority w:val="99"/>
    <w:semiHidden/>
    <w:unhideWhenUsed/>
    <w:rsid w:val="00AF465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5954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hyperlink" Target="https://www.visual-paradigm.com/" TargetMode="External"/><Relationship Id="rId21" Type="http://schemas.openxmlformats.org/officeDocument/2006/relationships/image" Target="media/image11.jpg"/><Relationship Id="rId34" Type="http://schemas.openxmlformats.org/officeDocument/2006/relationships/hyperlink" Target="https://www.git-scm.com/doc" TargetMode="External"/><Relationship Id="rId42" Type="http://schemas.openxmlformats.org/officeDocument/2006/relationships/image" Target="media/image23.jpg"/><Relationship Id="rId47" Type="http://schemas.openxmlformats.org/officeDocument/2006/relationships/image" Target="media/image28.jp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9.jpeg"/><Relationship Id="rId11" Type="http://schemas.openxmlformats.org/officeDocument/2006/relationships/hyperlink" Target="https://forms.office.com/r/YGU0kT5FBr" TargetMode="External"/><Relationship Id="rId24" Type="http://schemas.openxmlformats.org/officeDocument/2006/relationships/image" Target="media/image14.jpeg"/><Relationship Id="rId32" Type="http://schemas.openxmlformats.org/officeDocument/2006/relationships/image" Target="media/image22.jpg"/><Relationship Id="rId37" Type="http://schemas.openxmlformats.org/officeDocument/2006/relationships/hyperlink" Target="https://staruml.io/" TargetMode="External"/><Relationship Id="rId40" Type="http://schemas.openxmlformats.org/officeDocument/2006/relationships/hyperlink" Target="https://www.canva.com/pt_br/" TargetMode="External"/><Relationship Id="rId45" Type="http://schemas.openxmlformats.org/officeDocument/2006/relationships/image" Target="media/image26.jp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hyperlink" Target="https://camunda.com/" TargetMode="External"/><Relationship Id="rId49" Type="http://schemas.openxmlformats.org/officeDocument/2006/relationships/hyperlink" Target="https://www.managementstudyguide.com/5w2h-methodology.htm" TargetMode="External"/><Relationship Id="rId10" Type="http://schemas.openxmlformats.org/officeDocument/2006/relationships/image" Target="media/image1.jpg"/><Relationship Id="rId19" Type="http://schemas.openxmlformats.org/officeDocument/2006/relationships/image" Target="media/image9.jpg"/><Relationship Id="rId31" Type="http://schemas.openxmlformats.org/officeDocument/2006/relationships/image" Target="media/image21.jpg"/><Relationship Id="rId44" Type="http://schemas.openxmlformats.org/officeDocument/2006/relationships/image" Target="media/image25.jpg"/><Relationship Id="rId4" Type="http://schemas.openxmlformats.org/officeDocument/2006/relationships/settings" Target="settings.xml"/><Relationship Id="rId9" Type="http://schemas.openxmlformats.org/officeDocument/2006/relationships/hyperlink" Target="https://www.fea.usp.br/fea/noticias/fea-professores-avaliador-ponte-entre-o-autor-e-o-leitor" TargetMode="External"/><Relationship Id="rId14" Type="http://schemas.openxmlformats.org/officeDocument/2006/relationships/image" Target="media/image4.jp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g"/><Relationship Id="rId35" Type="http://schemas.openxmlformats.org/officeDocument/2006/relationships/hyperlink" Target="https://github.com/" TargetMode="External"/><Relationship Id="rId43" Type="http://schemas.openxmlformats.org/officeDocument/2006/relationships/image" Target="media/image24.jpg"/><Relationship Id="rId48" Type="http://schemas.openxmlformats.org/officeDocument/2006/relationships/image" Target="media/image29.jpg"/><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hyperlink" Target="https://www.googleadservices.com/pagead/aclk?sa=L&amp;ai=DChcSEwjU5Izbg8GGAxWiVEgAHWPRICsYABAAGgJjZQ&amp;ase=2&amp;gclid=Cj0KCQjw0_WyBhDMARIsAL1Vz8v4XN6WOgaTe3DZbbjN2pvKLtG6f8cfU9vIN20umd0_9rDeMmK8FcYaAizIEALw_wcB&amp;ohost=www.google.com&amp;cid=CAESVuD2wmyw2RPBIIwacD1dFFV3O8X4gTwfHm2rK61XLx0v0N1yYdUqtN8Zs9tOOx0FQpJVr_LCd5PTdY7b-h_k6APcgjUYtadQ13uM-6TT1yMw3ZSa0NDj&amp;sig=AOD64_1KIx2mje1WcheVuiVWfDVe8UMwMw&amp;q&amp;nis=4&amp;adurl&amp;ved=2ahUKEwj5v4bbg8GGAxXVH7kGHdtzAUgQ0Qx6BAgMEAE" TargetMode="External"/><Relationship Id="rId38" Type="http://schemas.openxmlformats.org/officeDocument/2006/relationships/hyperlink" Target="https://www.lucidchart.com/pages/pt" TargetMode="External"/><Relationship Id="rId46" Type="http://schemas.openxmlformats.org/officeDocument/2006/relationships/image" Target="media/image27.jpg"/><Relationship Id="rId20" Type="http://schemas.openxmlformats.org/officeDocument/2006/relationships/image" Target="media/image10.jpg"/><Relationship Id="rId41" Type="http://schemas.openxmlformats.org/officeDocument/2006/relationships/hyperlink" Target="https://www.figma.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85AF7C-CA03-4175-B3F6-1AE7012A8E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1125</TotalTime>
  <Pages>68</Pages>
  <Words>13673</Words>
  <Characters>73838</Characters>
  <Application>Microsoft Office Word</Application>
  <DocSecurity>0</DocSecurity>
  <Lines>615</Lines>
  <Paragraphs>174</Paragraphs>
  <ScaleCrop>false</ScaleCrop>
  <HeadingPairs>
    <vt:vector size="2" baseType="variant">
      <vt:variant>
        <vt:lpstr>Título</vt:lpstr>
      </vt:variant>
      <vt:variant>
        <vt:i4>1</vt:i4>
      </vt:variant>
    </vt:vector>
  </HeadingPairs>
  <TitlesOfParts>
    <vt:vector size="1" baseType="lpstr">
      <vt:lpstr>PROPOSTA TG PRÉ TEXTO 2012</vt:lpstr>
    </vt:vector>
  </TitlesOfParts>
  <Company>FRInfo</Company>
  <LinksUpToDate>false</LinksUpToDate>
  <CharactersWithSpaces>87337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PROPOSTA TG PRÉ TEXTO 2012</dc:title>
  <dc:subject>MATERIAL PARA PG II FATEC FRANCA 2012</dc:subject>
  <dc:creator>Profs. Tadeu Melo Jr, Carlos E F Roland, Fernanda</dc:creator>
  <dc:description>Material suporte para as disciplinas de Projeto de Graduação, FATEC Franca, contendo NORMAS do TG.</dc:description>
  <cp:lastModifiedBy>MATHEUS DA SILVA GOMES</cp:lastModifiedBy>
  <cp:revision>50</cp:revision>
  <cp:lastPrinted>2016-03-17T13:59:00Z</cp:lastPrinted>
  <dcterms:created xsi:type="dcterms:W3CDTF">2022-09-16T22:59:00Z</dcterms:created>
  <dcterms:modified xsi:type="dcterms:W3CDTF">2024-06-04T12:02:00Z</dcterms:modified>
  <dc:language>en-US</dc:language>
</cp:coreProperties>
</file>