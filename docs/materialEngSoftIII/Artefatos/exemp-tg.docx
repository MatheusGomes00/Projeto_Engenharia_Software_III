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1AF2" w14:textId="77777777" w:rsidR="0086167A" w:rsidRDefault="00B766E3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CENTRO PAULA SOUZA</w:t>
      </w:r>
    </w:p>
    <w:p w14:paraId="0299881D" w14:textId="77777777" w:rsidR="0086167A" w:rsidRDefault="00B766E3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FACULDADE DE TECNOLOGIA DE FRANCA </w:t>
      </w:r>
    </w:p>
    <w:p w14:paraId="57077DFA" w14:textId="77777777" w:rsidR="0086167A" w:rsidRDefault="00B766E3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“Dr. THOMAZ NOVELINO”</w:t>
      </w:r>
    </w:p>
    <w:p w14:paraId="5578B790" w14:textId="77777777" w:rsidR="0086167A" w:rsidRDefault="0086167A"/>
    <w:p w14:paraId="1326F4B2" w14:textId="77777777" w:rsidR="0086167A" w:rsidRDefault="0086167A"/>
    <w:p w14:paraId="5885FAEC" w14:textId="77777777" w:rsidR="0086167A" w:rsidRDefault="00B766E3">
      <w:pPr>
        <w:ind w:firstLine="0"/>
        <w:jc w:val="center"/>
        <w:rPr>
          <w:b/>
          <w:sz w:val="28"/>
        </w:rPr>
      </w:pPr>
      <w:r>
        <w:rPr>
          <w:b/>
          <w:sz w:val="28"/>
        </w:rPr>
        <w:t>TECNOLOGIA EM ANÁLISE E DESENVOLVIMENTO DE SISTEMAS</w:t>
      </w:r>
    </w:p>
    <w:p w14:paraId="26F81AA9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17238097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4808E75D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18A0B1B4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67CE14D7" w14:textId="77777777" w:rsidR="0086167A" w:rsidRDefault="00EA6D77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KAREN PASSARELLA DE MORAIS</w:t>
      </w:r>
    </w:p>
    <w:p w14:paraId="68025CC3" w14:textId="77777777" w:rsidR="00EA6D77" w:rsidRPr="00EA6D77" w:rsidRDefault="00EA6D77" w:rsidP="00EA6D77">
      <w:pPr>
        <w:ind w:firstLine="0"/>
        <w:jc w:val="center"/>
        <w:rPr>
          <w:rFonts w:eastAsia="Arial" w:cs="Arial"/>
          <w:b/>
          <w:caps/>
          <w:sz w:val="28"/>
          <w:szCs w:val="28"/>
        </w:rPr>
      </w:pPr>
      <w:r w:rsidRPr="00EA6D77">
        <w:rPr>
          <w:rFonts w:eastAsia="Arial" w:cs="Arial"/>
          <w:b/>
          <w:caps/>
          <w:sz w:val="28"/>
          <w:szCs w:val="28"/>
        </w:rPr>
        <w:t>LEONARDO BRUNO SANTANA MATIAS</w:t>
      </w:r>
    </w:p>
    <w:p w14:paraId="3DAD8AD1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45B355EF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0BF47BC8" w14:textId="77777777" w:rsidR="0086167A" w:rsidRDefault="00B766E3">
      <w:pPr>
        <w:pStyle w:val="0-TitTCC"/>
        <w:spacing w:before="0" w:line="360" w:lineRule="auto"/>
        <w:rPr>
          <w:rFonts w:cs="Arial"/>
          <w:szCs w:val="28"/>
          <w:highlight w:val="yellow"/>
        </w:rPr>
      </w:pPr>
      <w:r>
        <w:rPr>
          <w:rFonts w:cs="Arial"/>
          <w:szCs w:val="28"/>
          <w:highlight w:val="yellow"/>
        </w:rPr>
        <w:t>Título DO tg</w:t>
      </w:r>
    </w:p>
    <w:p w14:paraId="3D3D65D9" w14:textId="77777777" w:rsidR="0086167A" w:rsidRDefault="00B766E3">
      <w:pPr>
        <w:pStyle w:val="0-SubTitTCC"/>
        <w:spacing w:line="360" w:lineRule="auto"/>
        <w:rPr>
          <w:rFonts w:cs="Arial"/>
          <w:szCs w:val="28"/>
        </w:rPr>
      </w:pPr>
      <w:r>
        <w:rPr>
          <w:rFonts w:cs="Arial"/>
          <w:szCs w:val="28"/>
          <w:highlight w:val="yellow"/>
        </w:rPr>
        <w:t>Subtítulo (se necessário)</w:t>
      </w:r>
    </w:p>
    <w:p w14:paraId="77790687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78FC5AEE" w14:textId="77777777" w:rsidR="0086167A" w:rsidRDefault="0086167A">
      <w:pPr>
        <w:pStyle w:val="0-Autor"/>
        <w:spacing w:line="360" w:lineRule="auto"/>
        <w:rPr>
          <w:rFonts w:cs="Arial"/>
          <w:szCs w:val="28"/>
        </w:rPr>
      </w:pPr>
    </w:p>
    <w:p w14:paraId="04396044" w14:textId="77777777" w:rsidR="0086167A" w:rsidRDefault="0086167A">
      <w:pPr>
        <w:pStyle w:val="0-TitAFR"/>
        <w:spacing w:before="0" w:line="360" w:lineRule="auto"/>
        <w:rPr>
          <w:rFonts w:cs="Arial"/>
          <w:szCs w:val="28"/>
        </w:rPr>
      </w:pPr>
    </w:p>
    <w:p w14:paraId="282EB14C" w14:textId="77777777" w:rsidR="0086167A" w:rsidRDefault="00B766E3">
      <w:pPr>
        <w:pStyle w:val="0-Natureza"/>
        <w:spacing w:before="0"/>
        <w:ind w:left="3969"/>
        <w:rPr>
          <w:rFonts w:cs="Arial"/>
        </w:rPr>
      </w:pPr>
      <w:r>
        <w:rPr>
          <w:rFonts w:cs="Arial"/>
        </w:rPr>
        <w:t>Trabalho de Graduação apresentado à Faculdade de Tecnologia de Franca - “Dr. Thomaz Novelino”, como parte dos requisitos obrigatórios para obtenção do título de Tecnólogo em Análise e Desenvolvimento de Sistemas.</w:t>
      </w:r>
    </w:p>
    <w:p w14:paraId="22548AFA" w14:textId="77777777" w:rsidR="0086167A" w:rsidRDefault="0086167A">
      <w:pPr>
        <w:ind w:left="3969" w:firstLine="0"/>
        <w:rPr>
          <w:rFonts w:cs="Arial"/>
        </w:rPr>
      </w:pPr>
    </w:p>
    <w:p w14:paraId="20644E8C" w14:textId="77777777" w:rsidR="0086167A" w:rsidRDefault="00B766E3">
      <w:pPr>
        <w:ind w:left="3969" w:firstLine="0"/>
        <w:rPr>
          <w:rFonts w:cs="Arial"/>
        </w:rPr>
      </w:pPr>
      <w:r>
        <w:rPr>
          <w:rFonts w:cs="Arial"/>
          <w:shd w:val="clear" w:color="auto" w:fill="FFFFFF"/>
        </w:rPr>
        <w:t xml:space="preserve">Orientador: </w:t>
      </w:r>
      <w:r>
        <w:rPr>
          <w:rFonts w:cs="Arial"/>
          <w:highlight w:val="yellow"/>
        </w:rPr>
        <w:t>Prof. Dr./Me. XXXXX</w:t>
      </w:r>
    </w:p>
    <w:p w14:paraId="43260D67" w14:textId="77777777" w:rsidR="0086167A" w:rsidRDefault="0086167A"/>
    <w:p w14:paraId="25DCF944" w14:textId="77777777" w:rsidR="0086167A" w:rsidRDefault="0086167A"/>
    <w:p w14:paraId="29537F2B" w14:textId="77777777" w:rsidR="0086167A" w:rsidRDefault="0086167A">
      <w:pPr>
        <w:pStyle w:val="0-TitAFR"/>
        <w:spacing w:before="0" w:line="360" w:lineRule="auto"/>
        <w:rPr>
          <w:rFonts w:cs="Arial"/>
          <w:szCs w:val="28"/>
        </w:rPr>
      </w:pPr>
    </w:p>
    <w:p w14:paraId="034269D2" w14:textId="77777777" w:rsidR="0086167A" w:rsidRDefault="00B766E3">
      <w:pPr>
        <w:pStyle w:val="0-LocalAFR"/>
        <w:spacing w:before="0" w:line="360" w:lineRule="auto"/>
        <w:rPr>
          <w:rFonts w:cs="Arial"/>
        </w:rPr>
      </w:pPr>
      <w:r>
        <w:rPr>
          <w:rFonts w:cs="Arial"/>
        </w:rPr>
        <w:t>FRANCA/SP</w:t>
      </w:r>
    </w:p>
    <w:p w14:paraId="25E23E8F" w14:textId="77777777" w:rsidR="0086167A" w:rsidRPr="00EA6D77" w:rsidRDefault="00EA6D77" w:rsidP="00EA6D77">
      <w:pPr>
        <w:pStyle w:val="0-Data"/>
        <w:spacing w:line="360" w:lineRule="auto"/>
        <w:rPr>
          <w:rFonts w:cs="Arial"/>
        </w:rPr>
        <w:sectPr w:rsidR="0086167A" w:rsidRPr="00EA6D77">
          <w:headerReference w:type="default" r:id="rId8"/>
          <w:pgSz w:w="11906" w:h="16838"/>
          <w:pgMar w:top="1701" w:right="1134" w:bottom="1134" w:left="1701" w:header="720" w:footer="0" w:gutter="0"/>
          <w:cols w:space="720"/>
          <w:formProt w:val="0"/>
          <w:docGrid w:linePitch="100"/>
        </w:sectPr>
      </w:pPr>
      <w:r w:rsidRPr="00EA6D77">
        <w:rPr>
          <w:rFonts w:cs="Arial"/>
        </w:rPr>
        <w:t>202</w:t>
      </w:r>
      <w:r>
        <w:rPr>
          <w:rFonts w:cs="Arial"/>
        </w:rPr>
        <w:t>3</w:t>
      </w:r>
    </w:p>
    <w:p w14:paraId="7386C04D" w14:textId="77777777" w:rsidR="0086167A" w:rsidRDefault="00B766E3">
      <w:pPr>
        <w:pStyle w:val="0-Data"/>
        <w:rPr>
          <w:rFonts w:cs="Arial"/>
          <w:b w:val="0"/>
          <w:szCs w:val="24"/>
          <w:highlight w:val="yellow"/>
        </w:rPr>
      </w:pPr>
      <w:r>
        <w:rPr>
          <w:rFonts w:cs="Arial"/>
          <w:szCs w:val="24"/>
          <w:highlight w:val="yellow"/>
        </w:rPr>
        <w:lastRenderedPageBreak/>
        <w:t>TÍTULO</w:t>
      </w:r>
    </w:p>
    <w:p w14:paraId="138C3E57" w14:textId="77777777" w:rsidR="0086167A" w:rsidRPr="00EA6D77" w:rsidRDefault="00EA6D77">
      <w:pPr>
        <w:ind w:firstLine="0"/>
        <w:jc w:val="center"/>
        <w:rPr>
          <w:rFonts w:cs="Arial"/>
          <w:b/>
          <w:szCs w:val="24"/>
        </w:rPr>
      </w:pPr>
      <w:r w:rsidRPr="00EA6D77">
        <w:rPr>
          <w:rFonts w:cs="Arial"/>
          <w:b/>
          <w:szCs w:val="24"/>
        </w:rPr>
        <w:t>KAREN PASSARELLA DE MORAIS</w:t>
      </w:r>
    </w:p>
    <w:p w14:paraId="06404688" w14:textId="77777777" w:rsidR="0086167A" w:rsidRPr="00EA6D77" w:rsidRDefault="00EA6D77" w:rsidP="00EA6D77">
      <w:pPr>
        <w:ind w:firstLine="0"/>
        <w:jc w:val="center"/>
        <w:rPr>
          <w:rFonts w:cs="Arial"/>
          <w:b/>
          <w:szCs w:val="24"/>
        </w:rPr>
      </w:pPr>
      <w:r w:rsidRPr="00EA6D77">
        <w:rPr>
          <w:rFonts w:cs="Arial"/>
          <w:b/>
          <w:szCs w:val="24"/>
        </w:rPr>
        <w:t>LEONARDO BRUNO SANTANA MATIAS</w:t>
      </w:r>
    </w:p>
    <w:p w14:paraId="6ADE8859" w14:textId="77777777" w:rsidR="0086167A" w:rsidRDefault="0086167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14:paraId="7621C054" w14:textId="77777777" w:rsidR="0086167A" w:rsidRDefault="00B766E3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Resumo</w:t>
      </w:r>
    </w:p>
    <w:p w14:paraId="07DC5C6B" w14:textId="77777777" w:rsidR="0086167A" w:rsidRDefault="0086167A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b/>
          <w:sz w:val="24"/>
          <w:szCs w:val="24"/>
        </w:rPr>
      </w:pPr>
    </w:p>
    <w:p w14:paraId="2BD218C3" w14:textId="77777777" w:rsidR="0086167A" w:rsidRDefault="00B766E3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Digitar o resumo do trabalho em único parágrafo. Esse item deve conter entre 100 e 250 palavras, incluindo números, preposições, conjunções e artigos. Não deve conter citações bibliográficas nem abreviaturas. A expressão Palavras-chave deve ser seguida de dois pontos (:), deve ser grafada em letras minúsculas (exceto a letra inicial) e em negrito. Os termos devem vir logo à frente da expressão Palavras-chave, devem ser separados por ponto e iniciadas com letra maiúscula. A seção deve conter no mínimo três e no máximo seis termos em ordem alfabética.</w:t>
      </w:r>
    </w:p>
    <w:p w14:paraId="360CCAE8" w14:textId="77777777" w:rsidR="0086167A" w:rsidRDefault="0086167A">
      <w:pPr>
        <w:spacing w:line="240" w:lineRule="auto"/>
        <w:ind w:firstLine="0"/>
        <w:rPr>
          <w:rFonts w:cs="Arial"/>
          <w:szCs w:val="24"/>
        </w:rPr>
      </w:pPr>
    </w:p>
    <w:p w14:paraId="23D0E67F" w14:textId="77777777" w:rsidR="0086167A" w:rsidRDefault="00B766E3">
      <w:pPr>
        <w:pStyle w:val="RME-Resumo"/>
        <w:numPr>
          <w:ilvl w:val="0"/>
          <w:numId w:val="0"/>
        </w:numPr>
        <w:spacing w:before="0"/>
        <w:ind w:left="709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A primeira análise que avaliadores fazem é do Resumo procurando se a seção apresenta a problemática da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pesqusia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>, os objetivos e os principais resultados alcançados.</w:t>
      </w:r>
    </w:p>
    <w:p w14:paraId="2027632A" w14:textId="77777777" w:rsidR="0086167A" w:rsidRDefault="0086167A">
      <w:pPr>
        <w:pStyle w:val="RME-Resumo"/>
        <w:numPr>
          <w:ilvl w:val="0"/>
          <w:numId w:val="0"/>
        </w:numPr>
        <w:spacing w:before="0"/>
        <w:ind w:left="709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214119C" w14:textId="77777777" w:rsidR="0086167A" w:rsidRDefault="00B766E3">
      <w:pPr>
        <w:pStyle w:val="RME-Resumo"/>
        <w:numPr>
          <w:ilvl w:val="0"/>
          <w:numId w:val="0"/>
        </w:numPr>
        <w:spacing w:before="0"/>
        <w:ind w:left="709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Referência: </w:t>
      </w:r>
      <w:hyperlink r:id="rId9">
        <w:r>
          <w:rPr>
            <w:rStyle w:val="Hyperlink"/>
            <w:rFonts w:ascii="Arial" w:hAnsi="Arial" w:cs="Arial"/>
            <w:b/>
            <w:bCs/>
            <w:color w:val="FF0000"/>
            <w:sz w:val="24"/>
            <w:szCs w:val="24"/>
          </w:rPr>
          <w:t>https://www.fea.usp.br/fea/noticias/fea-professores-avaliador-ponte-entre-o-autor-e-o-leitor</w:t>
        </w:r>
      </w:hyperlink>
    </w:p>
    <w:p w14:paraId="76F44EDB" w14:textId="77777777" w:rsidR="0086167A" w:rsidRDefault="0086167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sz w:val="24"/>
          <w:szCs w:val="24"/>
        </w:rPr>
      </w:pPr>
    </w:p>
    <w:p w14:paraId="158228D0" w14:textId="77777777" w:rsidR="0086167A" w:rsidRDefault="00B766E3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Palavras-chave:</w:t>
      </w:r>
      <w:r>
        <w:rPr>
          <w:rFonts w:ascii="Arial" w:hAnsi="Arial" w:cs="Arial"/>
          <w:sz w:val="24"/>
          <w:szCs w:val="24"/>
        </w:rPr>
        <w:t xml:space="preserve"> Digitar primeira letra </w:t>
      </w:r>
      <w:proofErr w:type="spellStart"/>
      <w:r>
        <w:rPr>
          <w:rFonts w:ascii="Arial" w:hAnsi="Arial" w:cs="Arial"/>
          <w:sz w:val="24"/>
          <w:szCs w:val="24"/>
        </w:rPr>
        <w:t>maíuscula</w:t>
      </w:r>
      <w:proofErr w:type="spellEnd"/>
      <w:r>
        <w:rPr>
          <w:rFonts w:ascii="Arial" w:hAnsi="Arial" w:cs="Arial"/>
          <w:sz w:val="24"/>
          <w:szCs w:val="24"/>
        </w:rPr>
        <w:t xml:space="preserve">. Listadas em ordem alfabética. Relacionar até 6 palavras-chave. </w:t>
      </w:r>
    </w:p>
    <w:p w14:paraId="3D6473C7" w14:textId="77777777" w:rsidR="0086167A" w:rsidRDefault="0086167A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sz w:val="24"/>
          <w:szCs w:val="24"/>
        </w:rPr>
      </w:pPr>
    </w:p>
    <w:p w14:paraId="51BA6652" w14:textId="77777777" w:rsidR="0086167A" w:rsidRPr="004C0193" w:rsidRDefault="00B766E3">
      <w:pPr>
        <w:spacing w:line="240" w:lineRule="auto"/>
        <w:ind w:firstLine="0"/>
        <w:rPr>
          <w:rFonts w:cs="Arial"/>
          <w:b/>
          <w:bCs/>
          <w:i/>
          <w:szCs w:val="24"/>
          <w:lang w:val="en-US"/>
        </w:rPr>
      </w:pPr>
      <w:r w:rsidRPr="004C0193">
        <w:rPr>
          <w:rFonts w:cs="Arial"/>
          <w:b/>
          <w:bCs/>
          <w:i/>
          <w:szCs w:val="24"/>
          <w:lang w:val="en-US"/>
        </w:rPr>
        <w:t>Abstract</w:t>
      </w:r>
    </w:p>
    <w:p w14:paraId="76F42723" w14:textId="77777777" w:rsidR="0086167A" w:rsidRPr="004C0193" w:rsidRDefault="0086167A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i/>
          <w:sz w:val="24"/>
          <w:szCs w:val="24"/>
          <w:lang w:val="en-US"/>
        </w:rPr>
      </w:pPr>
    </w:p>
    <w:p w14:paraId="0F8E5145" w14:textId="77777777" w:rsidR="0086167A" w:rsidRPr="004C0193" w:rsidRDefault="00B766E3">
      <w:pPr>
        <w:spacing w:line="240" w:lineRule="auto"/>
        <w:ind w:firstLine="0"/>
        <w:rPr>
          <w:rFonts w:cs="Arial"/>
          <w:szCs w:val="24"/>
          <w:lang w:val="en-US"/>
        </w:rPr>
      </w:pPr>
      <w:r w:rsidRPr="004C0193">
        <w:rPr>
          <w:rFonts w:cs="Arial"/>
          <w:i/>
          <w:szCs w:val="24"/>
          <w:lang w:val="en-US"/>
        </w:rPr>
        <w:t xml:space="preserve">Translation into English of the text contained in the </w:t>
      </w:r>
      <w:r w:rsidRPr="004C0193">
        <w:rPr>
          <w:rFonts w:cs="Arial"/>
          <w:szCs w:val="24"/>
          <w:lang w:val="en-US"/>
        </w:rPr>
        <w:t>Resumo</w:t>
      </w:r>
      <w:r w:rsidRPr="004C0193">
        <w:rPr>
          <w:rFonts w:cs="Arial"/>
          <w:i/>
          <w:szCs w:val="24"/>
          <w:lang w:val="en-US"/>
        </w:rPr>
        <w:t>. It must follow the same formatting standards and be all in italics.</w:t>
      </w:r>
    </w:p>
    <w:p w14:paraId="61D078BD" w14:textId="77777777" w:rsidR="0086167A" w:rsidRPr="004C0193" w:rsidRDefault="0086167A">
      <w:pPr>
        <w:spacing w:line="240" w:lineRule="auto"/>
        <w:ind w:firstLine="0"/>
        <w:rPr>
          <w:rFonts w:cs="Arial"/>
          <w:szCs w:val="24"/>
          <w:lang w:val="en-US"/>
        </w:rPr>
      </w:pPr>
    </w:p>
    <w:p w14:paraId="15B4DF1A" w14:textId="77777777" w:rsidR="0086167A" w:rsidRPr="004C0193" w:rsidRDefault="00B766E3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i/>
          <w:sz w:val="24"/>
          <w:szCs w:val="24"/>
          <w:lang w:val="en-US"/>
        </w:rPr>
      </w:pPr>
      <w:r w:rsidRPr="004C0193">
        <w:rPr>
          <w:rFonts w:ascii="Arial" w:hAnsi="Arial" w:cs="Arial"/>
          <w:b/>
          <w:i/>
          <w:sz w:val="24"/>
          <w:szCs w:val="24"/>
          <w:lang w:val="en-US"/>
        </w:rPr>
        <w:t>Keywords:</w:t>
      </w:r>
      <w:r w:rsidRPr="004C0193">
        <w:rPr>
          <w:rFonts w:ascii="Arial" w:hAnsi="Arial" w:cs="Arial"/>
          <w:i/>
          <w:sz w:val="24"/>
          <w:szCs w:val="24"/>
          <w:lang w:val="en-US"/>
        </w:rPr>
        <w:t xml:space="preserve"> Enter up to 6 keywords. Listed in </w:t>
      </w:r>
      <w:proofErr w:type="spellStart"/>
      <w:r w:rsidRPr="004C0193">
        <w:rPr>
          <w:rFonts w:ascii="Arial" w:hAnsi="Arial" w:cs="Arial"/>
          <w:i/>
          <w:sz w:val="24"/>
          <w:szCs w:val="24"/>
          <w:lang w:val="en-US"/>
        </w:rPr>
        <w:t>alpabetical</w:t>
      </w:r>
      <w:proofErr w:type="spellEnd"/>
      <w:r w:rsidRPr="004C0193">
        <w:rPr>
          <w:rFonts w:ascii="Arial" w:hAnsi="Arial" w:cs="Arial"/>
          <w:i/>
          <w:sz w:val="24"/>
          <w:szCs w:val="24"/>
          <w:lang w:val="en-US"/>
        </w:rPr>
        <w:t xml:space="preserve"> order. Typed in small capitals. </w:t>
      </w:r>
    </w:p>
    <w:p w14:paraId="56DFA643" w14:textId="77777777" w:rsidR="0086167A" w:rsidRPr="004C0193" w:rsidRDefault="0086167A">
      <w:pPr>
        <w:pStyle w:val="Estilo1"/>
        <w:spacing w:after="0" w:line="360" w:lineRule="auto"/>
        <w:rPr>
          <w:sz w:val="24"/>
          <w:szCs w:val="24"/>
          <w:lang w:val="en-US"/>
        </w:rPr>
      </w:pPr>
    </w:p>
    <w:p w14:paraId="5CFA2C8F" w14:textId="77777777" w:rsidR="0086167A" w:rsidRDefault="00B766E3">
      <w:pPr>
        <w:pStyle w:val="Estilo1"/>
        <w:spacing w:after="0" w:line="360" w:lineRule="auto"/>
        <w:rPr>
          <w:sz w:val="24"/>
          <w:szCs w:val="24"/>
        </w:rPr>
      </w:pPr>
      <w:bookmarkStart w:id="0" w:name="_Toc434489461"/>
      <w:r>
        <w:rPr>
          <w:sz w:val="24"/>
          <w:szCs w:val="24"/>
        </w:rPr>
        <w:t xml:space="preserve">1 </w:t>
      </w:r>
      <w:bookmarkEnd w:id="0"/>
      <w:r>
        <w:rPr>
          <w:sz w:val="24"/>
          <w:szCs w:val="24"/>
        </w:rPr>
        <w:t>Introdução</w:t>
      </w:r>
    </w:p>
    <w:p w14:paraId="048C4A16" w14:textId="77777777" w:rsidR="00EA6D77" w:rsidRDefault="00EA6D77" w:rsidP="00EA6D77">
      <w:pPr>
        <w:pStyle w:val="Corpo"/>
        <w:rPr>
          <w:rFonts w:cs="Arial"/>
          <w:szCs w:val="24"/>
        </w:rPr>
      </w:pPr>
      <w:r>
        <w:rPr>
          <w:rFonts w:cs="Arial"/>
          <w:szCs w:val="24"/>
        </w:rPr>
        <w:t>Os móveis planejados surgem da necessidade humana de se sentir exclusivo. Desde os tempos primórdios, seres humanos têm cada vez mais investido em ferramentas que facilitam o seu dia a dia e, com o início da era da agricultura, surgiu o que mais tarde viria a ser chamado de mobília. Mais do que mobiliar a sua casa, as pessoas estão preocupadas com conforto, beleza e praticidade. A partir disso, surgem negócios especializados em soluções personalizadas, que é o caso da Madeireira &amp; Cia, uma marcenaria local com mais de 20 anos de mercado.</w:t>
      </w:r>
    </w:p>
    <w:p w14:paraId="1502E332" w14:textId="77777777" w:rsidR="00EA6D77" w:rsidRDefault="00EA6D77" w:rsidP="00EA6D77">
      <w:pPr>
        <w:pStyle w:val="Corpo"/>
        <w:rPr>
          <w:rFonts w:cs="Arial"/>
          <w:szCs w:val="24"/>
        </w:rPr>
      </w:pPr>
      <w:r>
        <w:rPr>
          <w:rFonts w:cs="Arial"/>
          <w:szCs w:val="24"/>
        </w:rPr>
        <w:t xml:space="preserve">Bem consolidada no comércio local, a marcenaria recebe cerca de 60 pedidos por mês e adota o estoque cíclico como parte da sua estratégia de gerenciamento, uma vez que, diferentemente da produção a nível industrial, um comércio com funcionamento sob demanda se beneficia mais deste modelo pela economia com custos </w:t>
      </w:r>
      <w:r>
        <w:rPr>
          <w:rFonts w:cs="Arial"/>
          <w:szCs w:val="24"/>
        </w:rPr>
        <w:lastRenderedPageBreak/>
        <w:t>de armazenamento e aumento da flexibilidade da produção, mesmo que aumente o custo de compra da matéria-prima.</w:t>
      </w:r>
    </w:p>
    <w:p w14:paraId="2AD2A74B" w14:textId="77777777" w:rsidR="00EA6D77" w:rsidRPr="00FB61CA" w:rsidRDefault="00EA6D77" w:rsidP="00EA6D77">
      <w:pPr>
        <w:pStyle w:val="Corpo"/>
      </w:pPr>
      <w:r>
        <w:t>O estoque cíclico é definido como o método de armazenamento que segue à risca o que será utilizado de forma imediata, apenas o necessário para atender os desejos dos clientes. Optar por essa regra de negócio possibilita redução de desperdícios, aumento de lucro e permite a clara administração de recursos.</w:t>
      </w:r>
    </w:p>
    <w:p w14:paraId="6E68AF93" w14:textId="77777777" w:rsidR="00EA6D77" w:rsidRDefault="00EA6D77" w:rsidP="00EA6D77">
      <w:pPr>
        <w:pStyle w:val="Corpo"/>
      </w:pPr>
      <w:r>
        <w:rPr>
          <w:rFonts w:cs="Arial"/>
          <w:szCs w:val="24"/>
        </w:rPr>
        <w:t xml:space="preserve">Um negócio comprometido a atender aos mais específicos tipos de necessidades denota </w:t>
      </w:r>
      <w:r>
        <w:t>satisfação ao cliente interessado em suprir suas exigências individuais. É fato que ambientes diferentes, moradias, escritórios, restaurantes, têm necessidades diferentes e terão seu espaço mais bem aproveitado com mobília feita sob medida. Sendo assim, ter um serviço apto a cumprir com essa demanda é essencial.</w:t>
      </w:r>
    </w:p>
    <w:p w14:paraId="4124979C" w14:textId="77777777" w:rsidR="00EA6D77" w:rsidRDefault="00EA6D77" w:rsidP="00EA6D77">
      <w:pPr>
        <w:pStyle w:val="Corpo"/>
        <w:rPr>
          <w:rFonts w:cs="Arial"/>
          <w:szCs w:val="24"/>
        </w:rPr>
      </w:pPr>
      <w:r>
        <w:rPr>
          <w:rFonts w:cs="Arial"/>
          <w:szCs w:val="24"/>
        </w:rPr>
        <w:t>Essa marcenaria, como cliente do projeto, passou por uma entrevista estruturada, realizada com o dono, com o objetivo de identificar aspectos organizacionais com relação ao negócio e a equipe. Durante a análise dos dados coletados, ficou clara a deficiência correlata à organização de prazos, pedidos e serviços, dificuldade gerada a partir da alta demanda e ausência de métodos eficazes de armazenamento.</w:t>
      </w:r>
    </w:p>
    <w:p w14:paraId="33D9033B" w14:textId="77777777" w:rsidR="00EA6D77" w:rsidRDefault="00EA6D77" w:rsidP="00EA6D77">
      <w:pPr>
        <w:pStyle w:val="Corpo"/>
      </w:pPr>
      <w:r>
        <w:rPr>
          <w:rFonts w:cs="Arial"/>
          <w:szCs w:val="24"/>
        </w:rPr>
        <w:t xml:space="preserve"> Uma vez que o problema de gerenciamento de pedidos foi exposto, definiu-se o tema do projeto. Visando prestar apoio à gestão da produção da marcenaria, foi decidido </w:t>
      </w:r>
      <w:r>
        <w:t>desenvolver uma solução sistêmica utilizando-se de tecnologias digitais de informação e comunicação.</w:t>
      </w:r>
    </w:p>
    <w:p w14:paraId="275DB3D2" w14:textId="77777777" w:rsidR="00EA6D77" w:rsidRDefault="00EA6D77" w:rsidP="00EA6D77">
      <w:pPr>
        <w:pStyle w:val="Corpo"/>
        <w:rPr>
          <w:rFonts w:cs="Arial"/>
          <w:szCs w:val="24"/>
        </w:rPr>
      </w:pPr>
      <w:r>
        <w:rPr>
          <w:rFonts w:cs="Arial"/>
          <w:szCs w:val="24"/>
        </w:rPr>
        <w:t xml:space="preserve">O projeto é pautado em implementar tais tecnologias como ferramenta de suporte devido a sua capacidade de otimizar e organizar processos. Desta forma, </w:t>
      </w:r>
      <w:r>
        <w:t>implantá-las como recurso de auxílio evidencia suma importância.</w:t>
      </w:r>
      <w:r>
        <w:rPr>
          <w:rFonts w:cs="Arial"/>
          <w:szCs w:val="24"/>
        </w:rPr>
        <w:t xml:space="preserve"> Essa solução de tecnologia digital deve prestar apoio aos processos que geram ganho de tempo, explicitam problemas, sucessos e facilitam a identificação de oportunidades.</w:t>
      </w:r>
    </w:p>
    <w:p w14:paraId="50C83A68" w14:textId="77777777" w:rsidR="00EA6D77" w:rsidRDefault="00EA6D77" w:rsidP="00EA6D77">
      <w:pPr>
        <w:pStyle w:val="Corpo"/>
      </w:pPr>
      <w:r>
        <w:t xml:space="preserve">A proposta é desenvolver um sistema web com compatibilidade desktop e </w:t>
      </w:r>
      <w:r w:rsidRPr="00A534EF">
        <w:rPr>
          <w:i/>
          <w:iCs/>
        </w:rPr>
        <w:t>mobile</w:t>
      </w:r>
      <w:r>
        <w:t xml:space="preserve"> capaz de auxiliar nos problemas relatados. O desenvolvimento é pautado em elicitar, documentar e analisar requisitos, </w:t>
      </w:r>
      <w:r w:rsidRPr="00D40920">
        <w:t>elaborar o plano de ação embasado nas matrizes SWOT e 5W2H, tal qual os diagramas</w:t>
      </w:r>
      <w:r>
        <w:t xml:space="preserve"> de classe, máquina de estado, sequência e atividade, configurar o ambiente de desenvolvimento, desenvolver e testar de forma simultânea, e, por fim, implantar e validar a hipótese de solução.</w:t>
      </w:r>
    </w:p>
    <w:p w14:paraId="2C758DAF" w14:textId="77777777" w:rsidR="00EA6D77" w:rsidRPr="00FA549C" w:rsidRDefault="00EA6D77" w:rsidP="00EA6D77">
      <w:pPr>
        <w:pStyle w:val="Corpo"/>
      </w:pPr>
      <w:r>
        <w:t xml:space="preserve">Ao longo deste documento, estarão apresentadas as metodologias utilizadas e todo o processo de desenvolvimento. O capítulo um consiste na introdução. O segundo capítulo discorre a respeito da viabilidade do projeto, tal qual será avaliada a </w:t>
      </w:r>
      <w:r>
        <w:lastRenderedPageBreak/>
        <w:t xml:space="preserve">partir do desenvolvimento de matrizes estratégicas e de plano de ação. O terceiro capítulo abrange o levantamento e análise de requisitos, incluso o BPMN do sistema por inteiro e os diagramas em </w:t>
      </w:r>
      <w:proofErr w:type="spellStart"/>
      <w:r w:rsidRPr="00A534EF">
        <w:rPr>
          <w:i/>
          <w:iCs/>
        </w:rPr>
        <w:t>Unified</w:t>
      </w:r>
      <w:proofErr w:type="spellEnd"/>
      <w:r w:rsidRPr="00A534EF">
        <w:rPr>
          <w:i/>
          <w:iCs/>
        </w:rPr>
        <w:t xml:space="preserve"> </w:t>
      </w:r>
      <w:proofErr w:type="spellStart"/>
      <w:r w:rsidRPr="00A534EF">
        <w:rPr>
          <w:i/>
          <w:iCs/>
        </w:rPr>
        <w:t>Modeling</w:t>
      </w:r>
      <w:proofErr w:type="spellEnd"/>
      <w:r w:rsidRPr="00A534EF">
        <w:rPr>
          <w:i/>
          <w:iCs/>
        </w:rPr>
        <w:t xml:space="preserve"> </w:t>
      </w:r>
      <w:proofErr w:type="spellStart"/>
      <w:r w:rsidRPr="00A534EF">
        <w:rPr>
          <w:i/>
          <w:iCs/>
        </w:rPr>
        <w:t>Language</w:t>
      </w:r>
      <w:proofErr w:type="spellEnd"/>
      <w:r w:rsidRPr="00A534EF">
        <w:t xml:space="preserve"> (UML).</w:t>
      </w:r>
      <w:r>
        <w:t xml:space="preserve"> O quarto capítulo diz respeito as ferramentas e métodos utilizados no desenvolvimento. O quinto capítulo apresenta o processo de desenvolvimento junto a importantes trechos de código e seus respectivos comentários, assim como as principais funcionalidades. O sexto capítulo, enfim, traz os resultados obtidos com a finalização do projeto.</w:t>
      </w:r>
    </w:p>
    <w:p w14:paraId="34C94D9D" w14:textId="77777777" w:rsidR="0086167A" w:rsidRDefault="0086167A">
      <w:pPr>
        <w:ind w:firstLine="0"/>
        <w:rPr>
          <w:b/>
          <w:szCs w:val="24"/>
        </w:rPr>
      </w:pPr>
    </w:p>
    <w:p w14:paraId="29B34E1D" w14:textId="77777777" w:rsidR="0086167A" w:rsidRPr="009E34A6" w:rsidRDefault="00B766E3" w:rsidP="009E34A6">
      <w:pPr>
        <w:ind w:firstLine="0"/>
        <w:rPr>
          <w:bCs/>
          <w:color w:val="FF0000"/>
        </w:rPr>
      </w:pPr>
      <w:r>
        <w:t>1.1 Ter</w:t>
      </w:r>
      <w:r w:rsidR="00EA6D77">
        <w:t>mo da Abertura do Projeto (TAP)</w:t>
      </w:r>
    </w:p>
    <w:p w14:paraId="5EC86C59" w14:textId="77777777" w:rsidR="00EA6D77" w:rsidRPr="007F3A18" w:rsidRDefault="00EA6D77" w:rsidP="007F3A18">
      <w:pPr>
        <w:spacing w:before="120" w:after="120"/>
        <w:ind w:firstLine="709"/>
        <w:rPr>
          <w:rFonts w:cs="Arial"/>
          <w:szCs w:val="24"/>
        </w:rPr>
      </w:pPr>
      <w:r w:rsidRPr="007F3A18">
        <w:rPr>
          <w:rFonts w:cs="Arial"/>
          <w:szCs w:val="24"/>
        </w:rPr>
        <w:t>O TAP (Termo de Abertura de Projeto) reúne informações detalhadas do projeto e dá início ao processo de desenvolvimento. Ele abrange o tema, as justificativas e viabilidade de produção, os objetivos, a descrição, as funcionalidades que serão implementadas na solução, os riscos, o cronograma e os custos de produção.</w:t>
      </w:r>
    </w:p>
    <w:p w14:paraId="49F18CEA" w14:textId="77777777" w:rsidR="00B766E3" w:rsidRDefault="00B766E3" w:rsidP="00B766E3">
      <w:pPr>
        <w:spacing w:before="120" w:after="120"/>
        <w:ind w:firstLine="0"/>
        <w:rPr>
          <w:rFonts w:cs="Arial"/>
          <w:szCs w:val="24"/>
        </w:rPr>
      </w:pPr>
      <w:r>
        <w:rPr>
          <w:rFonts w:cs="Arial"/>
          <w:szCs w:val="24"/>
        </w:rPr>
        <w:t>1.1.1 Título</w:t>
      </w:r>
    </w:p>
    <w:p w14:paraId="52B7CD24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  <w:r w:rsidRPr="003C599B">
        <w:rPr>
          <w:rFonts w:cs="Arial"/>
          <w:szCs w:val="24"/>
        </w:rPr>
        <w:t>As tecnologias digitais de informação e comunicação como ferramenta de apoio à gestão da produção de marcenaria.</w:t>
      </w:r>
    </w:p>
    <w:p w14:paraId="7045B9A3" w14:textId="77777777" w:rsidR="00EA6D77" w:rsidRPr="00B766E3" w:rsidRDefault="00B766E3" w:rsidP="00B766E3">
      <w:pPr>
        <w:spacing w:before="120" w:after="120"/>
        <w:ind w:firstLine="0"/>
        <w:rPr>
          <w:rFonts w:cs="Arial"/>
          <w:bCs/>
          <w:szCs w:val="24"/>
        </w:rPr>
      </w:pPr>
      <w:r w:rsidRPr="00B766E3">
        <w:rPr>
          <w:rFonts w:cs="Arial"/>
          <w:bCs/>
          <w:szCs w:val="24"/>
        </w:rPr>
        <w:t xml:space="preserve">1.1.2 </w:t>
      </w:r>
      <w:r>
        <w:rPr>
          <w:rFonts w:cs="Arial"/>
          <w:bCs/>
          <w:szCs w:val="24"/>
        </w:rPr>
        <w:t>N</w:t>
      </w:r>
      <w:r w:rsidRPr="00B766E3">
        <w:rPr>
          <w:rFonts w:cs="Arial"/>
          <w:bCs/>
          <w:szCs w:val="24"/>
        </w:rPr>
        <w:t>omes</w:t>
      </w:r>
    </w:p>
    <w:p w14:paraId="3DEFA112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Gerente: Marcelo Augusto Rosa</w:t>
      </w:r>
    </w:p>
    <w:p w14:paraId="2D02F6F2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Grupo:</w:t>
      </w:r>
    </w:p>
    <w:p w14:paraId="65C87FB9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João Henrique Gonçalves Marciano Passos</w:t>
      </w:r>
    </w:p>
    <w:p w14:paraId="57D8C5EE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Karen Passarella de Morais</w:t>
      </w:r>
    </w:p>
    <w:p w14:paraId="322E209E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Leonardo Bruno Santana Matias</w:t>
      </w:r>
    </w:p>
    <w:p w14:paraId="2EA6091E" w14:textId="77777777" w:rsidR="00EA6D77" w:rsidRPr="00B766E3" w:rsidRDefault="00B766E3" w:rsidP="00B766E3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1.1.3 H</w:t>
      </w:r>
      <w:r w:rsidRPr="00B766E3">
        <w:rPr>
          <w:rFonts w:cs="Arial"/>
          <w:bCs/>
          <w:szCs w:val="24"/>
        </w:rPr>
        <w:t>istórico da empresa</w:t>
      </w:r>
    </w:p>
    <w:p w14:paraId="32B894D2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  <w:r w:rsidRPr="003C599B">
        <w:rPr>
          <w:rFonts w:cs="Arial"/>
          <w:szCs w:val="24"/>
        </w:rPr>
        <w:t>A empresa se iniciou quando o cliente e seus irmãos a fundaram na década de 80</w:t>
      </w:r>
      <w:r>
        <w:rPr>
          <w:rFonts w:cs="Arial"/>
          <w:szCs w:val="24"/>
        </w:rPr>
        <w:t>. F</w:t>
      </w:r>
      <w:r w:rsidRPr="003C599B">
        <w:rPr>
          <w:rFonts w:cs="Arial"/>
          <w:szCs w:val="24"/>
        </w:rPr>
        <w:t xml:space="preserve">oi nomeada madeireira </w:t>
      </w:r>
      <w:r>
        <w:rPr>
          <w:rFonts w:cs="Arial"/>
          <w:szCs w:val="24"/>
        </w:rPr>
        <w:t>“</w:t>
      </w:r>
      <w:proofErr w:type="spellStart"/>
      <w:r w:rsidRPr="003C599B">
        <w:rPr>
          <w:rFonts w:cs="Arial"/>
          <w:szCs w:val="24"/>
        </w:rPr>
        <w:t>Paraju</w:t>
      </w:r>
      <w:proofErr w:type="spellEnd"/>
      <w:r>
        <w:rPr>
          <w:rFonts w:cs="Arial"/>
          <w:szCs w:val="24"/>
        </w:rPr>
        <w:t>”</w:t>
      </w:r>
      <w:r w:rsidRPr="003C599B">
        <w:rPr>
          <w:rFonts w:cs="Arial"/>
          <w:szCs w:val="24"/>
        </w:rPr>
        <w:t>, onde trabalhava com m</w:t>
      </w:r>
      <w:r>
        <w:rPr>
          <w:rFonts w:cs="Arial"/>
          <w:szCs w:val="24"/>
        </w:rPr>
        <w:t>ó</w:t>
      </w:r>
      <w:r w:rsidRPr="003C599B">
        <w:rPr>
          <w:rFonts w:cs="Arial"/>
          <w:szCs w:val="24"/>
        </w:rPr>
        <w:t>veis planejado</w:t>
      </w:r>
      <w:r>
        <w:rPr>
          <w:rFonts w:cs="Arial"/>
          <w:szCs w:val="24"/>
        </w:rPr>
        <w:t>s</w:t>
      </w:r>
      <w:r w:rsidRPr="003C599B">
        <w:rPr>
          <w:rFonts w:cs="Arial"/>
          <w:szCs w:val="24"/>
        </w:rPr>
        <w:t xml:space="preserve"> em geral e com entrega de materiais para obras que era</w:t>
      </w:r>
      <w:r>
        <w:rPr>
          <w:rFonts w:cs="Arial"/>
          <w:szCs w:val="24"/>
        </w:rPr>
        <w:t>m</w:t>
      </w:r>
      <w:r w:rsidRPr="003C599B">
        <w:rPr>
          <w:rFonts w:cs="Arial"/>
          <w:szCs w:val="24"/>
        </w:rPr>
        <w:t xml:space="preserve"> sua principal forma de renda.</w:t>
      </w:r>
    </w:p>
    <w:p w14:paraId="6E321CB8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  <w:r w:rsidRPr="003C599B">
        <w:rPr>
          <w:rFonts w:cs="Arial"/>
          <w:szCs w:val="24"/>
        </w:rPr>
        <w:t>Ao passar dos anos</w:t>
      </w:r>
      <w:r>
        <w:rPr>
          <w:rFonts w:cs="Arial"/>
          <w:szCs w:val="24"/>
        </w:rPr>
        <w:t xml:space="preserve">, </w:t>
      </w:r>
      <w:r w:rsidRPr="003C599B">
        <w:rPr>
          <w:rFonts w:cs="Arial"/>
          <w:szCs w:val="24"/>
        </w:rPr>
        <w:t>o com</w:t>
      </w:r>
      <w:r>
        <w:rPr>
          <w:rFonts w:cs="Arial"/>
          <w:szCs w:val="24"/>
        </w:rPr>
        <w:t>é</w:t>
      </w:r>
      <w:r w:rsidRPr="003C599B">
        <w:rPr>
          <w:rFonts w:cs="Arial"/>
          <w:szCs w:val="24"/>
        </w:rPr>
        <w:t>rcio enfraquec</w:t>
      </w:r>
      <w:r>
        <w:rPr>
          <w:rFonts w:cs="Arial"/>
          <w:szCs w:val="24"/>
        </w:rPr>
        <w:t>eu;</w:t>
      </w:r>
      <w:r w:rsidRPr="003C599B">
        <w:rPr>
          <w:rFonts w:cs="Arial"/>
          <w:szCs w:val="24"/>
        </w:rPr>
        <w:t xml:space="preserve"> então</w:t>
      </w:r>
      <w:r>
        <w:rPr>
          <w:rFonts w:cs="Arial"/>
          <w:szCs w:val="24"/>
        </w:rPr>
        <w:t>,</w:t>
      </w:r>
      <w:r w:rsidRPr="003C599B">
        <w:rPr>
          <w:rFonts w:cs="Arial"/>
          <w:szCs w:val="24"/>
        </w:rPr>
        <w:t xml:space="preserve"> a empresa foi dividida </w:t>
      </w:r>
      <w:r>
        <w:rPr>
          <w:rFonts w:cs="Arial"/>
          <w:szCs w:val="24"/>
        </w:rPr>
        <w:t>entre os</w:t>
      </w:r>
      <w:r w:rsidRPr="003C599B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irmãos</w:t>
      </w:r>
      <w:r w:rsidRPr="003C599B">
        <w:rPr>
          <w:rFonts w:cs="Arial"/>
          <w:szCs w:val="24"/>
        </w:rPr>
        <w:t>. O cliente</w:t>
      </w:r>
      <w:r>
        <w:rPr>
          <w:rFonts w:cs="Arial"/>
          <w:szCs w:val="24"/>
        </w:rPr>
        <w:t xml:space="preserve"> </w:t>
      </w:r>
      <w:r w:rsidRPr="003C599B">
        <w:rPr>
          <w:rFonts w:cs="Arial"/>
          <w:szCs w:val="24"/>
        </w:rPr>
        <w:t xml:space="preserve">começou seu próprio negócio sozinho com o nome de </w:t>
      </w:r>
      <w:r>
        <w:rPr>
          <w:rFonts w:cs="Arial"/>
          <w:szCs w:val="24"/>
        </w:rPr>
        <w:t>“M</w:t>
      </w:r>
      <w:r w:rsidRPr="003C599B">
        <w:rPr>
          <w:rFonts w:cs="Arial"/>
          <w:szCs w:val="24"/>
        </w:rPr>
        <w:t xml:space="preserve">adeireira &amp; </w:t>
      </w:r>
      <w:r>
        <w:rPr>
          <w:rFonts w:cs="Arial"/>
          <w:szCs w:val="24"/>
        </w:rPr>
        <w:t>C</w:t>
      </w:r>
      <w:r w:rsidRPr="003C599B">
        <w:rPr>
          <w:rFonts w:cs="Arial"/>
          <w:szCs w:val="24"/>
        </w:rPr>
        <w:t>ia</w:t>
      </w:r>
      <w:r>
        <w:rPr>
          <w:rFonts w:cs="Arial"/>
          <w:szCs w:val="24"/>
        </w:rPr>
        <w:t>”</w:t>
      </w:r>
      <w:r w:rsidRPr="003C599B">
        <w:rPr>
          <w:rFonts w:cs="Arial"/>
          <w:szCs w:val="24"/>
        </w:rPr>
        <w:t>.</w:t>
      </w:r>
    </w:p>
    <w:p w14:paraId="1384B648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  <w:r w:rsidRPr="003C599B">
        <w:rPr>
          <w:rFonts w:cs="Arial"/>
          <w:szCs w:val="24"/>
        </w:rPr>
        <w:lastRenderedPageBreak/>
        <w:t>Com o maquinário e</w:t>
      </w:r>
      <w:r>
        <w:rPr>
          <w:rFonts w:cs="Arial"/>
          <w:szCs w:val="24"/>
        </w:rPr>
        <w:t xml:space="preserve"> contatos já estabelecidos,</w:t>
      </w:r>
      <w:r w:rsidRPr="003C599B">
        <w:rPr>
          <w:rFonts w:cs="Arial"/>
          <w:szCs w:val="24"/>
        </w:rPr>
        <w:t xml:space="preserve"> não foi difícil se estabelecer no</w:t>
      </w:r>
      <w:r>
        <w:rPr>
          <w:rFonts w:cs="Arial"/>
          <w:szCs w:val="24"/>
        </w:rPr>
        <w:t xml:space="preserve"> mercado</w:t>
      </w:r>
      <w:r w:rsidRPr="003C599B">
        <w:rPr>
          <w:rFonts w:cs="Arial"/>
          <w:szCs w:val="24"/>
        </w:rPr>
        <w:t>, porém o cliente não podia mais fazer entregas para obras por falta de transporte e mão de obra, por isso se focou mais no ramo de m</w:t>
      </w:r>
      <w:r>
        <w:rPr>
          <w:rFonts w:cs="Arial"/>
          <w:szCs w:val="24"/>
        </w:rPr>
        <w:t>ó</w:t>
      </w:r>
      <w:r w:rsidRPr="003C599B">
        <w:rPr>
          <w:rFonts w:cs="Arial"/>
          <w:szCs w:val="24"/>
        </w:rPr>
        <w:t>veis planejados.</w:t>
      </w:r>
    </w:p>
    <w:p w14:paraId="6551B04F" w14:textId="77777777" w:rsidR="00EA6D77" w:rsidRPr="00B766E3" w:rsidRDefault="00B766E3" w:rsidP="00B766E3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1.1.4 </w:t>
      </w:r>
      <w:r w:rsidRPr="00B766E3">
        <w:rPr>
          <w:rFonts w:cs="Arial"/>
          <w:bCs/>
          <w:szCs w:val="24"/>
        </w:rPr>
        <w:t>Objetivo do projeto</w:t>
      </w:r>
    </w:p>
    <w:p w14:paraId="09E5C3D5" w14:textId="77777777" w:rsidR="00EA6D77" w:rsidRPr="006B1A17" w:rsidRDefault="00EA6D77" w:rsidP="00EA6D77">
      <w:pPr>
        <w:spacing w:before="120" w:after="120"/>
        <w:ind w:firstLine="708"/>
        <w:rPr>
          <w:rFonts w:cs="Arial"/>
          <w:szCs w:val="24"/>
        </w:rPr>
      </w:pPr>
      <w:r>
        <w:rPr>
          <w:rFonts w:cs="Arial"/>
          <w:szCs w:val="24"/>
        </w:rPr>
        <w:t>A hipótese de solução desenvolvida para solucionar o problema, escolhido a partir daqueles relatados pelo cliente, consiste em desenvolver um sistema pautado em tecnologias digitais da informação e comunicação que se compromete a fornecer apoio à gestão de pedidos e da produção de uma marcenaria com estoque cíclico.</w:t>
      </w:r>
    </w:p>
    <w:p w14:paraId="4E9682E4" w14:textId="77777777" w:rsidR="00EA6D77" w:rsidRPr="00B766E3" w:rsidRDefault="00B766E3" w:rsidP="00B766E3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1.1.5 </w:t>
      </w:r>
      <w:r w:rsidRPr="00B766E3">
        <w:rPr>
          <w:rFonts w:cs="Arial"/>
          <w:bCs/>
          <w:szCs w:val="24"/>
        </w:rPr>
        <w:t>Justificativa do projeto</w:t>
      </w:r>
    </w:p>
    <w:p w14:paraId="7F284DB9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 w:rsidRPr="00202EC1">
        <w:rPr>
          <w:rFonts w:cs="Arial"/>
          <w:szCs w:val="24"/>
        </w:rPr>
        <w:t>O problema foi definido a partir de pesquisa de campo realizad</w:t>
      </w:r>
      <w:r>
        <w:rPr>
          <w:rFonts w:cs="Arial"/>
          <w:szCs w:val="24"/>
        </w:rPr>
        <w:t xml:space="preserve">a </w:t>
      </w:r>
      <w:r w:rsidRPr="00202EC1">
        <w:rPr>
          <w:rFonts w:cs="Arial"/>
          <w:szCs w:val="24"/>
        </w:rPr>
        <w:t xml:space="preserve">com o dono de uma marcenaria, o cliente do projeto. Tendo como base as dores relatadas, foi decidido desenvolver uma solução sistêmica que consiga auxiliar na gestão da produção da marcenaria. </w:t>
      </w:r>
    </w:p>
    <w:p w14:paraId="483ABDCC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É fato que as ferramentas tecnológicas disponíveis atualmente ajudam na otimização e organização de processos; sendo assim, implantá-las como recurso de auxílio denota suma importância</w:t>
      </w:r>
      <w:r w:rsidRPr="00202EC1">
        <w:rPr>
          <w:rFonts w:cs="Arial"/>
          <w:szCs w:val="24"/>
        </w:rPr>
        <w:t>, uma vez que se faz necessário resolver os problemas de organização referentes aos prazos e catalogação de pedidos.</w:t>
      </w:r>
    </w:p>
    <w:p w14:paraId="1090243D" w14:textId="77777777" w:rsidR="00EA6D77" w:rsidRPr="00202EC1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A partir do mapeamento dos problemas expostos, e da seleção dos tópicos que poderiam ser tratados com o uso das tecnologias digitais de informação e comunicação, foi formulada uma solução cabível, um sistema de apoio à gestão.</w:t>
      </w:r>
    </w:p>
    <w:p w14:paraId="04CAE592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Os recursos a serem utilizados para implantação da solução foram, e estão sendo estudados ao longo do curso de Análise e Desenvolvimento de Sistemas. Sabe-se que as tecnologias digitais disponíveis suprirão toda a demanda do projeto.</w:t>
      </w:r>
    </w:p>
    <w:p w14:paraId="76D5C85C" w14:textId="77777777" w:rsidR="00EA6D77" w:rsidRPr="00B766E3" w:rsidRDefault="009E34A6" w:rsidP="00B766E3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1.1.6 </w:t>
      </w:r>
      <w:r w:rsidR="00B766E3" w:rsidRPr="00B766E3">
        <w:rPr>
          <w:rFonts w:cs="Arial"/>
          <w:bCs/>
          <w:szCs w:val="24"/>
        </w:rPr>
        <w:t>Descrição do projeto</w:t>
      </w:r>
    </w:p>
    <w:p w14:paraId="027465B7" w14:textId="77777777" w:rsidR="00EA6D77" w:rsidRDefault="00EA6D77" w:rsidP="00EA6D77">
      <w:pPr>
        <w:spacing w:before="120" w:after="120"/>
        <w:ind w:firstLine="708"/>
        <w:rPr>
          <w:rFonts w:cs="Arial"/>
          <w:szCs w:val="24"/>
        </w:rPr>
      </w:pPr>
      <w:r w:rsidRPr="00A64A14">
        <w:rPr>
          <w:rFonts w:cs="Arial"/>
          <w:szCs w:val="24"/>
        </w:rPr>
        <w:t xml:space="preserve">O sistema será desenvolvido </w:t>
      </w:r>
      <w:r>
        <w:rPr>
          <w:rFonts w:cs="Arial"/>
          <w:szCs w:val="24"/>
        </w:rPr>
        <w:t>com o uso</w:t>
      </w:r>
      <w:r w:rsidRPr="00A64A14">
        <w:rPr>
          <w:rFonts w:cs="Arial"/>
          <w:szCs w:val="24"/>
        </w:rPr>
        <w:t xml:space="preserve"> das tecnologias digitais de informação e c</w:t>
      </w:r>
      <w:r>
        <w:rPr>
          <w:rFonts w:cs="Arial"/>
          <w:szCs w:val="24"/>
        </w:rPr>
        <w:t>omunicação disponíveis para gerir os pedidos de uma marcenaria. Ele contará com funcionalidades que dão cobertura a todo o processo de gestão de pedidos, dessa forma possibilitará manter o foco nas informações explícitas, identificar pontos de fraqueza a partir das datas de baixa de pedidos e marcos de sucesso nos períodos de maior movimentação.</w:t>
      </w:r>
    </w:p>
    <w:p w14:paraId="466ECD5C" w14:textId="77777777" w:rsidR="00EA6D77" w:rsidRDefault="00EA6D77" w:rsidP="00EA6D77">
      <w:pPr>
        <w:spacing w:before="120" w:after="120"/>
        <w:ind w:firstLine="708"/>
        <w:rPr>
          <w:rFonts w:cs="Arial"/>
          <w:szCs w:val="24"/>
        </w:rPr>
      </w:pPr>
      <w:r>
        <w:rPr>
          <w:rFonts w:cs="Arial"/>
          <w:szCs w:val="24"/>
        </w:rPr>
        <w:lastRenderedPageBreak/>
        <w:t>O objetivo maior é facilitar a rotina do cliente com soluções que vão além do simples registro de pedido de forma digital, mas também se espera que o cliente seja capaz de interpretar informações com mais precisão a partir dos dados que ele mesmo coletou.</w:t>
      </w:r>
    </w:p>
    <w:p w14:paraId="23C91EE3" w14:textId="77777777" w:rsidR="00EA6D77" w:rsidRPr="009E34A6" w:rsidRDefault="009E34A6" w:rsidP="009E34A6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1.1.7 </w:t>
      </w:r>
      <w:r w:rsidR="00EA6D77" w:rsidRPr="009E34A6">
        <w:rPr>
          <w:rFonts w:cs="Arial"/>
          <w:bCs/>
          <w:szCs w:val="24"/>
        </w:rPr>
        <w:t>F</w:t>
      </w:r>
      <w:r>
        <w:rPr>
          <w:rFonts w:cs="Arial"/>
          <w:bCs/>
          <w:szCs w:val="24"/>
        </w:rPr>
        <w:t>uncionalidades</w:t>
      </w:r>
    </w:p>
    <w:p w14:paraId="75B2BA7C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O sistema cobrirá todas as requisições levantadas pelo cliente em entrevista a respeito do gerenciamento de pedidos, prazos e projetos. Serão implementadas funcionalidades de cadastro de pedidos e registro de clientes ativos, utilizando de nome e meio de contato, meios de acesso ao histórico de pedidos finalizados, bem como pedidos ativos e organizados em interface interativa e personalizada que permita ao cliente formar estratégias e traçar planos de ação com base nos dados apresentados.</w:t>
      </w:r>
    </w:p>
    <w:p w14:paraId="64A926F3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O usuário poderá realizar o registro de pedidos ainda no ato do atendimento ao cliente, é esperado que o sistema funcione de forma simultânea à necessidade presente de cadastrar as informações fornecidas pelo cliente. No processo de cadastro, serão requeridos dados correspondentes ao consumidor (nome e informações de contato, e-mail e telefone, por exemplo), e as dimensões, tipo do material, produto requisitado, imagem de referência, sugestões do cliente, correspondentes ao pedido.</w:t>
      </w:r>
    </w:p>
    <w:p w14:paraId="48481484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Com relação à gestão de prazos, estará à disponibilidade do usuário registrar datas de início e encerramento, como também pausar o projeto caso se faça necessário. Posteriormente, todas as informações armazenadas poderão ser facilmente acessadas pelo usuário para eventual consulta.</w:t>
      </w:r>
    </w:p>
    <w:p w14:paraId="1047D66F" w14:textId="77777777" w:rsidR="00EA6D77" w:rsidRDefault="00EA6D77" w:rsidP="00EA6D77">
      <w:pPr>
        <w:spacing w:before="120" w:after="120"/>
        <w:ind w:firstLine="708"/>
        <w:rPr>
          <w:rFonts w:cs="Arial"/>
          <w:szCs w:val="24"/>
        </w:rPr>
      </w:pPr>
      <w:r>
        <w:rPr>
          <w:rFonts w:cs="Arial"/>
          <w:szCs w:val="24"/>
        </w:rPr>
        <w:t>Ao acessar o histórico de pedidos, é possível filtrar as informações armazenadas utilizando-se dos critérios de nome do cliente, tipo do produto (cadeira, mesa, guarda-roupa etc.), data de início, de finalização ou os projetos em suspensão, e, por fim, o tipo de material requisitado.</w:t>
      </w:r>
    </w:p>
    <w:p w14:paraId="2EFA28EE" w14:textId="77777777" w:rsidR="00EA6D77" w:rsidRDefault="00EA6D77" w:rsidP="00EA6D77">
      <w:pPr>
        <w:spacing w:before="120" w:after="120"/>
        <w:ind w:firstLine="708"/>
        <w:rPr>
          <w:rFonts w:cs="Arial"/>
          <w:szCs w:val="24"/>
        </w:rPr>
      </w:pPr>
      <w:r>
        <w:rPr>
          <w:rFonts w:cs="Arial"/>
          <w:szCs w:val="24"/>
        </w:rPr>
        <w:t>Após receber os dados que correspondem aos campos selecionados, já é possível realizar a visualização deles e partir para a manutenção do banco de dados com as funções de deletar e modificar pedidos.</w:t>
      </w:r>
    </w:p>
    <w:p w14:paraId="4E010CAD" w14:textId="77777777" w:rsidR="00EA6D77" w:rsidRPr="009E34A6" w:rsidRDefault="009E34A6" w:rsidP="009E34A6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1.1.8 </w:t>
      </w:r>
      <w:r w:rsidRPr="009E34A6">
        <w:rPr>
          <w:rFonts w:cs="Arial"/>
          <w:bCs/>
          <w:szCs w:val="24"/>
        </w:rPr>
        <w:t>Riscos</w:t>
      </w:r>
    </w:p>
    <w:p w14:paraId="19501700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 formulação da hipótese de uma solução sistêmica de apoio à gestão de uma marcenaria se deu através do levantamento não só de oportunidades que o cliente encontra, como também de ameaças que o setor enfrenta. </w:t>
      </w:r>
    </w:p>
    <w:p w14:paraId="308F1FC9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Durante o período de análise, foram identificados problemas relacionados a fidelização de clientes e popularidade, por outro lado, complicações na gestão de pedidos e administração de prazos e projetos foram reveladas.</w:t>
      </w:r>
    </w:p>
    <w:p w14:paraId="7DC3321D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O aumento do custo de matéria prima devido à escassez de fornecedores, fato que foi exposto na elaboração da SWOT, pode também ser enfrentado a partir da melhora da gestão da produção, tendo em vista que um planejamento mais elaborado evitará desperdícios. </w:t>
      </w:r>
    </w:p>
    <w:p w14:paraId="44668968" w14:textId="77777777" w:rsidR="00EA6D77" w:rsidRDefault="00EA6D77" w:rsidP="00EA6D77">
      <w:pPr>
        <w:spacing w:before="12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Riscos que impactam diretamente no desenvolvimento do sistema são: desistência do cliente ou radical mudança na estrutura do negócio, bem como requisição na mudança do foco da solução. Os itens citados denotam a necessidade de retrabalho, atitude que deve ser evitada e causa atrasos no cronograma.</w:t>
      </w:r>
    </w:p>
    <w:p w14:paraId="2CB232D3" w14:textId="77777777" w:rsidR="00EA6D77" w:rsidRPr="00B766E3" w:rsidRDefault="009E34A6" w:rsidP="00EA6D77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1.1.9 Cronograma</w:t>
      </w:r>
    </w:p>
    <w:tbl>
      <w:tblPr>
        <w:tblStyle w:val="TabeladeGrade3-nfase5"/>
        <w:tblW w:w="0" w:type="auto"/>
        <w:tblLook w:val="04A0" w:firstRow="1" w:lastRow="0" w:firstColumn="1" w:lastColumn="0" w:noHBand="0" w:noVBand="1"/>
      </w:tblPr>
      <w:tblGrid>
        <w:gridCol w:w="2689"/>
        <w:gridCol w:w="6372"/>
      </w:tblGrid>
      <w:tr w:rsidR="00EA6D77" w14:paraId="72A9F5D6" w14:textId="77777777" w:rsidTr="00B76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</w:tcPr>
          <w:p w14:paraId="4B548C89" w14:textId="77777777" w:rsidR="00EA6D77" w:rsidRDefault="00EA6D77" w:rsidP="00B766E3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MESES</w:t>
            </w:r>
          </w:p>
        </w:tc>
        <w:tc>
          <w:tcPr>
            <w:tcW w:w="6372" w:type="dxa"/>
          </w:tcPr>
          <w:p w14:paraId="05A05357" w14:textId="77777777" w:rsidR="00EA6D77" w:rsidRDefault="00EA6D77" w:rsidP="00B766E3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DOCUMENTAÇÃO</w:t>
            </w:r>
          </w:p>
        </w:tc>
      </w:tr>
      <w:tr w:rsidR="00EA6D77" w14:paraId="0D0DD45E" w14:textId="77777777" w:rsidTr="00B766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490CA6" w14:textId="77777777" w:rsidR="00EA6D77" w:rsidRDefault="00EA6D77" w:rsidP="00B766E3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Agosto</w:t>
            </w:r>
          </w:p>
        </w:tc>
        <w:tc>
          <w:tcPr>
            <w:tcW w:w="6372" w:type="dxa"/>
          </w:tcPr>
          <w:p w14:paraId="76772A85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Missão, visão e valor;</w:t>
            </w:r>
          </w:p>
          <w:p w14:paraId="54A73803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Entrevista;</w:t>
            </w:r>
          </w:p>
          <w:p w14:paraId="2E1CA322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SWOT;</w:t>
            </w:r>
          </w:p>
          <w:p w14:paraId="1BAB133D" w14:textId="77777777" w:rsidR="00EA6D77" w:rsidRPr="002977DC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5W2H;</w:t>
            </w:r>
          </w:p>
        </w:tc>
      </w:tr>
      <w:tr w:rsidR="00EA6D77" w14:paraId="3DBADC41" w14:textId="77777777" w:rsidTr="00B76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698DF61" w14:textId="77777777" w:rsidR="00EA6D77" w:rsidRDefault="00EA6D77" w:rsidP="00B766E3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Setembro</w:t>
            </w:r>
          </w:p>
        </w:tc>
        <w:tc>
          <w:tcPr>
            <w:tcW w:w="6372" w:type="dxa"/>
          </w:tcPr>
          <w:p w14:paraId="11BE8626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BPMN;</w:t>
            </w:r>
          </w:p>
          <w:p w14:paraId="552D2796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EAP;</w:t>
            </w:r>
          </w:p>
          <w:p w14:paraId="40547FC8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TAP;</w:t>
            </w:r>
          </w:p>
          <w:p w14:paraId="04B6F0C7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Documentação de Requisitos;</w:t>
            </w:r>
          </w:p>
          <w:p w14:paraId="793FC2F4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Caso de Uso;</w:t>
            </w:r>
          </w:p>
          <w:p w14:paraId="1E27017B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Documentação de Caso de Uso;</w:t>
            </w:r>
          </w:p>
          <w:p w14:paraId="59708274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Atividade;</w:t>
            </w:r>
          </w:p>
          <w:p w14:paraId="4C4993E0" w14:textId="77777777" w:rsidR="00EA6D77" w:rsidRPr="004340E4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Máquina de Estado;</w:t>
            </w:r>
          </w:p>
        </w:tc>
      </w:tr>
      <w:tr w:rsidR="00EA6D77" w14:paraId="45D6E8B0" w14:textId="77777777" w:rsidTr="00B766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4A08853" w14:textId="77777777" w:rsidR="00EA6D77" w:rsidRDefault="00EA6D77" w:rsidP="00B766E3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Outubro</w:t>
            </w:r>
          </w:p>
        </w:tc>
        <w:tc>
          <w:tcPr>
            <w:tcW w:w="6372" w:type="dxa"/>
          </w:tcPr>
          <w:p w14:paraId="5D9AA268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Sequência;</w:t>
            </w:r>
          </w:p>
          <w:p w14:paraId="105549D9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Diagrama de Classe;</w:t>
            </w:r>
          </w:p>
          <w:p w14:paraId="32FECA0C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Prototipação de Telas;</w:t>
            </w:r>
          </w:p>
          <w:p w14:paraId="7399FB62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Matriz de Rastreabilidade;</w:t>
            </w:r>
          </w:p>
          <w:p w14:paraId="754DD450" w14:textId="77777777" w:rsidR="00EA6D77" w:rsidRPr="004340E4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Documentação de Portabilidade;</w:t>
            </w:r>
          </w:p>
        </w:tc>
      </w:tr>
      <w:tr w:rsidR="00EA6D77" w14:paraId="56171262" w14:textId="77777777" w:rsidTr="00B76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A989DE" w14:textId="77777777" w:rsidR="00EA6D77" w:rsidRDefault="00EA6D77" w:rsidP="00B766E3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Novembro</w:t>
            </w:r>
          </w:p>
        </w:tc>
        <w:tc>
          <w:tcPr>
            <w:tcW w:w="6372" w:type="dxa"/>
          </w:tcPr>
          <w:p w14:paraId="631AF2FF" w14:textId="77777777" w:rsidR="00EA6D77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Métricas;</w:t>
            </w:r>
          </w:p>
          <w:p w14:paraId="1BE90950" w14:textId="77777777" w:rsidR="00EA6D77" w:rsidRPr="004340E4" w:rsidRDefault="00EA6D77" w:rsidP="00EA6D77">
            <w:pPr>
              <w:pStyle w:val="PargrafodaLista"/>
              <w:numPr>
                <w:ilvl w:val="0"/>
                <w:numId w:val="9"/>
              </w:numPr>
              <w:spacing w:before="120" w:after="120"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Proposta Comercial;</w:t>
            </w:r>
          </w:p>
        </w:tc>
      </w:tr>
    </w:tbl>
    <w:p w14:paraId="4E292F03" w14:textId="77777777" w:rsidR="00EA6D77" w:rsidRPr="003C599B" w:rsidRDefault="00EA6D77" w:rsidP="00EA6D77">
      <w:pPr>
        <w:spacing w:before="120" w:after="120"/>
        <w:ind w:firstLine="709"/>
        <w:rPr>
          <w:rFonts w:cs="Arial"/>
          <w:szCs w:val="24"/>
        </w:rPr>
      </w:pPr>
    </w:p>
    <w:p w14:paraId="1CFD7822" w14:textId="77777777" w:rsidR="009E34A6" w:rsidRDefault="009E34A6" w:rsidP="00EA6D77">
      <w:pPr>
        <w:spacing w:before="120" w:after="120"/>
        <w:ind w:firstLine="0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1.1.10 Custos</w:t>
      </w:r>
      <w:r w:rsidR="00EA6D77">
        <w:rPr>
          <w:rFonts w:cs="Arial"/>
          <w:bCs/>
          <w:szCs w:val="24"/>
        </w:rPr>
        <w:t xml:space="preserve"> </w:t>
      </w:r>
    </w:p>
    <w:p w14:paraId="42F6755C" w14:textId="77777777" w:rsidR="00EA6D77" w:rsidRPr="00EA6D77" w:rsidRDefault="00EA6D77" w:rsidP="009E34A6">
      <w:pPr>
        <w:spacing w:before="120" w:after="120"/>
        <w:ind w:firstLine="709"/>
        <w:rPr>
          <w:rFonts w:cs="Arial"/>
          <w:bCs/>
          <w:szCs w:val="24"/>
        </w:rPr>
      </w:pPr>
      <w:r w:rsidRPr="00A41690">
        <w:rPr>
          <w:rFonts w:cs="Arial"/>
          <w:szCs w:val="24"/>
        </w:rPr>
        <w:t xml:space="preserve">O valor total da licença do sistema proposto foi definido com base nas métricas realizadas. Esse valor não abrange o acesso ao código fonte, o suporte e/ou eventuais serviços futuros de manutenção ou alteração. A solução sistêmica pode ser desenvolvida em 4 parcelas de R$520,00 BRL (Real </w:t>
      </w:r>
      <w:proofErr w:type="gramStart"/>
      <w:r w:rsidRPr="00A41690">
        <w:rPr>
          <w:rFonts w:cs="Arial"/>
          <w:szCs w:val="24"/>
        </w:rPr>
        <w:t>Brasileiro</w:t>
      </w:r>
      <w:proofErr w:type="gramEnd"/>
      <w:r w:rsidRPr="00A41690">
        <w:rPr>
          <w:rFonts w:cs="Arial"/>
          <w:szCs w:val="24"/>
        </w:rPr>
        <w:t>), somando R$2080,00 BRL. Para usar o sistema, há um custo fixo mensal de R$100,00 BRL, que inclui 4 chamados por mês para consultas. Chamados adicionais terão um custo extra de R$20,00 BRL cada. Os custos de hospedagem ficarão por conta do cliente.</w:t>
      </w:r>
    </w:p>
    <w:p w14:paraId="04012F6E" w14:textId="77777777" w:rsidR="009E34A6" w:rsidRDefault="009E34A6" w:rsidP="007F3A18">
      <w:pPr>
        <w:ind w:firstLine="0"/>
      </w:pPr>
      <w:r>
        <w:t>1.2 EAP</w:t>
      </w:r>
    </w:p>
    <w:p w14:paraId="3C853CBE" w14:textId="77777777" w:rsidR="009E34A6" w:rsidRPr="007F3A18" w:rsidRDefault="009E34A6" w:rsidP="007F3A18">
      <w:pPr>
        <w:ind w:firstLine="709"/>
      </w:pPr>
      <w:r w:rsidRPr="007F3A18">
        <w:t>A EAP (Estrutura Analítica de Projeto) organiza de forma hierárquica as etapas a serem desenvolvidas de forma visual, com o objetivo de promover uma visão total, simples e organizada do projeto.</w:t>
      </w:r>
    </w:p>
    <w:p w14:paraId="5E781E30" w14:textId="77777777" w:rsidR="00EA6D77" w:rsidRDefault="009E34A6" w:rsidP="007F3A18">
      <w:pPr>
        <w:ind w:firstLine="709"/>
      </w:pPr>
      <w:r w:rsidRPr="007F3A18">
        <w:t>As cinco etapas descritas abaixo guiam a equipe durante o processo, desde a iniciação, que envolve a seleção do cliente e identificação de pontos fracos do negócio, orientando o desenvolvimento passando pelas fases de planejamento, execução e controle, a terminar com a proposta comercial do sistema, no período de encerramento.</w:t>
      </w:r>
    </w:p>
    <w:p w14:paraId="412AF71F" w14:textId="77777777" w:rsidR="007F3A18" w:rsidRPr="007F3A18" w:rsidRDefault="007F3A18" w:rsidP="007F3A18">
      <w:pPr>
        <w:ind w:firstLine="709"/>
      </w:pPr>
      <w:r>
        <w:rPr>
          <w:noProof/>
          <w:szCs w:val="24"/>
          <w:lang w:eastAsia="pt-BR"/>
        </w:rPr>
        <w:lastRenderedPageBreak/>
        <w:drawing>
          <wp:inline distT="0" distB="0" distL="0" distR="0" wp14:anchorId="01CFFBA9" wp14:editId="477FF6B8">
            <wp:extent cx="5755640" cy="4963795"/>
            <wp:effectExtent l="0" t="0" r="0" b="8255"/>
            <wp:docPr id="13211123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861" w14:textId="77777777" w:rsidR="0086167A" w:rsidRPr="007F3A18" w:rsidRDefault="00B766E3">
      <w:pPr>
        <w:ind w:firstLine="0"/>
        <w:rPr>
          <w:b/>
          <w:color w:val="FF0000"/>
          <w:szCs w:val="24"/>
        </w:rPr>
      </w:pPr>
      <w:r>
        <w:rPr>
          <w:b/>
          <w:szCs w:val="24"/>
        </w:rPr>
        <w:t>2 Viabilidade do Projeto</w:t>
      </w:r>
    </w:p>
    <w:p w14:paraId="351AAC18" w14:textId="77777777" w:rsidR="007F3A18" w:rsidRPr="007F3A18" w:rsidRDefault="007F3A18" w:rsidP="007F3A18">
      <w:pPr>
        <w:ind w:firstLine="0"/>
        <w:rPr>
          <w:szCs w:val="24"/>
        </w:rPr>
      </w:pPr>
      <w:r>
        <w:rPr>
          <w:szCs w:val="24"/>
        </w:rPr>
        <w:t>2</w:t>
      </w:r>
      <w:r w:rsidRPr="007F3A18">
        <w:t>.2 Matriz</w:t>
      </w:r>
      <w:r>
        <w:rPr>
          <w:szCs w:val="24"/>
        </w:rPr>
        <w:t xml:space="preserve"> SWOT</w:t>
      </w:r>
    </w:p>
    <w:p w14:paraId="5B48D9CD" w14:textId="77777777" w:rsidR="007F3A18" w:rsidRDefault="007F3A18" w:rsidP="007F3A18">
      <w:pPr>
        <w:ind w:firstLine="709"/>
        <w:rPr>
          <w:bCs/>
          <w:szCs w:val="24"/>
        </w:rPr>
      </w:pPr>
      <w:r>
        <w:rPr>
          <w:bCs/>
          <w:szCs w:val="24"/>
        </w:rPr>
        <w:t xml:space="preserve">A matriz SWOT é uma ferramenta de análise de negócio que consiste em avaliar </w:t>
      </w:r>
      <w:proofErr w:type="spellStart"/>
      <w:r>
        <w:rPr>
          <w:bCs/>
          <w:szCs w:val="24"/>
        </w:rPr>
        <w:t>Strenghts</w:t>
      </w:r>
      <w:proofErr w:type="spellEnd"/>
      <w:r>
        <w:rPr>
          <w:bCs/>
          <w:szCs w:val="24"/>
        </w:rPr>
        <w:t xml:space="preserve"> (Forças) e </w:t>
      </w:r>
      <w:proofErr w:type="spellStart"/>
      <w:r>
        <w:rPr>
          <w:bCs/>
          <w:szCs w:val="24"/>
        </w:rPr>
        <w:t>Weaknesses</w:t>
      </w:r>
      <w:proofErr w:type="spellEnd"/>
      <w:r>
        <w:rPr>
          <w:bCs/>
          <w:szCs w:val="24"/>
        </w:rPr>
        <w:t xml:space="preserve"> (Fraquezas), referentes ao funcionamento interno da equipe, </w:t>
      </w:r>
      <w:proofErr w:type="gramStart"/>
      <w:r>
        <w:rPr>
          <w:bCs/>
          <w:szCs w:val="24"/>
        </w:rPr>
        <w:t>e também</w:t>
      </w:r>
      <w:proofErr w:type="gramEnd"/>
      <w:r>
        <w:rPr>
          <w:bCs/>
          <w:szCs w:val="24"/>
        </w:rPr>
        <w:t xml:space="preserve"> as </w:t>
      </w:r>
      <w:proofErr w:type="spellStart"/>
      <w:r>
        <w:rPr>
          <w:bCs/>
          <w:szCs w:val="24"/>
        </w:rPr>
        <w:t>Opportunities</w:t>
      </w:r>
      <w:proofErr w:type="spellEnd"/>
      <w:r>
        <w:rPr>
          <w:bCs/>
          <w:szCs w:val="24"/>
        </w:rPr>
        <w:t xml:space="preserve"> (Oportunidades) e </w:t>
      </w:r>
      <w:proofErr w:type="spellStart"/>
      <w:r>
        <w:rPr>
          <w:bCs/>
          <w:szCs w:val="24"/>
        </w:rPr>
        <w:t>Threats</w:t>
      </w:r>
      <w:proofErr w:type="spellEnd"/>
      <w:r>
        <w:rPr>
          <w:bCs/>
          <w:szCs w:val="24"/>
        </w:rPr>
        <w:t xml:space="preserve"> (Ameaças) da empresa, referentes ao mercado. A importância da matriz SWOT está em identificar as fraquezas que podem ser tratadas com uma solução tecnológica, neste caso.</w:t>
      </w:r>
    </w:p>
    <w:p w14:paraId="14D87973" w14:textId="77777777" w:rsidR="007F3A18" w:rsidRDefault="007F3A18" w:rsidP="007F3A18">
      <w:pPr>
        <w:ind w:firstLine="709"/>
        <w:rPr>
          <w:bCs/>
          <w:szCs w:val="24"/>
        </w:rPr>
      </w:pPr>
      <w:r>
        <w:rPr>
          <w:bCs/>
          <w:szCs w:val="24"/>
        </w:rPr>
        <w:t>A partir de entrevista realizada com o cliente do projeto, foram identificadas as seguintes fraquezas:</w:t>
      </w:r>
    </w:p>
    <w:p w14:paraId="4FB7DA70" w14:textId="77777777" w:rsidR="007F3A18" w:rsidRDefault="007F3A18" w:rsidP="007F3A18">
      <w:pPr>
        <w:pStyle w:val="PargrafodaLista"/>
        <w:numPr>
          <w:ilvl w:val="0"/>
          <w:numId w:val="1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Fidelização de clientes;</w:t>
      </w:r>
    </w:p>
    <w:p w14:paraId="5B43D43A" w14:textId="77777777" w:rsidR="007F3A18" w:rsidRDefault="007F3A18" w:rsidP="007F3A18">
      <w:pPr>
        <w:pStyle w:val="PargrafodaLista"/>
        <w:numPr>
          <w:ilvl w:val="0"/>
          <w:numId w:val="1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Gestão de pedidos;</w:t>
      </w:r>
    </w:p>
    <w:p w14:paraId="5431913B" w14:textId="77777777" w:rsidR="007F3A18" w:rsidRDefault="007F3A18" w:rsidP="007F3A18">
      <w:pPr>
        <w:pStyle w:val="PargrafodaLista"/>
        <w:numPr>
          <w:ilvl w:val="0"/>
          <w:numId w:val="1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clientes;</w:t>
      </w:r>
    </w:p>
    <w:p w14:paraId="0C9D6E50" w14:textId="77777777" w:rsidR="007F3A18" w:rsidRPr="00592341" w:rsidRDefault="007F3A18" w:rsidP="007F3A18">
      <w:pPr>
        <w:pStyle w:val="PargrafodaLista"/>
        <w:numPr>
          <w:ilvl w:val="0"/>
          <w:numId w:val="10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592341">
        <w:rPr>
          <w:rFonts w:ascii="Arial" w:hAnsi="Arial" w:cs="Arial"/>
          <w:sz w:val="24"/>
          <w:szCs w:val="24"/>
        </w:rPr>
        <w:t>Impopularidade.</w:t>
      </w:r>
    </w:p>
    <w:p w14:paraId="0E9D996E" w14:textId="77777777" w:rsidR="007F3A18" w:rsidRDefault="007F3A18" w:rsidP="007F3A18">
      <w:pPr>
        <w:spacing w:after="160"/>
        <w:ind w:firstLine="357"/>
        <w:rPr>
          <w:rFonts w:cs="Arial"/>
          <w:szCs w:val="24"/>
        </w:rPr>
      </w:pPr>
      <w:r w:rsidRPr="00592341">
        <w:rPr>
          <w:rFonts w:cs="Arial"/>
          <w:szCs w:val="24"/>
        </w:rPr>
        <w:t>Tendo em mente os problemas passíveis de serem tratados com uma solução si</w:t>
      </w:r>
      <w:r>
        <w:rPr>
          <w:rFonts w:cs="Arial"/>
          <w:szCs w:val="24"/>
        </w:rPr>
        <w:t>stêmica, foi decidido trabalhar em cima do problema de gestão de pedidos.</w:t>
      </w:r>
    </w:p>
    <w:tbl>
      <w:tblPr>
        <w:tblStyle w:val="Tabelacomgrade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F3A18" w:rsidRPr="000C7F45" w14:paraId="43F078D0" w14:textId="77777777" w:rsidTr="007F3A18">
        <w:tc>
          <w:tcPr>
            <w:tcW w:w="4247" w:type="dxa"/>
          </w:tcPr>
          <w:p w14:paraId="4F13C470" w14:textId="77777777" w:rsidR="007F3A18" w:rsidRPr="000C7F45" w:rsidRDefault="007F3A18" w:rsidP="007F3A18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proofErr w:type="spellStart"/>
            <w:r w:rsidRPr="000C7F45">
              <w:rPr>
                <w:rFonts w:cs="Arial"/>
                <w:szCs w:val="24"/>
                <w:lang w:eastAsia="en-US"/>
              </w:rPr>
              <w:lastRenderedPageBreak/>
              <w:t>Strengths</w:t>
            </w:r>
            <w:proofErr w:type="spellEnd"/>
            <w:r w:rsidRPr="000C7F45">
              <w:rPr>
                <w:rFonts w:cs="Arial"/>
                <w:szCs w:val="24"/>
                <w:lang w:eastAsia="en-US"/>
              </w:rPr>
              <w:t xml:space="preserve"> (Forças)</w:t>
            </w:r>
          </w:p>
        </w:tc>
        <w:tc>
          <w:tcPr>
            <w:tcW w:w="4247" w:type="dxa"/>
          </w:tcPr>
          <w:p w14:paraId="4463CE5C" w14:textId="77777777" w:rsidR="007F3A18" w:rsidRPr="000C7F45" w:rsidRDefault="007F3A18" w:rsidP="007F3A18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proofErr w:type="spellStart"/>
            <w:r w:rsidRPr="000C7F45">
              <w:rPr>
                <w:rFonts w:cs="Arial"/>
                <w:szCs w:val="24"/>
                <w:lang w:eastAsia="en-US"/>
              </w:rPr>
              <w:t>Weaknesses</w:t>
            </w:r>
            <w:proofErr w:type="spellEnd"/>
            <w:r w:rsidRPr="000C7F45">
              <w:rPr>
                <w:rFonts w:cs="Arial"/>
                <w:szCs w:val="24"/>
                <w:lang w:eastAsia="en-US"/>
              </w:rPr>
              <w:t xml:space="preserve"> (Fraquezas)</w:t>
            </w:r>
          </w:p>
        </w:tc>
      </w:tr>
      <w:tr w:rsidR="007F3A18" w:rsidRPr="000C7F45" w14:paraId="0A1B6FAF" w14:textId="77777777" w:rsidTr="007F3A18">
        <w:tc>
          <w:tcPr>
            <w:tcW w:w="4247" w:type="dxa"/>
          </w:tcPr>
          <w:p w14:paraId="7B5791C9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Qualidade;</w:t>
            </w:r>
          </w:p>
          <w:p w14:paraId="6980BE22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Custo-benefício;</w:t>
            </w:r>
          </w:p>
          <w:p w14:paraId="0B0B10C5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Comprometimento.</w:t>
            </w:r>
          </w:p>
        </w:tc>
        <w:tc>
          <w:tcPr>
            <w:tcW w:w="4247" w:type="dxa"/>
          </w:tcPr>
          <w:p w14:paraId="428F170E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Fidelização de clientes;</w:t>
            </w:r>
          </w:p>
          <w:p w14:paraId="0674447D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Gestão de pedidos;</w:t>
            </w:r>
          </w:p>
          <w:p w14:paraId="35741F11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Registro de clientes;</w:t>
            </w:r>
          </w:p>
          <w:p w14:paraId="42D896BC" w14:textId="77777777" w:rsidR="007F3A18" w:rsidRPr="000C7F45" w:rsidRDefault="007F3A18" w:rsidP="007F3A18">
            <w:pPr>
              <w:numPr>
                <w:ilvl w:val="0"/>
                <w:numId w:val="10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Impopularidade.</w:t>
            </w:r>
          </w:p>
        </w:tc>
      </w:tr>
      <w:tr w:rsidR="007F3A18" w:rsidRPr="000C7F45" w14:paraId="1069A0EF" w14:textId="77777777" w:rsidTr="007F3A18">
        <w:tc>
          <w:tcPr>
            <w:tcW w:w="4247" w:type="dxa"/>
          </w:tcPr>
          <w:p w14:paraId="599847B1" w14:textId="77777777" w:rsidR="007F3A18" w:rsidRPr="000C7F45" w:rsidRDefault="007F3A18" w:rsidP="007F3A18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proofErr w:type="spellStart"/>
            <w:r w:rsidRPr="000C7F45">
              <w:rPr>
                <w:rFonts w:cs="Arial"/>
                <w:szCs w:val="24"/>
                <w:lang w:eastAsia="en-US"/>
              </w:rPr>
              <w:t>Opportunities</w:t>
            </w:r>
            <w:proofErr w:type="spellEnd"/>
            <w:r w:rsidRPr="000C7F45">
              <w:rPr>
                <w:rFonts w:cs="Arial"/>
                <w:szCs w:val="24"/>
                <w:lang w:eastAsia="en-US"/>
              </w:rPr>
              <w:t xml:space="preserve"> (Oportunidades)</w:t>
            </w:r>
          </w:p>
        </w:tc>
        <w:tc>
          <w:tcPr>
            <w:tcW w:w="4247" w:type="dxa"/>
          </w:tcPr>
          <w:p w14:paraId="42033734" w14:textId="77777777" w:rsidR="007F3A18" w:rsidRPr="000C7F45" w:rsidRDefault="007F3A18" w:rsidP="007F3A18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proofErr w:type="spellStart"/>
            <w:r w:rsidRPr="000C7F45">
              <w:rPr>
                <w:rFonts w:cs="Arial"/>
                <w:szCs w:val="24"/>
                <w:lang w:eastAsia="en-US"/>
              </w:rPr>
              <w:t>Threats</w:t>
            </w:r>
            <w:proofErr w:type="spellEnd"/>
            <w:r w:rsidRPr="000C7F45">
              <w:rPr>
                <w:rFonts w:cs="Arial"/>
                <w:szCs w:val="24"/>
                <w:lang w:eastAsia="en-US"/>
              </w:rPr>
              <w:t xml:space="preserve"> (Ameaças)</w:t>
            </w:r>
          </w:p>
        </w:tc>
      </w:tr>
      <w:tr w:rsidR="007F3A18" w:rsidRPr="000C7F45" w14:paraId="495E93FA" w14:textId="77777777" w:rsidTr="007F3A18">
        <w:tc>
          <w:tcPr>
            <w:tcW w:w="4247" w:type="dxa"/>
          </w:tcPr>
          <w:p w14:paraId="3F4F9889" w14:textId="77777777" w:rsidR="007F3A18" w:rsidRPr="000C7F45" w:rsidRDefault="007F3A18" w:rsidP="007F3A18">
            <w:pPr>
              <w:numPr>
                <w:ilvl w:val="0"/>
                <w:numId w:val="11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Automação de processos;</w:t>
            </w:r>
          </w:p>
          <w:p w14:paraId="6B9BA3F2" w14:textId="77777777" w:rsidR="007F3A18" w:rsidRPr="000C7F45" w:rsidRDefault="007F3A18" w:rsidP="007F3A18">
            <w:pPr>
              <w:numPr>
                <w:ilvl w:val="0"/>
                <w:numId w:val="11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Aumentar a versatilidade da matéria-prima.</w:t>
            </w:r>
          </w:p>
        </w:tc>
        <w:tc>
          <w:tcPr>
            <w:tcW w:w="4247" w:type="dxa"/>
          </w:tcPr>
          <w:p w14:paraId="4CED757F" w14:textId="77777777" w:rsidR="007F3A18" w:rsidRPr="000C7F45" w:rsidRDefault="007F3A18" w:rsidP="007F3A18">
            <w:pPr>
              <w:numPr>
                <w:ilvl w:val="0"/>
                <w:numId w:val="11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Custo elevado da matéria-prima;</w:t>
            </w:r>
          </w:p>
          <w:p w14:paraId="4CC16945" w14:textId="77777777" w:rsidR="007F3A18" w:rsidRPr="000C7F45" w:rsidRDefault="007F3A18" w:rsidP="007F3A18">
            <w:pPr>
              <w:numPr>
                <w:ilvl w:val="0"/>
                <w:numId w:val="11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Escassez do material;</w:t>
            </w:r>
          </w:p>
          <w:p w14:paraId="32F057A1" w14:textId="77777777" w:rsidR="007F3A18" w:rsidRPr="000C7F45" w:rsidRDefault="007F3A18" w:rsidP="007F3A18">
            <w:pPr>
              <w:numPr>
                <w:ilvl w:val="0"/>
                <w:numId w:val="11"/>
              </w:numPr>
              <w:spacing w:line="240" w:lineRule="auto"/>
              <w:contextualSpacing/>
              <w:jc w:val="left"/>
              <w:rPr>
                <w:rFonts w:cs="Arial"/>
                <w:szCs w:val="24"/>
                <w:lang w:eastAsia="en-US"/>
              </w:rPr>
            </w:pPr>
            <w:r w:rsidRPr="000C7F45">
              <w:rPr>
                <w:rFonts w:cs="Arial"/>
                <w:szCs w:val="24"/>
                <w:lang w:eastAsia="en-US"/>
              </w:rPr>
              <w:t>Escassez de fornecedores.</w:t>
            </w:r>
          </w:p>
        </w:tc>
      </w:tr>
    </w:tbl>
    <w:p w14:paraId="4C5FCB84" w14:textId="77777777" w:rsidR="0086167A" w:rsidRDefault="0086167A">
      <w:pPr>
        <w:ind w:firstLine="0"/>
        <w:rPr>
          <w:bCs/>
          <w:szCs w:val="24"/>
        </w:rPr>
      </w:pPr>
    </w:p>
    <w:p w14:paraId="120F5DCC" w14:textId="77777777" w:rsidR="0086167A" w:rsidRDefault="00B766E3" w:rsidP="007F3A18">
      <w:pPr>
        <w:ind w:firstLine="0"/>
        <w:rPr>
          <w:szCs w:val="24"/>
        </w:rPr>
      </w:pPr>
      <w:r>
        <w:rPr>
          <w:szCs w:val="24"/>
        </w:rPr>
        <w:t>2.</w:t>
      </w:r>
      <w:r w:rsidR="007F3A18">
        <w:rPr>
          <w:szCs w:val="24"/>
        </w:rPr>
        <w:t>3 Plano de Ação 5W2H do Projeto</w:t>
      </w:r>
    </w:p>
    <w:p w14:paraId="728E2297" w14:textId="77777777" w:rsidR="007F3A18" w:rsidRDefault="007F3A18" w:rsidP="007F3A18">
      <w:pPr>
        <w:ind w:firstLine="709"/>
      </w:pPr>
      <w:r>
        <w:t>O 5W2H é uma matriz para otimização de visibilidade de plano de ação, formada de 7 perguntas (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, Where, Who, When, </w:t>
      </w:r>
      <w:proofErr w:type="spellStart"/>
      <w:r>
        <w:t>How</w:t>
      </w:r>
      <w:proofErr w:type="spellEnd"/>
      <w:r>
        <w:t xml:space="preserve"> e </w:t>
      </w:r>
      <w:proofErr w:type="spellStart"/>
      <w:r>
        <w:t>How</w:t>
      </w:r>
      <w:proofErr w:type="spellEnd"/>
      <w:r>
        <w:t xml:space="preserve"> Much) que embasam os caminhos de solução projeto. O plano de ação desenvolvido para a situação consiste em catalogar e manipular os pedidos através de uma interface gráfica.</w:t>
      </w:r>
    </w:p>
    <w:p w14:paraId="51D1DFA2" w14:textId="77777777" w:rsidR="007F3A18" w:rsidRDefault="007F3A18" w:rsidP="007F3A18">
      <w:pPr>
        <w:ind w:firstLine="0"/>
        <w:rPr>
          <w:b/>
          <w:bCs/>
          <w:color w:val="FF0000"/>
        </w:rPr>
      </w:pPr>
      <w:r w:rsidRPr="000C7F45">
        <w:rPr>
          <w:bCs/>
          <w:noProof/>
          <w:szCs w:val="24"/>
          <w:lang w:eastAsia="pt-BR"/>
        </w:rPr>
        <w:drawing>
          <wp:inline distT="0" distB="0" distL="0" distR="0" wp14:anchorId="586F755A" wp14:editId="46F5E0FA">
            <wp:extent cx="5603240" cy="2281972"/>
            <wp:effectExtent l="0" t="0" r="0" b="4445"/>
            <wp:docPr id="1092768771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771" name="Imagem 1" descr="Tabela&#10;&#10;Descrição gerada automaticamente com confiança média"/>
                    <pic:cNvPicPr/>
                  </pic:nvPicPr>
                  <pic:blipFill rotWithShape="1">
                    <a:blip r:embed="rId11"/>
                    <a:srcRect l="1090" t="1164" r="1591" b="3785"/>
                    <a:stretch/>
                  </pic:blipFill>
                  <pic:spPr bwMode="auto">
                    <a:xfrm>
                      <a:off x="0" y="0"/>
                      <a:ext cx="5605049" cy="228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D2F87" w14:textId="77777777" w:rsidR="0086167A" w:rsidRDefault="0086167A">
      <w:pPr>
        <w:ind w:firstLine="0"/>
        <w:rPr>
          <w:bCs/>
          <w:szCs w:val="24"/>
        </w:rPr>
      </w:pPr>
    </w:p>
    <w:p w14:paraId="0C953A8B" w14:textId="77777777" w:rsidR="0086167A" w:rsidRDefault="00B766E3">
      <w:pPr>
        <w:ind w:firstLine="0"/>
        <w:rPr>
          <w:szCs w:val="24"/>
          <w:highlight w:val="yellow"/>
        </w:rPr>
      </w:pPr>
      <w:r>
        <w:rPr>
          <w:b/>
          <w:bCs/>
          <w:szCs w:val="24"/>
        </w:rPr>
        <w:t>3 Levantamento de Requisitos</w:t>
      </w:r>
    </w:p>
    <w:p w14:paraId="53F39A92" w14:textId="77777777" w:rsidR="0086167A" w:rsidRDefault="0086167A">
      <w:pPr>
        <w:ind w:firstLine="0"/>
        <w:rPr>
          <w:szCs w:val="24"/>
        </w:rPr>
      </w:pPr>
    </w:p>
    <w:p w14:paraId="437DB618" w14:textId="77777777" w:rsidR="0086167A" w:rsidRDefault="00B766E3" w:rsidP="007F3A18">
      <w:pPr>
        <w:ind w:firstLine="0"/>
        <w:rPr>
          <w:b/>
          <w:bCs/>
          <w:color w:val="FF0000"/>
        </w:rPr>
      </w:pPr>
      <w:r>
        <w:rPr>
          <w:szCs w:val="24"/>
        </w:rPr>
        <w:t>3.1 Elicitação</w:t>
      </w:r>
      <w:r w:rsidR="007F3A18">
        <w:rPr>
          <w:szCs w:val="24"/>
        </w:rPr>
        <w:t xml:space="preserve"> e especificação dos Requisitos</w:t>
      </w:r>
    </w:p>
    <w:p w14:paraId="48BF9581" w14:textId="77777777" w:rsidR="007F3A18" w:rsidRDefault="007F3A18" w:rsidP="007F3A18">
      <w:pPr>
        <w:ind w:firstLine="709"/>
      </w:pPr>
      <w:r>
        <w:t>A elicitação de requisitos se deu por meio de entrevista estruturada realizada com o cliente do projeto, onde foi possível identificar as fraquezas organizacionais do estabelecimento, que consistem em problemas de organização e registro de pedidos, bem como foi a queixa do proprietário. As perguntas utilizadas na entrevista e as respostas obtidas estarão disponíveis em anexo ao final do documento.</w:t>
      </w:r>
    </w:p>
    <w:p w14:paraId="78D74715" w14:textId="77777777" w:rsidR="0086167A" w:rsidRDefault="0086167A">
      <w:pPr>
        <w:ind w:left="709" w:firstLine="0"/>
        <w:rPr>
          <w:szCs w:val="24"/>
        </w:rPr>
      </w:pPr>
    </w:p>
    <w:p w14:paraId="75CEECEF" w14:textId="77777777" w:rsidR="0086167A" w:rsidRDefault="007F3A18" w:rsidP="007F3A18">
      <w:pPr>
        <w:ind w:firstLine="0"/>
        <w:rPr>
          <w:b/>
          <w:bCs/>
          <w:color w:val="FF0000"/>
        </w:rPr>
      </w:pPr>
      <w:r>
        <w:rPr>
          <w:szCs w:val="24"/>
        </w:rPr>
        <w:t>3.2 BPMN</w:t>
      </w:r>
    </w:p>
    <w:p w14:paraId="1E6473DA" w14:textId="77777777" w:rsidR="007F3A18" w:rsidRDefault="007F3A18" w:rsidP="007F3A18">
      <w:pPr>
        <w:ind w:firstLine="709"/>
        <w:rPr>
          <w:szCs w:val="24"/>
        </w:rPr>
      </w:pPr>
      <w:r w:rsidRPr="004075F5">
        <w:rPr>
          <w:szCs w:val="24"/>
        </w:rPr>
        <w:lastRenderedPageBreak/>
        <w:t xml:space="preserve">O BPMN (Business </w:t>
      </w:r>
      <w:proofErr w:type="spellStart"/>
      <w:r w:rsidRPr="004075F5">
        <w:rPr>
          <w:szCs w:val="24"/>
        </w:rPr>
        <w:t>Process</w:t>
      </w:r>
      <w:proofErr w:type="spellEnd"/>
      <w:r w:rsidRPr="004075F5">
        <w:rPr>
          <w:szCs w:val="24"/>
        </w:rPr>
        <w:t xml:space="preserve"> Model </w:t>
      </w:r>
      <w:proofErr w:type="spellStart"/>
      <w:r w:rsidRPr="004075F5">
        <w:rPr>
          <w:szCs w:val="24"/>
        </w:rPr>
        <w:t>and</w:t>
      </w:r>
      <w:proofErr w:type="spellEnd"/>
      <w:r w:rsidRPr="004075F5">
        <w:rPr>
          <w:szCs w:val="24"/>
        </w:rPr>
        <w:t xml:space="preserve"> </w:t>
      </w:r>
      <w:proofErr w:type="spellStart"/>
      <w:r w:rsidRPr="004075F5">
        <w:rPr>
          <w:szCs w:val="24"/>
        </w:rPr>
        <w:t>Notation</w:t>
      </w:r>
      <w:proofErr w:type="spellEnd"/>
      <w:r w:rsidRPr="004075F5">
        <w:rPr>
          <w:szCs w:val="24"/>
        </w:rPr>
        <w:t xml:space="preserve">) ilustra o </w:t>
      </w:r>
      <w:r>
        <w:rPr>
          <w:szCs w:val="24"/>
        </w:rPr>
        <w:t>fluxo</w:t>
      </w:r>
      <w:r w:rsidRPr="004075F5">
        <w:rPr>
          <w:szCs w:val="24"/>
        </w:rPr>
        <w:t xml:space="preserve"> de proce</w:t>
      </w:r>
      <w:r>
        <w:rPr>
          <w:szCs w:val="24"/>
        </w:rPr>
        <w:t>ssos a partir de uma série de símbolos para orientar o gerenciamento, como também o processo de desenvolvimentos de sistemas. É de suma importância para guiar o usuário do BPMN, fornecendo um aparato geral do funcionamento dos processos.</w:t>
      </w:r>
    </w:p>
    <w:p w14:paraId="0EBD42BF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 BPMN desenvolvido e apresentado abaixo ilustra o fluxo de processos do sistema e sua interação com o estabelecimento. O evento inicial do processo se dá com a chegada do cliente na marcenaria, o registro, produção e validação dos pedidos, e as ações encontram o evento final quando atingem o encerramento.</w:t>
      </w:r>
    </w:p>
    <w:p w14:paraId="0DB656FB" w14:textId="77777777" w:rsidR="0086167A" w:rsidRDefault="007F3A18">
      <w:pPr>
        <w:ind w:firstLine="0"/>
        <w:rPr>
          <w:szCs w:val="24"/>
        </w:rPr>
      </w:pPr>
      <w:r>
        <w:rPr>
          <w:noProof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61C4A425" wp14:editId="4FDA0AAA">
            <wp:simplePos x="0" y="0"/>
            <wp:positionH relativeFrom="page">
              <wp:posOffset>969010</wp:posOffset>
            </wp:positionH>
            <wp:positionV relativeFrom="paragraph">
              <wp:posOffset>261620</wp:posOffset>
            </wp:positionV>
            <wp:extent cx="6581775" cy="6109335"/>
            <wp:effectExtent l="0" t="0" r="9525" b="5715"/>
            <wp:wrapTopAndBottom/>
            <wp:docPr id="64612756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27563" name="Imagem 3" descr="Diagrama, Esquemát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39A80" w14:textId="77777777" w:rsidR="007F3A18" w:rsidRDefault="007F3A18">
      <w:pPr>
        <w:ind w:firstLine="0"/>
        <w:rPr>
          <w:szCs w:val="24"/>
        </w:rPr>
      </w:pPr>
    </w:p>
    <w:p w14:paraId="01BAE6A3" w14:textId="77777777" w:rsidR="0086167A" w:rsidRDefault="007F3A18" w:rsidP="007F3A18">
      <w:pPr>
        <w:ind w:firstLine="0"/>
        <w:rPr>
          <w:szCs w:val="24"/>
        </w:rPr>
      </w:pPr>
      <w:r>
        <w:rPr>
          <w:szCs w:val="24"/>
        </w:rPr>
        <w:lastRenderedPageBreak/>
        <w:t>3.3 Requisitos Funcionais</w:t>
      </w:r>
    </w:p>
    <w:p w14:paraId="7A2EAF49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Requisitos funcionais descrevem o que o sistema deve fazer e o seu comportamento esperado; podem também declarar o que o sistema não deve fazer. Eles abrangem requisitos de usuário, de sistema, de domínio, evidentes e ocultos.</w:t>
      </w:r>
    </w:p>
    <w:p w14:paraId="6C078CF0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São os requisitos funcionais:</w:t>
      </w:r>
    </w:p>
    <w:p w14:paraId="78B6C90C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RF001</w:t>
      </w:r>
      <w:r>
        <w:rPr>
          <w:szCs w:val="24"/>
        </w:rPr>
        <w:t>:</w:t>
      </w:r>
      <w:r w:rsidRPr="00817B84">
        <w:rPr>
          <w:szCs w:val="24"/>
        </w:rPr>
        <w:tab/>
        <w:t>Cadastrar Pedidos</w:t>
      </w:r>
    </w:p>
    <w:p w14:paraId="174BC6ED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RF002</w:t>
      </w:r>
      <w:r>
        <w:rPr>
          <w:szCs w:val="24"/>
        </w:rPr>
        <w:t>:</w:t>
      </w:r>
      <w:r w:rsidRPr="00817B84">
        <w:rPr>
          <w:szCs w:val="24"/>
        </w:rPr>
        <w:tab/>
        <w:t>Filtrar Pedidos</w:t>
      </w:r>
    </w:p>
    <w:p w14:paraId="511B256C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RF003</w:t>
      </w:r>
      <w:r>
        <w:rPr>
          <w:szCs w:val="24"/>
        </w:rPr>
        <w:t>:</w:t>
      </w:r>
      <w:r w:rsidRPr="00817B84">
        <w:rPr>
          <w:szCs w:val="24"/>
        </w:rPr>
        <w:tab/>
        <w:t>Planejar produção</w:t>
      </w:r>
    </w:p>
    <w:p w14:paraId="19778A56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RF004</w:t>
      </w:r>
      <w:r>
        <w:rPr>
          <w:szCs w:val="24"/>
        </w:rPr>
        <w:t>:</w:t>
      </w:r>
      <w:r w:rsidRPr="00817B84">
        <w:rPr>
          <w:szCs w:val="24"/>
        </w:rPr>
        <w:tab/>
        <w:t>Login</w:t>
      </w:r>
    </w:p>
    <w:p w14:paraId="1A02C083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RF005</w:t>
      </w:r>
      <w:r>
        <w:rPr>
          <w:szCs w:val="24"/>
        </w:rPr>
        <w:t>:</w:t>
      </w:r>
      <w:r w:rsidRPr="00817B84">
        <w:rPr>
          <w:szCs w:val="24"/>
        </w:rPr>
        <w:tab/>
        <w:t>Consultar pedido</w:t>
      </w:r>
    </w:p>
    <w:p w14:paraId="76A02F10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RF006</w:t>
      </w:r>
      <w:r>
        <w:rPr>
          <w:szCs w:val="24"/>
        </w:rPr>
        <w:t>:</w:t>
      </w:r>
      <w:r w:rsidRPr="00817B84">
        <w:rPr>
          <w:szCs w:val="24"/>
        </w:rPr>
        <w:tab/>
        <w:t>Modificar pedido</w:t>
      </w:r>
    </w:p>
    <w:p w14:paraId="7A3A71F8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RF007</w:t>
      </w:r>
      <w:r>
        <w:rPr>
          <w:szCs w:val="24"/>
        </w:rPr>
        <w:t>:</w:t>
      </w:r>
      <w:r w:rsidRPr="00817B84">
        <w:rPr>
          <w:szCs w:val="24"/>
        </w:rPr>
        <w:tab/>
        <w:t>Ler pedido</w:t>
      </w:r>
    </w:p>
    <w:p w14:paraId="2F332C5C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RF008</w:t>
      </w:r>
      <w:r>
        <w:rPr>
          <w:szCs w:val="24"/>
        </w:rPr>
        <w:t>:</w:t>
      </w:r>
      <w:r w:rsidRPr="00817B84">
        <w:rPr>
          <w:szCs w:val="24"/>
        </w:rPr>
        <w:tab/>
        <w:t>Excluir pedido</w:t>
      </w:r>
    </w:p>
    <w:p w14:paraId="5939833D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RF009</w:t>
      </w:r>
      <w:r>
        <w:rPr>
          <w:szCs w:val="24"/>
        </w:rPr>
        <w:t>:</w:t>
      </w:r>
      <w:r w:rsidRPr="00817B84">
        <w:rPr>
          <w:szCs w:val="24"/>
        </w:rPr>
        <w:tab/>
        <w:t>Definir prazo</w:t>
      </w:r>
    </w:p>
    <w:p w14:paraId="0E6C8F62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RF010</w:t>
      </w:r>
      <w:r>
        <w:rPr>
          <w:szCs w:val="24"/>
        </w:rPr>
        <w:t>:</w:t>
      </w:r>
      <w:r w:rsidRPr="00817B84">
        <w:rPr>
          <w:szCs w:val="24"/>
        </w:rPr>
        <w:tab/>
        <w:t>Ordenar pedidos</w:t>
      </w:r>
    </w:p>
    <w:p w14:paraId="75C55C5E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RF011</w:t>
      </w:r>
      <w:r>
        <w:rPr>
          <w:szCs w:val="24"/>
        </w:rPr>
        <w:t>:</w:t>
      </w:r>
      <w:r w:rsidRPr="00817B84">
        <w:rPr>
          <w:szCs w:val="24"/>
        </w:rPr>
        <w:tab/>
        <w:t>Gerar ID de pedido</w:t>
      </w:r>
    </w:p>
    <w:p w14:paraId="2F758413" w14:textId="77777777" w:rsidR="007F3A18" w:rsidRDefault="007F3A18" w:rsidP="007F3A18">
      <w:pPr>
        <w:ind w:firstLine="709"/>
        <w:rPr>
          <w:szCs w:val="24"/>
        </w:rPr>
      </w:pPr>
      <w:r w:rsidRPr="00817B84">
        <w:rPr>
          <w:szCs w:val="24"/>
        </w:rPr>
        <w:t>RF012</w:t>
      </w:r>
      <w:r>
        <w:rPr>
          <w:szCs w:val="24"/>
        </w:rPr>
        <w:t>:</w:t>
      </w:r>
      <w:r w:rsidRPr="00817B84">
        <w:rPr>
          <w:szCs w:val="24"/>
        </w:rPr>
        <w:tab/>
        <w:t>Calcular tempo</w:t>
      </w:r>
    </w:p>
    <w:p w14:paraId="4A58A58B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Segue a documentação dos requisitos funcionais levantados para o nosso projeto.</w:t>
      </w: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2E01EA11" w14:textId="77777777" w:rsidTr="007F3A18">
        <w:tc>
          <w:tcPr>
            <w:tcW w:w="1980" w:type="dxa"/>
          </w:tcPr>
          <w:p w14:paraId="45D39AC4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bookmarkStart w:id="1" w:name="_Hlk150724170"/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RF001</w:t>
            </w:r>
          </w:p>
        </w:tc>
        <w:tc>
          <w:tcPr>
            <w:tcW w:w="6514" w:type="dxa"/>
          </w:tcPr>
          <w:p w14:paraId="61E51FC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Cadastrar Pedidos</w:t>
            </w:r>
          </w:p>
        </w:tc>
      </w:tr>
      <w:bookmarkEnd w:id="1"/>
      <w:tr w:rsidR="007F3A18" w:rsidRPr="00D14E2A" w14:paraId="4D5FAE54" w14:textId="77777777" w:rsidTr="007F3A18">
        <w:tc>
          <w:tcPr>
            <w:tcW w:w="1980" w:type="dxa"/>
          </w:tcPr>
          <w:p w14:paraId="1A7D6BE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58A1AC6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O sistema deverá cadastrar novos pedidos, tarefa a ser realizada pelo ator “Atendente”.</w:t>
            </w:r>
          </w:p>
        </w:tc>
      </w:tr>
      <w:tr w:rsidR="007F3A18" w:rsidRPr="00D14E2A" w14:paraId="6755C7D7" w14:textId="77777777" w:rsidTr="007F3A18">
        <w:tc>
          <w:tcPr>
            <w:tcW w:w="1980" w:type="dxa"/>
          </w:tcPr>
          <w:p w14:paraId="6AAFAE38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70BB952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2EB1556A" w14:textId="77777777" w:rsidTr="007F3A18">
        <w:tc>
          <w:tcPr>
            <w:tcW w:w="1980" w:type="dxa"/>
          </w:tcPr>
          <w:p w14:paraId="60E078D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1E87D17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Nome do cliente: Caixa de texto simples.</w:t>
            </w:r>
          </w:p>
          <w:p w14:paraId="5B7C103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Contato do cliente: Caixa de texto simples, telefone ou e-mail, sujeitos a sofrer validação de formato.</w:t>
            </w:r>
          </w:p>
          <w:p w14:paraId="4186A7C2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Tipo do pedido(mobília): Caixa de seleção.</w:t>
            </w:r>
          </w:p>
          <w:p w14:paraId="65DE8388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Dimensões: Caixa de texto simples, largura, altura, comprimento.</w:t>
            </w:r>
          </w:p>
          <w:p w14:paraId="2468F23E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Foto do produto: Upload de arquivo, JPEG ou PNG, sujeito a sofrer validação de formato.</w:t>
            </w:r>
          </w:p>
          <w:p w14:paraId="6921F556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Observação do cliente: Caixa de texto simples.</w:t>
            </w:r>
          </w:p>
          <w:p w14:paraId="56CDC2A7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Tipo do material: Caixa de seleção.</w:t>
            </w:r>
          </w:p>
        </w:tc>
      </w:tr>
      <w:tr w:rsidR="007F3A18" w:rsidRPr="00D14E2A" w14:paraId="1F3A425A" w14:textId="77777777" w:rsidTr="007F3A18">
        <w:tc>
          <w:tcPr>
            <w:tcW w:w="1980" w:type="dxa"/>
          </w:tcPr>
          <w:p w14:paraId="642687B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3530766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Os itens “Foto do Produto” e “Observação do Cliente” não são obrigatórios. </w:t>
            </w:r>
          </w:p>
        </w:tc>
      </w:tr>
    </w:tbl>
    <w:p w14:paraId="19104BBE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0C40C94D" w14:textId="77777777" w:rsidTr="007F3A18">
        <w:tc>
          <w:tcPr>
            <w:tcW w:w="1980" w:type="dxa"/>
          </w:tcPr>
          <w:p w14:paraId="213671B8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bookmarkStart w:id="2" w:name="_Hlk150724205"/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RF002</w:t>
            </w:r>
          </w:p>
        </w:tc>
        <w:tc>
          <w:tcPr>
            <w:tcW w:w="6514" w:type="dxa"/>
          </w:tcPr>
          <w:p w14:paraId="40B57470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Filtrar Pedidos</w:t>
            </w:r>
          </w:p>
        </w:tc>
      </w:tr>
      <w:bookmarkEnd w:id="2"/>
      <w:tr w:rsidR="007F3A18" w:rsidRPr="00D14E2A" w14:paraId="1DD72BBE" w14:textId="77777777" w:rsidTr="007F3A18">
        <w:tc>
          <w:tcPr>
            <w:tcW w:w="1980" w:type="dxa"/>
          </w:tcPr>
          <w:p w14:paraId="2C7755E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792865D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O sistema permitirá filtrar pedidos cadastrados, tarefa a ser realizadas por ambos os atores.</w:t>
            </w:r>
          </w:p>
        </w:tc>
      </w:tr>
      <w:tr w:rsidR="007F3A18" w:rsidRPr="00D14E2A" w14:paraId="6FDD4B08" w14:textId="77777777" w:rsidTr="007F3A18">
        <w:tc>
          <w:tcPr>
            <w:tcW w:w="1980" w:type="dxa"/>
          </w:tcPr>
          <w:p w14:paraId="62B5D4A3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74AB6F64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0C28F374" w14:textId="77777777" w:rsidTr="007F3A18">
        <w:tc>
          <w:tcPr>
            <w:tcW w:w="1980" w:type="dxa"/>
          </w:tcPr>
          <w:p w14:paraId="17946DE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34497529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Status: Caixa de seleção.</w:t>
            </w:r>
          </w:p>
          <w:p w14:paraId="012086D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Cliente: Caixa de texto simples.</w:t>
            </w:r>
          </w:p>
          <w:p w14:paraId="57E234AE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lastRenderedPageBreak/>
              <w:t>Mobília: Caixa de seleção.</w:t>
            </w:r>
          </w:p>
          <w:p w14:paraId="1C0BEF1A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Prazo: Caixa de texto simples, limitada à entrada numérica.</w:t>
            </w:r>
          </w:p>
          <w:p w14:paraId="10E06901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Tipo de Material: Caixa de seleção.</w:t>
            </w:r>
          </w:p>
        </w:tc>
      </w:tr>
      <w:tr w:rsidR="007F3A18" w:rsidRPr="00D14E2A" w14:paraId="43F78EFB" w14:textId="77777777" w:rsidTr="007F3A18">
        <w:tc>
          <w:tcPr>
            <w:tcW w:w="1980" w:type="dxa"/>
          </w:tcPr>
          <w:p w14:paraId="1A106370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lastRenderedPageBreak/>
              <w:t>Regras do Negócio:</w:t>
            </w:r>
          </w:p>
        </w:tc>
        <w:tc>
          <w:tcPr>
            <w:tcW w:w="6514" w:type="dxa"/>
          </w:tcPr>
          <w:p w14:paraId="01C37F4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0B34FD25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0793BE2B" w14:textId="77777777" w:rsidTr="007F3A18">
        <w:tc>
          <w:tcPr>
            <w:tcW w:w="1980" w:type="dxa"/>
          </w:tcPr>
          <w:p w14:paraId="0AE0234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bookmarkStart w:id="3" w:name="_Hlk150724231"/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RF003</w:t>
            </w:r>
          </w:p>
        </w:tc>
        <w:tc>
          <w:tcPr>
            <w:tcW w:w="6514" w:type="dxa"/>
          </w:tcPr>
          <w:p w14:paraId="53B5FC0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Planejar produção</w:t>
            </w:r>
          </w:p>
        </w:tc>
      </w:tr>
      <w:bookmarkEnd w:id="3"/>
      <w:tr w:rsidR="007F3A18" w:rsidRPr="00D14E2A" w14:paraId="5027495D" w14:textId="77777777" w:rsidTr="007F3A18">
        <w:tc>
          <w:tcPr>
            <w:tcW w:w="1980" w:type="dxa"/>
          </w:tcPr>
          <w:p w14:paraId="49F32E9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115049A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O sistema realizará o planejamento da produção, tarefa será realizada pelo ator “Marceneiro”.</w:t>
            </w:r>
          </w:p>
        </w:tc>
      </w:tr>
      <w:tr w:rsidR="007F3A18" w:rsidRPr="00D14E2A" w14:paraId="55E57FC0" w14:textId="77777777" w:rsidTr="007F3A18">
        <w:tc>
          <w:tcPr>
            <w:tcW w:w="1980" w:type="dxa"/>
          </w:tcPr>
          <w:p w14:paraId="0E36549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55591773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Importante.</w:t>
            </w:r>
          </w:p>
        </w:tc>
      </w:tr>
      <w:tr w:rsidR="007F3A18" w:rsidRPr="00D14E2A" w14:paraId="033106E1" w14:textId="77777777" w:rsidTr="007F3A18">
        <w:tc>
          <w:tcPr>
            <w:tcW w:w="1980" w:type="dxa"/>
          </w:tcPr>
          <w:p w14:paraId="6062D4F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4A902CD8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Pedido: Caixa de texto simples, limitada à entrada numérica.</w:t>
            </w:r>
          </w:p>
          <w:p w14:paraId="181527A6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Prazo: Caixa de texto simples, limitada à entrada numérica.</w:t>
            </w:r>
          </w:p>
          <w:p w14:paraId="7E9EC239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Máquina: Caixa de texto simples.</w:t>
            </w:r>
          </w:p>
          <w:p w14:paraId="2B8E0A61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Etapas: Caixa de texto simples.</w:t>
            </w:r>
          </w:p>
        </w:tc>
      </w:tr>
      <w:tr w:rsidR="007F3A18" w:rsidRPr="00D14E2A" w14:paraId="20BD90DA" w14:textId="77777777" w:rsidTr="007F3A18">
        <w:tc>
          <w:tcPr>
            <w:tcW w:w="1980" w:type="dxa"/>
          </w:tcPr>
          <w:p w14:paraId="0AE19ED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0C973AF5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Todos os campos são obrigatórios.</w:t>
            </w:r>
          </w:p>
        </w:tc>
      </w:tr>
    </w:tbl>
    <w:p w14:paraId="236ACD32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24D5F2CD" w14:textId="77777777" w:rsidTr="007F3A18">
        <w:tc>
          <w:tcPr>
            <w:tcW w:w="1980" w:type="dxa"/>
          </w:tcPr>
          <w:p w14:paraId="534ECD7B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bookmarkStart w:id="4" w:name="_Hlk150724263"/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RF004</w:t>
            </w:r>
          </w:p>
        </w:tc>
        <w:tc>
          <w:tcPr>
            <w:tcW w:w="6514" w:type="dxa"/>
          </w:tcPr>
          <w:p w14:paraId="112DCB1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Login</w:t>
            </w:r>
          </w:p>
        </w:tc>
      </w:tr>
      <w:bookmarkEnd w:id="4"/>
      <w:tr w:rsidR="007F3A18" w:rsidRPr="00D14E2A" w14:paraId="63B7E653" w14:textId="77777777" w:rsidTr="007F3A18">
        <w:tc>
          <w:tcPr>
            <w:tcW w:w="1980" w:type="dxa"/>
          </w:tcPr>
          <w:p w14:paraId="3ED05F1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5ADCCD2C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necessitará de login para atender aos dois usuários.</w:t>
            </w:r>
          </w:p>
        </w:tc>
      </w:tr>
      <w:tr w:rsidR="007F3A18" w:rsidRPr="00D14E2A" w14:paraId="223FDD8F" w14:textId="77777777" w:rsidTr="007F3A18">
        <w:tc>
          <w:tcPr>
            <w:tcW w:w="1980" w:type="dxa"/>
          </w:tcPr>
          <w:p w14:paraId="210BFA1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6385E21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66510667" w14:textId="77777777" w:rsidTr="007F3A18">
        <w:tc>
          <w:tcPr>
            <w:tcW w:w="1980" w:type="dxa"/>
          </w:tcPr>
          <w:p w14:paraId="07236FD3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75859FF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Usuário: Caixa de texto simples.</w:t>
            </w:r>
          </w:p>
          <w:p w14:paraId="22565D96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Senha: Caixa de texto simples.</w:t>
            </w:r>
          </w:p>
        </w:tc>
      </w:tr>
      <w:tr w:rsidR="007F3A18" w:rsidRPr="00D14E2A" w14:paraId="6C845836" w14:textId="77777777" w:rsidTr="007F3A18">
        <w:tc>
          <w:tcPr>
            <w:tcW w:w="1980" w:type="dxa"/>
          </w:tcPr>
          <w:p w14:paraId="4D6F7F20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496CC31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Todos os campos são obrigatórios.</w:t>
            </w:r>
          </w:p>
        </w:tc>
      </w:tr>
    </w:tbl>
    <w:p w14:paraId="2C39052E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43AE87CD" w14:textId="77777777" w:rsidTr="007F3A18">
        <w:tc>
          <w:tcPr>
            <w:tcW w:w="1980" w:type="dxa"/>
          </w:tcPr>
          <w:p w14:paraId="22888F6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RF005</w:t>
            </w:r>
          </w:p>
        </w:tc>
        <w:tc>
          <w:tcPr>
            <w:tcW w:w="6514" w:type="dxa"/>
          </w:tcPr>
          <w:p w14:paraId="6BF2262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Consultar pedido</w:t>
            </w:r>
          </w:p>
        </w:tc>
      </w:tr>
      <w:tr w:rsidR="007F3A18" w:rsidRPr="00D14E2A" w14:paraId="5B844A9E" w14:textId="77777777" w:rsidTr="007F3A18">
        <w:tc>
          <w:tcPr>
            <w:tcW w:w="1980" w:type="dxa"/>
          </w:tcPr>
          <w:p w14:paraId="199C910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26746CF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permitirá a manipulação dos pedidos, tarefa a ser realizada por ambos os atores.</w:t>
            </w:r>
          </w:p>
        </w:tc>
      </w:tr>
      <w:tr w:rsidR="007F3A18" w:rsidRPr="00D14E2A" w14:paraId="71BD7B7C" w14:textId="77777777" w:rsidTr="007F3A18">
        <w:tc>
          <w:tcPr>
            <w:tcW w:w="1980" w:type="dxa"/>
          </w:tcPr>
          <w:p w14:paraId="7D2F6CE8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1F71F47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50CC9F07" w14:textId="77777777" w:rsidTr="007F3A18">
        <w:tc>
          <w:tcPr>
            <w:tcW w:w="1980" w:type="dxa"/>
          </w:tcPr>
          <w:p w14:paraId="0D372B9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1890679F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Modificar: Alterar status do pedido.</w:t>
            </w:r>
          </w:p>
          <w:p w14:paraId="76E40CD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Ler: Verificar pedido.</w:t>
            </w:r>
          </w:p>
          <w:p w14:paraId="25CD51EC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Excluir: Deletar pedido.</w:t>
            </w:r>
          </w:p>
        </w:tc>
      </w:tr>
      <w:tr w:rsidR="007F3A18" w:rsidRPr="00D14E2A" w14:paraId="5FD91B77" w14:textId="77777777" w:rsidTr="007F3A18">
        <w:tc>
          <w:tcPr>
            <w:tcW w:w="1980" w:type="dxa"/>
          </w:tcPr>
          <w:p w14:paraId="54FDB6A5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2454AF6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Devido à metodologia de trabalho, a ordem dos pedidos aparecerá do menor para o maior prazo.</w:t>
            </w:r>
          </w:p>
        </w:tc>
      </w:tr>
    </w:tbl>
    <w:p w14:paraId="26FF8E68" w14:textId="77777777" w:rsidR="007F3A18" w:rsidRPr="00D14E2A" w:rsidRDefault="007F3A18" w:rsidP="007F3A18">
      <w:pPr>
        <w:suppressAutoHyphens w:val="0"/>
        <w:spacing w:after="160" w:line="259" w:lineRule="auto"/>
        <w:ind w:firstLine="0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437B0E28" w14:textId="77777777" w:rsidTr="007F3A18">
        <w:tc>
          <w:tcPr>
            <w:tcW w:w="1980" w:type="dxa"/>
          </w:tcPr>
          <w:p w14:paraId="3506EE05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RF006</w:t>
            </w:r>
          </w:p>
        </w:tc>
        <w:tc>
          <w:tcPr>
            <w:tcW w:w="6514" w:type="dxa"/>
          </w:tcPr>
          <w:p w14:paraId="65E5FF2B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Modificar pedido</w:t>
            </w:r>
          </w:p>
        </w:tc>
      </w:tr>
      <w:tr w:rsidR="007F3A18" w:rsidRPr="00D14E2A" w14:paraId="383A99AD" w14:textId="77777777" w:rsidTr="007F3A18">
        <w:tc>
          <w:tcPr>
            <w:tcW w:w="1980" w:type="dxa"/>
          </w:tcPr>
          <w:p w14:paraId="62DADFD5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01C9DD4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permitirá a modificação do status dos pedidos, tarefa a ser realizada por ambos os atores.</w:t>
            </w:r>
          </w:p>
        </w:tc>
      </w:tr>
      <w:tr w:rsidR="007F3A18" w:rsidRPr="00D14E2A" w14:paraId="729E2B66" w14:textId="77777777" w:rsidTr="007F3A18">
        <w:tc>
          <w:tcPr>
            <w:tcW w:w="1980" w:type="dxa"/>
          </w:tcPr>
          <w:p w14:paraId="3B26541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487604A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15B2992E" w14:textId="77777777" w:rsidTr="007F3A18">
        <w:tc>
          <w:tcPr>
            <w:tcW w:w="1980" w:type="dxa"/>
          </w:tcPr>
          <w:p w14:paraId="38F3DDF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7E982F83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Iniciar projeto: botão de ação.</w:t>
            </w:r>
          </w:p>
          <w:p w14:paraId="2F63B76A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Pausar projeto: botão de ação.</w:t>
            </w:r>
          </w:p>
          <w:p w14:paraId="1F803D0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Finalizar projeto: botão de ação.</w:t>
            </w:r>
          </w:p>
        </w:tc>
      </w:tr>
      <w:tr w:rsidR="007F3A18" w:rsidRPr="00D14E2A" w14:paraId="55A63D67" w14:textId="77777777" w:rsidTr="007F3A18">
        <w:tc>
          <w:tcPr>
            <w:tcW w:w="1980" w:type="dxa"/>
          </w:tcPr>
          <w:p w14:paraId="7FAB267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63EEA7B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658E6B49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2CE5E409" w14:textId="77777777" w:rsidTr="007F3A18">
        <w:tc>
          <w:tcPr>
            <w:tcW w:w="1980" w:type="dxa"/>
          </w:tcPr>
          <w:p w14:paraId="23B6CBA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RF007</w:t>
            </w:r>
          </w:p>
        </w:tc>
        <w:tc>
          <w:tcPr>
            <w:tcW w:w="6514" w:type="dxa"/>
          </w:tcPr>
          <w:p w14:paraId="36B084D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Ler pedido</w:t>
            </w:r>
          </w:p>
        </w:tc>
      </w:tr>
      <w:tr w:rsidR="007F3A18" w:rsidRPr="00D14E2A" w14:paraId="11520254" w14:textId="77777777" w:rsidTr="007F3A18">
        <w:tc>
          <w:tcPr>
            <w:tcW w:w="1980" w:type="dxa"/>
          </w:tcPr>
          <w:p w14:paraId="0A69E745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1BD9E5C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permitirá a visualização dos pedidos, função a ser realizada por ambos os atores.</w:t>
            </w:r>
          </w:p>
        </w:tc>
      </w:tr>
      <w:tr w:rsidR="007F3A18" w:rsidRPr="00D14E2A" w14:paraId="1E0006B1" w14:textId="77777777" w:rsidTr="007F3A18">
        <w:tc>
          <w:tcPr>
            <w:tcW w:w="1980" w:type="dxa"/>
          </w:tcPr>
          <w:p w14:paraId="123018F9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5A3AD4BC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72B37E01" w14:textId="77777777" w:rsidTr="007F3A18">
        <w:tc>
          <w:tcPr>
            <w:tcW w:w="1980" w:type="dxa"/>
          </w:tcPr>
          <w:p w14:paraId="020D785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59CE5262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Visualizar dados do pedido escolhido.</w:t>
            </w:r>
          </w:p>
          <w:p w14:paraId="5B3B5CF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Mostrar pedidos selecionados.</w:t>
            </w:r>
          </w:p>
          <w:p w14:paraId="0F6A0E4E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Gerar lista com informações dos pedidos.</w:t>
            </w:r>
          </w:p>
        </w:tc>
      </w:tr>
      <w:tr w:rsidR="007F3A18" w:rsidRPr="00D14E2A" w14:paraId="2A0067D6" w14:textId="77777777" w:rsidTr="007F3A18">
        <w:tc>
          <w:tcPr>
            <w:tcW w:w="1980" w:type="dxa"/>
          </w:tcPr>
          <w:p w14:paraId="6AF5EAF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7744EB3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6C9C41E6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636D9C49" w14:textId="77777777" w:rsidTr="007F3A18">
        <w:tc>
          <w:tcPr>
            <w:tcW w:w="1980" w:type="dxa"/>
          </w:tcPr>
          <w:p w14:paraId="4199077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lastRenderedPageBreak/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RF008</w:t>
            </w:r>
          </w:p>
        </w:tc>
        <w:tc>
          <w:tcPr>
            <w:tcW w:w="6514" w:type="dxa"/>
          </w:tcPr>
          <w:p w14:paraId="26C15F3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Excluir pedido</w:t>
            </w:r>
          </w:p>
        </w:tc>
      </w:tr>
      <w:tr w:rsidR="007F3A18" w:rsidRPr="00D14E2A" w14:paraId="5FBC10E7" w14:textId="77777777" w:rsidTr="007F3A18">
        <w:tc>
          <w:tcPr>
            <w:tcW w:w="1980" w:type="dxa"/>
          </w:tcPr>
          <w:p w14:paraId="7F11934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04C072C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permitirá a exclusão dos pedidos, função a ser realizada por ambos os atores.</w:t>
            </w:r>
          </w:p>
        </w:tc>
      </w:tr>
      <w:tr w:rsidR="007F3A18" w:rsidRPr="00D14E2A" w14:paraId="4C2AFA10" w14:textId="77777777" w:rsidTr="007F3A18">
        <w:tc>
          <w:tcPr>
            <w:tcW w:w="1980" w:type="dxa"/>
          </w:tcPr>
          <w:p w14:paraId="4CE159A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7C39B03C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34325EF1" w14:textId="77777777" w:rsidTr="007F3A18">
        <w:tc>
          <w:tcPr>
            <w:tcW w:w="1980" w:type="dxa"/>
          </w:tcPr>
          <w:p w14:paraId="27C812D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4188034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Apagar único pedido.</w:t>
            </w:r>
          </w:p>
          <w:p w14:paraId="19F25240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Deletar pedidos selecionados.</w:t>
            </w:r>
          </w:p>
          <w:p w14:paraId="004A0F1C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Liberar espaço de memória.</w:t>
            </w:r>
          </w:p>
        </w:tc>
      </w:tr>
      <w:tr w:rsidR="007F3A18" w:rsidRPr="00D14E2A" w14:paraId="206EDF0C" w14:textId="77777777" w:rsidTr="007F3A18">
        <w:tc>
          <w:tcPr>
            <w:tcW w:w="1980" w:type="dxa"/>
          </w:tcPr>
          <w:p w14:paraId="0B711F1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0DC3826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586F8E39" w14:textId="77777777" w:rsidR="007F3A18" w:rsidRPr="00D14E2A" w:rsidRDefault="007F3A18" w:rsidP="007F3A18">
      <w:pPr>
        <w:suppressAutoHyphens w:val="0"/>
        <w:spacing w:after="160" w:line="259" w:lineRule="auto"/>
        <w:ind w:firstLine="0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0243989B" w14:textId="77777777" w:rsidTr="007F3A18">
        <w:tc>
          <w:tcPr>
            <w:tcW w:w="1980" w:type="dxa"/>
          </w:tcPr>
          <w:p w14:paraId="4AB009C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RF009</w:t>
            </w:r>
          </w:p>
        </w:tc>
        <w:tc>
          <w:tcPr>
            <w:tcW w:w="6514" w:type="dxa"/>
          </w:tcPr>
          <w:p w14:paraId="5E73244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Definir prazo</w:t>
            </w:r>
          </w:p>
        </w:tc>
      </w:tr>
      <w:tr w:rsidR="007F3A18" w:rsidRPr="00D14E2A" w14:paraId="7E84DDB2" w14:textId="77777777" w:rsidTr="007F3A18">
        <w:tc>
          <w:tcPr>
            <w:tcW w:w="1980" w:type="dxa"/>
          </w:tcPr>
          <w:p w14:paraId="7642197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0D8F6E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permitirá a definição de prazo de produção dos pedidos, função a ser realizada pelo ator “Marceneiro”.</w:t>
            </w:r>
          </w:p>
        </w:tc>
      </w:tr>
      <w:tr w:rsidR="007F3A18" w:rsidRPr="00D14E2A" w14:paraId="3A442DE2" w14:textId="77777777" w:rsidTr="007F3A18">
        <w:tc>
          <w:tcPr>
            <w:tcW w:w="1980" w:type="dxa"/>
          </w:tcPr>
          <w:p w14:paraId="4A39F77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cs="Arial"/>
                <w:sz w:val="20"/>
                <w:lang w:eastAsia="en-US"/>
              </w:rPr>
              <w:t>Evidente</w:t>
            </w:r>
          </w:p>
        </w:tc>
        <w:tc>
          <w:tcPr>
            <w:tcW w:w="6514" w:type="dxa"/>
          </w:tcPr>
          <w:p w14:paraId="2CD6749B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78DA0A00" w14:textId="77777777" w:rsidTr="007F3A18">
        <w:tc>
          <w:tcPr>
            <w:tcW w:w="1980" w:type="dxa"/>
          </w:tcPr>
          <w:p w14:paraId="64A10D3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118405B1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Entrada numérica.</w:t>
            </w:r>
          </w:p>
          <w:p w14:paraId="10DB1891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Data: data de entrega do pedido.</w:t>
            </w:r>
          </w:p>
          <w:p w14:paraId="404A2E2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Tempo: quantidade de dias necessários para produção.</w:t>
            </w:r>
          </w:p>
        </w:tc>
      </w:tr>
      <w:tr w:rsidR="007F3A18" w:rsidRPr="00D14E2A" w14:paraId="37D12A05" w14:textId="77777777" w:rsidTr="007F3A18">
        <w:tc>
          <w:tcPr>
            <w:tcW w:w="1980" w:type="dxa"/>
          </w:tcPr>
          <w:p w14:paraId="5FBE8ECB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2C78F80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6E45E219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1840B752" w14:textId="77777777" w:rsidTr="007F3A18">
        <w:tc>
          <w:tcPr>
            <w:tcW w:w="1980" w:type="dxa"/>
          </w:tcPr>
          <w:p w14:paraId="09FFC29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RF010</w:t>
            </w:r>
          </w:p>
        </w:tc>
        <w:tc>
          <w:tcPr>
            <w:tcW w:w="6514" w:type="dxa"/>
          </w:tcPr>
          <w:p w14:paraId="33D89E61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Ordenar pedidos</w:t>
            </w:r>
          </w:p>
        </w:tc>
      </w:tr>
      <w:tr w:rsidR="007F3A18" w:rsidRPr="00D14E2A" w14:paraId="0A5E88F0" w14:textId="77777777" w:rsidTr="007F3A18">
        <w:tc>
          <w:tcPr>
            <w:tcW w:w="1980" w:type="dxa"/>
          </w:tcPr>
          <w:p w14:paraId="05C5949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07E2297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ordenará pedidos quando forem listados em ordem decrescente, seguindo o tempo de finalização restante dos produtos.</w:t>
            </w:r>
          </w:p>
        </w:tc>
      </w:tr>
      <w:tr w:rsidR="007F3A18" w:rsidRPr="00D14E2A" w14:paraId="22B50698" w14:textId="77777777" w:rsidTr="007F3A18">
        <w:tc>
          <w:tcPr>
            <w:tcW w:w="1980" w:type="dxa"/>
          </w:tcPr>
          <w:p w14:paraId="67B8219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ascii="Calibri" w:hAnsi="Calibri"/>
                <w:sz w:val="22"/>
                <w:lang w:eastAsia="en-US"/>
              </w:rPr>
              <w:t>Oculto</w:t>
            </w:r>
          </w:p>
        </w:tc>
        <w:tc>
          <w:tcPr>
            <w:tcW w:w="6514" w:type="dxa"/>
          </w:tcPr>
          <w:p w14:paraId="1DECDBB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336A5996" w14:textId="77777777" w:rsidTr="007F3A18">
        <w:tc>
          <w:tcPr>
            <w:tcW w:w="1980" w:type="dxa"/>
          </w:tcPr>
          <w:p w14:paraId="15CAC14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1E655BE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Algoritmo de ordenação.</w:t>
            </w:r>
          </w:p>
          <w:p w14:paraId="318416C5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Prazo de finalização do pedido.</w:t>
            </w:r>
          </w:p>
        </w:tc>
      </w:tr>
      <w:tr w:rsidR="007F3A18" w:rsidRPr="00D14E2A" w14:paraId="24BE544B" w14:textId="77777777" w:rsidTr="007F3A18">
        <w:tc>
          <w:tcPr>
            <w:tcW w:w="1980" w:type="dxa"/>
          </w:tcPr>
          <w:p w14:paraId="11FB970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7BDE931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34B480DC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4FA9CC10" w14:textId="77777777" w:rsidTr="007F3A18">
        <w:tc>
          <w:tcPr>
            <w:tcW w:w="1980" w:type="dxa"/>
          </w:tcPr>
          <w:p w14:paraId="0BC059EE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RF011</w:t>
            </w:r>
          </w:p>
        </w:tc>
        <w:tc>
          <w:tcPr>
            <w:tcW w:w="6514" w:type="dxa"/>
          </w:tcPr>
          <w:p w14:paraId="6D46C96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Gerar ID de pedido</w:t>
            </w:r>
          </w:p>
        </w:tc>
      </w:tr>
      <w:tr w:rsidR="007F3A18" w:rsidRPr="00D14E2A" w14:paraId="40142B1E" w14:textId="77777777" w:rsidTr="007F3A18">
        <w:tc>
          <w:tcPr>
            <w:tcW w:w="1980" w:type="dxa"/>
          </w:tcPr>
          <w:p w14:paraId="400652A9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4D9DF6DC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gerará um número de identidade para o pedido assim que ele for criado.</w:t>
            </w:r>
          </w:p>
        </w:tc>
      </w:tr>
      <w:tr w:rsidR="007F3A18" w:rsidRPr="00D14E2A" w14:paraId="112015D7" w14:textId="77777777" w:rsidTr="007F3A18">
        <w:tc>
          <w:tcPr>
            <w:tcW w:w="1980" w:type="dxa"/>
          </w:tcPr>
          <w:p w14:paraId="60C6E58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ascii="Calibri" w:hAnsi="Calibri"/>
                <w:sz w:val="22"/>
                <w:lang w:eastAsia="en-US"/>
              </w:rPr>
              <w:t>Oculto</w:t>
            </w:r>
          </w:p>
        </w:tc>
        <w:tc>
          <w:tcPr>
            <w:tcW w:w="6514" w:type="dxa"/>
          </w:tcPr>
          <w:p w14:paraId="49605EC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4509643F" w14:textId="77777777" w:rsidTr="007F3A18">
        <w:tc>
          <w:tcPr>
            <w:tcW w:w="1980" w:type="dxa"/>
          </w:tcPr>
          <w:p w14:paraId="16F29906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73E52C54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Algoritmo de criação de ID.</w:t>
            </w:r>
          </w:p>
          <w:p w14:paraId="39E298B7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Tipo: UUID.</w:t>
            </w:r>
          </w:p>
        </w:tc>
      </w:tr>
      <w:tr w:rsidR="007F3A18" w:rsidRPr="00D14E2A" w14:paraId="13E5BCA4" w14:textId="77777777" w:rsidTr="007F3A18">
        <w:tc>
          <w:tcPr>
            <w:tcW w:w="1980" w:type="dxa"/>
          </w:tcPr>
          <w:p w14:paraId="14578E78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7E01534D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6F82A93B" w14:textId="77777777" w:rsidR="007F3A18" w:rsidRPr="00D14E2A" w:rsidRDefault="007F3A18" w:rsidP="007F3A18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D14E2A" w14:paraId="336986A3" w14:textId="77777777" w:rsidTr="007F3A18">
        <w:tc>
          <w:tcPr>
            <w:tcW w:w="1980" w:type="dxa"/>
          </w:tcPr>
          <w:p w14:paraId="02A32B7B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D14E2A">
              <w:rPr>
                <w:rFonts w:cs="Arial"/>
                <w:b/>
                <w:bCs/>
                <w:color w:val="000000"/>
                <w:sz w:val="20"/>
                <w:lang w:eastAsia="pt-BR"/>
              </w:rPr>
              <w:t>RF012</w:t>
            </w:r>
          </w:p>
        </w:tc>
        <w:tc>
          <w:tcPr>
            <w:tcW w:w="6514" w:type="dxa"/>
          </w:tcPr>
          <w:p w14:paraId="48C7C8A7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D14E2A">
              <w:rPr>
                <w:rFonts w:cs="Arial"/>
                <w:color w:val="000000"/>
                <w:sz w:val="20"/>
                <w:lang w:eastAsia="pt-BR"/>
              </w:rPr>
              <w:t xml:space="preserve"> Calcular tempo</w:t>
            </w:r>
          </w:p>
        </w:tc>
      </w:tr>
      <w:tr w:rsidR="007F3A18" w:rsidRPr="00D14E2A" w14:paraId="51059D94" w14:textId="77777777" w:rsidTr="007F3A18">
        <w:tc>
          <w:tcPr>
            <w:tcW w:w="1980" w:type="dxa"/>
          </w:tcPr>
          <w:p w14:paraId="725EEF22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3F08D5FA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cs="Arial"/>
                <w:sz w:val="20"/>
                <w:lang w:eastAsia="en-US"/>
              </w:rPr>
              <w:t>O sistema calculará o tempo restante para a entrega do pedido baseado no dia atual e na data de finalização.</w:t>
            </w:r>
          </w:p>
        </w:tc>
      </w:tr>
      <w:tr w:rsidR="007F3A18" w:rsidRPr="00D14E2A" w14:paraId="447CC58F" w14:textId="77777777" w:rsidTr="007F3A18">
        <w:tc>
          <w:tcPr>
            <w:tcW w:w="1980" w:type="dxa"/>
          </w:tcPr>
          <w:p w14:paraId="5F7B14B9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D14E2A">
              <w:rPr>
                <w:rFonts w:ascii="Calibri" w:hAnsi="Calibri"/>
                <w:sz w:val="22"/>
                <w:lang w:eastAsia="en-US"/>
              </w:rPr>
              <w:t>Oculto</w:t>
            </w:r>
          </w:p>
        </w:tc>
        <w:tc>
          <w:tcPr>
            <w:tcW w:w="6514" w:type="dxa"/>
          </w:tcPr>
          <w:p w14:paraId="0FD6F4DF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D14E2A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D14E2A" w14:paraId="1251F6E2" w14:textId="77777777" w:rsidTr="007F3A18">
        <w:tc>
          <w:tcPr>
            <w:tcW w:w="1980" w:type="dxa"/>
          </w:tcPr>
          <w:p w14:paraId="01B3E1C9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6CE97F88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Data de entrega do produto.</w:t>
            </w:r>
          </w:p>
          <w:p w14:paraId="54CE885B" w14:textId="77777777" w:rsidR="007F3A18" w:rsidRPr="00D14E2A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Data atual do computador.</w:t>
            </w:r>
          </w:p>
        </w:tc>
      </w:tr>
      <w:tr w:rsidR="007F3A18" w:rsidRPr="00D14E2A" w14:paraId="35B794D5" w14:textId="77777777" w:rsidTr="007F3A18">
        <w:tc>
          <w:tcPr>
            <w:tcW w:w="1980" w:type="dxa"/>
          </w:tcPr>
          <w:p w14:paraId="6D78FE30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D14E2A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55BC5938" w14:textId="77777777" w:rsidR="007F3A18" w:rsidRPr="00D14E2A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D14E2A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5ED580E6" w14:textId="77777777" w:rsidR="0086167A" w:rsidRDefault="0086167A" w:rsidP="007F3A18">
      <w:pPr>
        <w:ind w:firstLine="0"/>
        <w:rPr>
          <w:szCs w:val="24"/>
        </w:rPr>
      </w:pPr>
    </w:p>
    <w:p w14:paraId="3FBEE95F" w14:textId="77777777" w:rsidR="0086167A" w:rsidRDefault="00B766E3" w:rsidP="007F3A18">
      <w:pPr>
        <w:ind w:firstLine="0"/>
        <w:rPr>
          <w:b/>
          <w:bCs/>
          <w:color w:val="FF0000"/>
          <w:szCs w:val="24"/>
        </w:rPr>
      </w:pPr>
      <w:r>
        <w:rPr>
          <w:szCs w:val="24"/>
        </w:rPr>
        <w:t>3.4 Requisitos Não Funcionais</w:t>
      </w:r>
    </w:p>
    <w:p w14:paraId="1A0BB7FB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Os requisitos não funcionais são pautados sobre os requisitos funcionais, onde abrangem o funcionamento deles, com o foco em como deverão ser realizados. Eles incluem os requisitos externos, os de produtos e os organizacionais. Seguem, abaixo, os requisitos não funcionais levantados para o nosso projeto.</w:t>
      </w:r>
    </w:p>
    <w:p w14:paraId="4E9DE330" w14:textId="77777777" w:rsidR="007F3A18" w:rsidRDefault="007F3A18" w:rsidP="007F3A18">
      <w:pPr>
        <w:ind w:firstLine="709"/>
        <w:rPr>
          <w:szCs w:val="24"/>
        </w:rPr>
      </w:pPr>
      <w:r w:rsidRPr="000364A4">
        <w:rPr>
          <w:szCs w:val="24"/>
        </w:rPr>
        <w:lastRenderedPageBreak/>
        <w:t>RNF001</w:t>
      </w:r>
      <w:r>
        <w:rPr>
          <w:szCs w:val="24"/>
        </w:rPr>
        <w:t>:</w:t>
      </w:r>
      <w:r w:rsidRPr="000364A4">
        <w:rPr>
          <w:szCs w:val="24"/>
        </w:rPr>
        <w:tab/>
        <w:t>Banco de dados</w:t>
      </w:r>
    </w:p>
    <w:p w14:paraId="1A217B76" w14:textId="77777777" w:rsidR="007F3A18" w:rsidRDefault="007F3A18" w:rsidP="007F3A18">
      <w:pPr>
        <w:ind w:firstLine="709"/>
        <w:rPr>
          <w:szCs w:val="24"/>
        </w:rPr>
      </w:pPr>
      <w:r w:rsidRPr="000364A4">
        <w:rPr>
          <w:szCs w:val="24"/>
        </w:rPr>
        <w:t>RNF002</w:t>
      </w:r>
      <w:r>
        <w:rPr>
          <w:szCs w:val="24"/>
        </w:rPr>
        <w:t>:</w:t>
      </w:r>
      <w:r w:rsidRPr="000364A4">
        <w:rPr>
          <w:szCs w:val="24"/>
        </w:rPr>
        <w:tab/>
        <w:t>Equipamento</w:t>
      </w:r>
    </w:p>
    <w:p w14:paraId="118A1B3D" w14:textId="77777777" w:rsidR="007F3A18" w:rsidRDefault="007F3A18" w:rsidP="007F3A18">
      <w:pPr>
        <w:ind w:firstLine="709"/>
        <w:rPr>
          <w:szCs w:val="24"/>
        </w:rPr>
      </w:pPr>
      <w:r w:rsidRPr="000364A4">
        <w:rPr>
          <w:szCs w:val="24"/>
        </w:rPr>
        <w:t>RNF003</w:t>
      </w:r>
      <w:r>
        <w:rPr>
          <w:szCs w:val="24"/>
        </w:rPr>
        <w:t>:</w:t>
      </w:r>
      <w:r w:rsidRPr="000364A4">
        <w:rPr>
          <w:szCs w:val="24"/>
        </w:rPr>
        <w:tab/>
        <w:t>Aplicação WEB</w:t>
      </w:r>
    </w:p>
    <w:p w14:paraId="7A439D91" w14:textId="77777777" w:rsidR="007F3A18" w:rsidRDefault="007F3A18" w:rsidP="007F3A18">
      <w:pPr>
        <w:ind w:firstLine="709"/>
        <w:rPr>
          <w:szCs w:val="24"/>
        </w:rPr>
      </w:pPr>
      <w:r w:rsidRPr="000364A4">
        <w:rPr>
          <w:szCs w:val="24"/>
        </w:rPr>
        <w:t>RNF004</w:t>
      </w:r>
      <w:r>
        <w:rPr>
          <w:szCs w:val="24"/>
        </w:rPr>
        <w:t>:</w:t>
      </w:r>
      <w:r w:rsidRPr="000364A4">
        <w:rPr>
          <w:szCs w:val="24"/>
        </w:rPr>
        <w:tab/>
        <w:t>Esquematizar</w:t>
      </w:r>
    </w:p>
    <w:p w14:paraId="0F00BC8A" w14:textId="77777777" w:rsidR="007F3A18" w:rsidRDefault="007F3A18" w:rsidP="007F3A18">
      <w:pPr>
        <w:ind w:firstLine="709"/>
        <w:rPr>
          <w:szCs w:val="24"/>
        </w:rPr>
      </w:pPr>
      <w:r w:rsidRPr="000364A4">
        <w:rPr>
          <w:szCs w:val="24"/>
        </w:rPr>
        <w:t>RNF005</w:t>
      </w:r>
      <w:r>
        <w:rPr>
          <w:szCs w:val="24"/>
        </w:rPr>
        <w:t>:</w:t>
      </w:r>
      <w:r w:rsidRPr="000364A4">
        <w:rPr>
          <w:szCs w:val="24"/>
        </w:rPr>
        <w:tab/>
        <w:t>Notificar Cliente</w:t>
      </w: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0364A4" w14:paraId="63BB8D03" w14:textId="77777777" w:rsidTr="007F3A18">
        <w:tc>
          <w:tcPr>
            <w:tcW w:w="1980" w:type="dxa"/>
          </w:tcPr>
          <w:p w14:paraId="2A4DAD29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RNF001</w:t>
            </w:r>
          </w:p>
        </w:tc>
        <w:tc>
          <w:tcPr>
            <w:tcW w:w="6514" w:type="dxa"/>
          </w:tcPr>
          <w:p w14:paraId="00F8CC20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Banco de dados</w:t>
            </w:r>
          </w:p>
        </w:tc>
      </w:tr>
      <w:tr w:rsidR="007F3A18" w:rsidRPr="000364A4" w14:paraId="7E1E7933" w14:textId="77777777" w:rsidTr="007F3A18">
        <w:tc>
          <w:tcPr>
            <w:tcW w:w="1980" w:type="dxa"/>
          </w:tcPr>
          <w:p w14:paraId="2D1D9E6F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453CE4E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sistema necessitará de banco de dados para armazenar o histórico de pedidos e clientes.</w:t>
            </w:r>
          </w:p>
        </w:tc>
      </w:tr>
      <w:tr w:rsidR="007F3A18" w:rsidRPr="000364A4" w14:paraId="368FE847" w14:textId="77777777" w:rsidTr="007F3A18">
        <w:tc>
          <w:tcPr>
            <w:tcW w:w="1980" w:type="dxa"/>
          </w:tcPr>
          <w:p w14:paraId="721C84D2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ascii="Calibri" w:hAnsi="Calibri"/>
                <w:sz w:val="22"/>
                <w:lang w:eastAsia="en-US"/>
              </w:rPr>
              <w:t>Externo</w:t>
            </w:r>
          </w:p>
        </w:tc>
        <w:tc>
          <w:tcPr>
            <w:tcW w:w="6514" w:type="dxa"/>
          </w:tcPr>
          <w:p w14:paraId="4B2070B0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0364A4" w14:paraId="58968997" w14:textId="77777777" w:rsidTr="007F3A18">
        <w:tc>
          <w:tcPr>
            <w:tcW w:w="1980" w:type="dxa"/>
          </w:tcPr>
          <w:p w14:paraId="49CECB8D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1D63BF4F" w14:textId="77777777" w:rsidR="007F3A18" w:rsidRPr="000364A4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Cadastrar: Inserção de dados.</w:t>
            </w:r>
          </w:p>
          <w:p w14:paraId="16AF006F" w14:textId="77777777" w:rsidR="007F3A18" w:rsidRPr="000364A4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/Modificar: Atualização de dados.</w:t>
            </w:r>
          </w:p>
          <w:p w14:paraId="52B067C8" w14:textId="77777777" w:rsidR="007F3A18" w:rsidRPr="000364A4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/Excluir: Exclusão de dados.</w:t>
            </w:r>
          </w:p>
          <w:p w14:paraId="548A4C1B" w14:textId="77777777" w:rsidR="007F3A18" w:rsidRPr="000364A4" w:rsidRDefault="007F3A18" w:rsidP="007F3A18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/Ler: Exibição de dados.</w:t>
            </w:r>
          </w:p>
        </w:tc>
      </w:tr>
      <w:tr w:rsidR="007F3A18" w:rsidRPr="000364A4" w14:paraId="27D2A956" w14:textId="77777777" w:rsidTr="007F3A18">
        <w:tc>
          <w:tcPr>
            <w:tcW w:w="1980" w:type="dxa"/>
          </w:tcPr>
          <w:p w14:paraId="22294145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23B9BE9F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57B71E55" w14:textId="77777777" w:rsidR="007F3A18" w:rsidRPr="000364A4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0364A4" w14:paraId="0DC8A3E0" w14:textId="77777777" w:rsidTr="007F3A18">
        <w:tc>
          <w:tcPr>
            <w:tcW w:w="1980" w:type="dxa"/>
          </w:tcPr>
          <w:p w14:paraId="271397C5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RNF002</w:t>
            </w:r>
          </w:p>
        </w:tc>
        <w:tc>
          <w:tcPr>
            <w:tcW w:w="6514" w:type="dxa"/>
          </w:tcPr>
          <w:p w14:paraId="35B221D4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Equipamento</w:t>
            </w:r>
          </w:p>
        </w:tc>
      </w:tr>
      <w:tr w:rsidR="007F3A18" w:rsidRPr="000364A4" w14:paraId="6F41E492" w14:textId="77777777" w:rsidTr="007F3A18">
        <w:tc>
          <w:tcPr>
            <w:tcW w:w="1980" w:type="dxa"/>
          </w:tcPr>
          <w:p w14:paraId="65438464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A3ADD1F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sistema necessitará de um computador em funcionamento simultâneo para garantir sua execução.</w:t>
            </w:r>
          </w:p>
        </w:tc>
      </w:tr>
      <w:tr w:rsidR="007F3A18" w:rsidRPr="000364A4" w14:paraId="718540E6" w14:textId="77777777" w:rsidTr="007F3A18">
        <w:tc>
          <w:tcPr>
            <w:tcW w:w="1980" w:type="dxa"/>
          </w:tcPr>
          <w:p w14:paraId="4DEAADF9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Categoria:</w:t>
            </w:r>
            <w:r w:rsidRPr="000364A4">
              <w:rPr>
                <w:rFonts w:ascii="Calibri" w:hAnsi="Calibri"/>
                <w:sz w:val="22"/>
                <w:lang w:eastAsia="en-US"/>
              </w:rPr>
              <w:t xml:space="preserve"> Produto</w:t>
            </w:r>
          </w:p>
        </w:tc>
        <w:tc>
          <w:tcPr>
            <w:tcW w:w="6514" w:type="dxa"/>
          </w:tcPr>
          <w:p w14:paraId="3F2109E4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0364A4" w14:paraId="5DAE2F3E" w14:textId="77777777" w:rsidTr="007F3A18">
        <w:tc>
          <w:tcPr>
            <w:tcW w:w="1980" w:type="dxa"/>
          </w:tcPr>
          <w:p w14:paraId="2017A5ED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46453E01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Conexão com a internet.</w:t>
            </w:r>
          </w:p>
          <w:p w14:paraId="69687C16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Computador em funcionamento.</w:t>
            </w:r>
          </w:p>
          <w:p w14:paraId="686D3C05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Fonte de energia.</w:t>
            </w:r>
          </w:p>
          <w:p w14:paraId="41A47876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Sistema operacional.</w:t>
            </w:r>
          </w:p>
        </w:tc>
      </w:tr>
      <w:tr w:rsidR="007F3A18" w:rsidRPr="000364A4" w14:paraId="25250E8D" w14:textId="77777777" w:rsidTr="007F3A18">
        <w:tc>
          <w:tcPr>
            <w:tcW w:w="1980" w:type="dxa"/>
          </w:tcPr>
          <w:p w14:paraId="7E573855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73191AC6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19ABEB00" w14:textId="77777777" w:rsidR="007F3A18" w:rsidRPr="000364A4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0364A4" w14:paraId="089EE9FC" w14:textId="77777777" w:rsidTr="007F3A18">
        <w:tc>
          <w:tcPr>
            <w:tcW w:w="1980" w:type="dxa"/>
          </w:tcPr>
          <w:p w14:paraId="7363262E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RNF003</w:t>
            </w:r>
          </w:p>
        </w:tc>
        <w:tc>
          <w:tcPr>
            <w:tcW w:w="6514" w:type="dxa"/>
          </w:tcPr>
          <w:p w14:paraId="3DBCA1FB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Aplicação WEB</w:t>
            </w:r>
          </w:p>
        </w:tc>
      </w:tr>
      <w:tr w:rsidR="007F3A18" w:rsidRPr="000364A4" w14:paraId="5EECB48C" w14:textId="77777777" w:rsidTr="007F3A18">
        <w:tc>
          <w:tcPr>
            <w:tcW w:w="1980" w:type="dxa"/>
          </w:tcPr>
          <w:p w14:paraId="53832D2E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A69263C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sistema será acessado pelo navegador.</w:t>
            </w:r>
          </w:p>
        </w:tc>
      </w:tr>
      <w:tr w:rsidR="007F3A18" w:rsidRPr="000364A4" w14:paraId="4BDF2822" w14:textId="77777777" w:rsidTr="007F3A18">
        <w:tc>
          <w:tcPr>
            <w:tcW w:w="1980" w:type="dxa"/>
          </w:tcPr>
          <w:p w14:paraId="39D73627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cs="Arial"/>
                <w:sz w:val="20"/>
                <w:lang w:eastAsia="en-US"/>
              </w:rPr>
              <w:t>Organizacional</w:t>
            </w:r>
          </w:p>
        </w:tc>
        <w:tc>
          <w:tcPr>
            <w:tcW w:w="6514" w:type="dxa"/>
          </w:tcPr>
          <w:p w14:paraId="10454119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0364A4" w14:paraId="0F8219B5" w14:textId="77777777" w:rsidTr="007F3A18">
        <w:tc>
          <w:tcPr>
            <w:tcW w:w="1980" w:type="dxa"/>
          </w:tcPr>
          <w:p w14:paraId="4B138834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475D034A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Navegador WEB.</w:t>
            </w:r>
          </w:p>
          <w:p w14:paraId="565403E6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Conexão com a internet.</w:t>
            </w:r>
          </w:p>
          <w:p w14:paraId="70267C79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Computador em funcionamento.</w:t>
            </w:r>
          </w:p>
        </w:tc>
      </w:tr>
      <w:tr w:rsidR="007F3A18" w:rsidRPr="000364A4" w14:paraId="27BE76D4" w14:textId="77777777" w:rsidTr="007F3A18">
        <w:tc>
          <w:tcPr>
            <w:tcW w:w="1980" w:type="dxa"/>
          </w:tcPr>
          <w:p w14:paraId="0D20F007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43A4E3A8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sistema terá compatibilidade mobile e desktop.</w:t>
            </w:r>
          </w:p>
        </w:tc>
      </w:tr>
    </w:tbl>
    <w:p w14:paraId="50E171D7" w14:textId="77777777" w:rsidR="007F3A18" w:rsidRPr="000364A4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0364A4" w14:paraId="5BCEB638" w14:textId="77777777" w:rsidTr="007F3A18">
        <w:tc>
          <w:tcPr>
            <w:tcW w:w="1980" w:type="dxa"/>
          </w:tcPr>
          <w:p w14:paraId="73D9223D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RNF004</w:t>
            </w:r>
          </w:p>
        </w:tc>
        <w:tc>
          <w:tcPr>
            <w:tcW w:w="6514" w:type="dxa"/>
          </w:tcPr>
          <w:p w14:paraId="6C0375E5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Esquematizar</w:t>
            </w:r>
          </w:p>
        </w:tc>
      </w:tr>
      <w:tr w:rsidR="007F3A18" w:rsidRPr="000364A4" w14:paraId="7105DD38" w14:textId="77777777" w:rsidTr="007F3A18">
        <w:tc>
          <w:tcPr>
            <w:tcW w:w="1980" w:type="dxa"/>
          </w:tcPr>
          <w:p w14:paraId="24316F11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177EA829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produto será esquematizado pelo ator “Marceneiro” e sofrerá validação em cada etapa até a aprovação do cliente, antes de ser iniciado o processo de produção.</w:t>
            </w:r>
          </w:p>
        </w:tc>
      </w:tr>
      <w:tr w:rsidR="007F3A18" w:rsidRPr="000364A4" w14:paraId="7A5CACF0" w14:textId="77777777" w:rsidTr="007F3A18">
        <w:tc>
          <w:tcPr>
            <w:tcW w:w="1980" w:type="dxa"/>
          </w:tcPr>
          <w:p w14:paraId="0904B39E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cs="Arial"/>
                <w:sz w:val="20"/>
                <w:lang w:eastAsia="en-US"/>
              </w:rPr>
              <w:t>Organizacional</w:t>
            </w:r>
          </w:p>
        </w:tc>
        <w:tc>
          <w:tcPr>
            <w:tcW w:w="6514" w:type="dxa"/>
          </w:tcPr>
          <w:p w14:paraId="146B7B0F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0364A4" w14:paraId="7E22A4DC" w14:textId="77777777" w:rsidTr="007F3A18">
        <w:tc>
          <w:tcPr>
            <w:tcW w:w="1980" w:type="dxa"/>
          </w:tcPr>
          <w:p w14:paraId="50635FC2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0F5D76F6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Esquematização a critério do ator “Marceneiro”, podendo ser realizada em software de escolha pessoal ou em papel.</w:t>
            </w:r>
          </w:p>
          <w:p w14:paraId="0FA97AE9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Validação, também a critério do ator, podendo ser realizada por quaisquer meios de contato com o cliente.</w:t>
            </w:r>
          </w:p>
          <w:p w14:paraId="73DCF151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Aprovação recebida pelo cliente encerra o processo de esquematização.</w:t>
            </w:r>
          </w:p>
        </w:tc>
      </w:tr>
      <w:tr w:rsidR="007F3A18" w:rsidRPr="000364A4" w14:paraId="5E4DFA90" w14:textId="77777777" w:rsidTr="007F3A18">
        <w:tc>
          <w:tcPr>
            <w:tcW w:w="1980" w:type="dxa"/>
          </w:tcPr>
          <w:p w14:paraId="121B969E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476DE744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pedido somente será continuado uma vez que a aprovação do cliente seja recebida.</w:t>
            </w:r>
          </w:p>
        </w:tc>
      </w:tr>
    </w:tbl>
    <w:p w14:paraId="70923E80" w14:textId="77777777" w:rsidR="007F3A18" w:rsidRPr="000364A4" w:rsidRDefault="007F3A18" w:rsidP="007F3A18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7F3A18" w:rsidRPr="000364A4" w14:paraId="36BD0FE7" w14:textId="77777777" w:rsidTr="007F3A18">
        <w:tc>
          <w:tcPr>
            <w:tcW w:w="1980" w:type="dxa"/>
          </w:tcPr>
          <w:p w14:paraId="3574ACB0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lastRenderedPageBreak/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RNF005</w:t>
            </w:r>
          </w:p>
        </w:tc>
        <w:tc>
          <w:tcPr>
            <w:tcW w:w="6514" w:type="dxa"/>
          </w:tcPr>
          <w:p w14:paraId="58119CE6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Notificar Cliente</w:t>
            </w:r>
          </w:p>
        </w:tc>
      </w:tr>
      <w:tr w:rsidR="007F3A18" w:rsidRPr="000364A4" w14:paraId="52B578A8" w14:textId="77777777" w:rsidTr="007F3A18">
        <w:tc>
          <w:tcPr>
            <w:tcW w:w="1980" w:type="dxa"/>
          </w:tcPr>
          <w:p w14:paraId="0E17DD6C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44963D2B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cliente será notificado pelo ator “Marceneiro” quando o produto estiver pronto para retirada.</w:t>
            </w:r>
          </w:p>
        </w:tc>
      </w:tr>
      <w:tr w:rsidR="007F3A18" w:rsidRPr="000364A4" w14:paraId="74A83D42" w14:textId="77777777" w:rsidTr="007F3A18">
        <w:tc>
          <w:tcPr>
            <w:tcW w:w="1980" w:type="dxa"/>
          </w:tcPr>
          <w:p w14:paraId="16E29D4D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ascii="Calibri" w:hAnsi="Calibri"/>
                <w:sz w:val="22"/>
                <w:lang w:eastAsia="en-US"/>
              </w:rPr>
              <w:t>Produto</w:t>
            </w:r>
          </w:p>
        </w:tc>
        <w:tc>
          <w:tcPr>
            <w:tcW w:w="6514" w:type="dxa"/>
          </w:tcPr>
          <w:p w14:paraId="0EB94567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7F3A18" w:rsidRPr="000364A4" w14:paraId="1C7A428B" w14:textId="77777777" w:rsidTr="007F3A18">
        <w:tc>
          <w:tcPr>
            <w:tcW w:w="1980" w:type="dxa"/>
          </w:tcPr>
          <w:p w14:paraId="7542F9B2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25721116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Contato: quaisquer meios de comunicação poderão ser utilizados para estabelecer contato com o cliente.</w:t>
            </w:r>
          </w:p>
          <w:p w14:paraId="2406305E" w14:textId="77777777" w:rsidR="007F3A18" w:rsidRPr="000364A4" w:rsidRDefault="007F3A18" w:rsidP="007F3A18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Retirar: O cliente fará a retirada do produto e o processo será finalizado.</w:t>
            </w:r>
          </w:p>
        </w:tc>
      </w:tr>
      <w:tr w:rsidR="007F3A18" w:rsidRPr="000364A4" w14:paraId="68EEA3DA" w14:textId="77777777" w:rsidTr="007F3A18">
        <w:tc>
          <w:tcPr>
            <w:tcW w:w="1980" w:type="dxa"/>
          </w:tcPr>
          <w:p w14:paraId="19579169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4F72247D" w14:textId="77777777" w:rsidR="007F3A18" w:rsidRPr="000364A4" w:rsidRDefault="007F3A18" w:rsidP="007F3A18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2610D73C" w14:textId="77777777" w:rsidR="007F3A18" w:rsidRDefault="007F3A18" w:rsidP="007F3A18">
      <w:pPr>
        <w:ind w:firstLine="0"/>
        <w:rPr>
          <w:b/>
          <w:bCs/>
          <w:color w:val="FF0000"/>
        </w:rPr>
      </w:pPr>
    </w:p>
    <w:p w14:paraId="6F1DE7FE" w14:textId="77777777" w:rsidR="0086167A" w:rsidRDefault="0086167A">
      <w:pPr>
        <w:ind w:firstLine="709"/>
        <w:rPr>
          <w:szCs w:val="24"/>
        </w:rPr>
      </w:pPr>
    </w:p>
    <w:p w14:paraId="6959FB40" w14:textId="77777777" w:rsidR="0086167A" w:rsidRDefault="00B766E3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2</w:t>
      </w:r>
      <w:r>
        <w:rPr>
          <w:sz w:val="20"/>
          <w:szCs w:val="24"/>
        </w:rPr>
        <w:t xml:space="preserve"> – Requisitos Não Funcionais do sistema</w:t>
      </w:r>
    </w:p>
    <w:p w14:paraId="6C6B7DB9" w14:textId="77777777" w:rsidR="00EF27F2" w:rsidRDefault="00EF27F2" w:rsidP="00EF27F2">
      <w:pPr>
        <w:ind w:firstLine="709"/>
        <w:rPr>
          <w:szCs w:val="24"/>
        </w:rPr>
      </w:pPr>
      <w:r>
        <w:rPr>
          <w:szCs w:val="24"/>
        </w:rPr>
        <w:t>Os requisitos não funcionais são pautados sobre os requisitos funcionais, onde abrangem o funcionamento deles, com o foco em como deverão ser realizados. Eles incluem os requisitos externos, os de produtos e os organizacionais. Seguem, abaixo, os requisitos não funcionais levantados para o nosso projeto.</w:t>
      </w:r>
    </w:p>
    <w:p w14:paraId="72C30782" w14:textId="77777777" w:rsidR="00EF27F2" w:rsidRDefault="00EF27F2" w:rsidP="00EF27F2">
      <w:pPr>
        <w:ind w:firstLine="709"/>
        <w:rPr>
          <w:szCs w:val="24"/>
        </w:rPr>
      </w:pPr>
      <w:r w:rsidRPr="000364A4">
        <w:rPr>
          <w:szCs w:val="24"/>
        </w:rPr>
        <w:t>RNF001</w:t>
      </w:r>
      <w:r>
        <w:rPr>
          <w:szCs w:val="24"/>
        </w:rPr>
        <w:t>:</w:t>
      </w:r>
      <w:r w:rsidRPr="000364A4">
        <w:rPr>
          <w:szCs w:val="24"/>
        </w:rPr>
        <w:tab/>
        <w:t>Banco de dados</w:t>
      </w:r>
    </w:p>
    <w:p w14:paraId="3F03F63F" w14:textId="77777777" w:rsidR="00EF27F2" w:rsidRDefault="00EF27F2" w:rsidP="00EF27F2">
      <w:pPr>
        <w:ind w:firstLine="709"/>
        <w:rPr>
          <w:szCs w:val="24"/>
        </w:rPr>
      </w:pPr>
      <w:r w:rsidRPr="000364A4">
        <w:rPr>
          <w:szCs w:val="24"/>
        </w:rPr>
        <w:t>RNF002</w:t>
      </w:r>
      <w:r>
        <w:rPr>
          <w:szCs w:val="24"/>
        </w:rPr>
        <w:t>:</w:t>
      </w:r>
      <w:r w:rsidRPr="000364A4">
        <w:rPr>
          <w:szCs w:val="24"/>
        </w:rPr>
        <w:tab/>
        <w:t>Equipamento</w:t>
      </w:r>
    </w:p>
    <w:p w14:paraId="160A97A5" w14:textId="77777777" w:rsidR="00EF27F2" w:rsidRDefault="00EF27F2" w:rsidP="00EF27F2">
      <w:pPr>
        <w:ind w:firstLine="709"/>
        <w:rPr>
          <w:szCs w:val="24"/>
        </w:rPr>
      </w:pPr>
      <w:r w:rsidRPr="000364A4">
        <w:rPr>
          <w:szCs w:val="24"/>
        </w:rPr>
        <w:t>RNF003</w:t>
      </w:r>
      <w:r>
        <w:rPr>
          <w:szCs w:val="24"/>
        </w:rPr>
        <w:t>:</w:t>
      </w:r>
      <w:r w:rsidRPr="000364A4">
        <w:rPr>
          <w:szCs w:val="24"/>
        </w:rPr>
        <w:tab/>
        <w:t>Aplicação WEB</w:t>
      </w:r>
    </w:p>
    <w:p w14:paraId="2F6856BB" w14:textId="77777777" w:rsidR="00EF27F2" w:rsidRDefault="00EF27F2" w:rsidP="00EF27F2">
      <w:pPr>
        <w:ind w:firstLine="709"/>
        <w:rPr>
          <w:szCs w:val="24"/>
        </w:rPr>
      </w:pPr>
      <w:r w:rsidRPr="000364A4">
        <w:rPr>
          <w:szCs w:val="24"/>
        </w:rPr>
        <w:t>RNF004</w:t>
      </w:r>
      <w:r>
        <w:rPr>
          <w:szCs w:val="24"/>
        </w:rPr>
        <w:t>:</w:t>
      </w:r>
      <w:r w:rsidRPr="000364A4">
        <w:rPr>
          <w:szCs w:val="24"/>
        </w:rPr>
        <w:tab/>
        <w:t>Esquematizar</w:t>
      </w:r>
    </w:p>
    <w:p w14:paraId="50D409D7" w14:textId="77777777" w:rsidR="00EF27F2" w:rsidRDefault="00EF27F2" w:rsidP="00EF27F2">
      <w:pPr>
        <w:ind w:firstLine="709"/>
        <w:rPr>
          <w:szCs w:val="24"/>
        </w:rPr>
      </w:pPr>
      <w:r w:rsidRPr="000364A4">
        <w:rPr>
          <w:szCs w:val="24"/>
        </w:rPr>
        <w:t>RNF005</w:t>
      </w:r>
      <w:r>
        <w:rPr>
          <w:szCs w:val="24"/>
        </w:rPr>
        <w:t>:</w:t>
      </w:r>
      <w:r w:rsidRPr="000364A4">
        <w:rPr>
          <w:szCs w:val="24"/>
        </w:rPr>
        <w:tab/>
        <w:t>Notificar Cliente</w:t>
      </w: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EF27F2" w:rsidRPr="000364A4" w14:paraId="067B2A9C" w14:textId="77777777" w:rsidTr="00BE1743">
        <w:tc>
          <w:tcPr>
            <w:tcW w:w="1980" w:type="dxa"/>
          </w:tcPr>
          <w:p w14:paraId="718A6900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RNF001</w:t>
            </w:r>
          </w:p>
        </w:tc>
        <w:tc>
          <w:tcPr>
            <w:tcW w:w="6514" w:type="dxa"/>
          </w:tcPr>
          <w:p w14:paraId="65EB146B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Banco de dados</w:t>
            </w:r>
          </w:p>
        </w:tc>
      </w:tr>
      <w:tr w:rsidR="00EF27F2" w:rsidRPr="000364A4" w14:paraId="485577B3" w14:textId="77777777" w:rsidTr="00BE1743">
        <w:tc>
          <w:tcPr>
            <w:tcW w:w="1980" w:type="dxa"/>
          </w:tcPr>
          <w:p w14:paraId="3E1E5F11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2E31D217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sistema necessitará de banco de dados para armazenar o histórico de pedidos e clientes.</w:t>
            </w:r>
          </w:p>
        </w:tc>
      </w:tr>
      <w:tr w:rsidR="00EF27F2" w:rsidRPr="000364A4" w14:paraId="0212B80E" w14:textId="77777777" w:rsidTr="00BE1743">
        <w:tc>
          <w:tcPr>
            <w:tcW w:w="1980" w:type="dxa"/>
          </w:tcPr>
          <w:p w14:paraId="11DDE27A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ascii="Calibri" w:hAnsi="Calibri"/>
                <w:sz w:val="22"/>
                <w:lang w:eastAsia="en-US"/>
              </w:rPr>
              <w:t>Externo</w:t>
            </w:r>
          </w:p>
        </w:tc>
        <w:tc>
          <w:tcPr>
            <w:tcW w:w="6514" w:type="dxa"/>
          </w:tcPr>
          <w:p w14:paraId="08460AA3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EF27F2" w:rsidRPr="000364A4" w14:paraId="7ECE73EB" w14:textId="77777777" w:rsidTr="00BE1743">
        <w:tc>
          <w:tcPr>
            <w:tcW w:w="1980" w:type="dxa"/>
          </w:tcPr>
          <w:p w14:paraId="232BA457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5C4C5A60" w14:textId="77777777" w:rsidR="00EF27F2" w:rsidRPr="000364A4" w:rsidRDefault="00EF27F2" w:rsidP="00EF27F2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Cadastrar: Inserção de dados.</w:t>
            </w:r>
          </w:p>
          <w:p w14:paraId="7833EB44" w14:textId="77777777" w:rsidR="00EF27F2" w:rsidRPr="000364A4" w:rsidRDefault="00EF27F2" w:rsidP="00EF27F2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/Modificar: Atualização de dados.</w:t>
            </w:r>
          </w:p>
          <w:p w14:paraId="7AD57A19" w14:textId="77777777" w:rsidR="00EF27F2" w:rsidRPr="000364A4" w:rsidRDefault="00EF27F2" w:rsidP="00EF27F2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/Excluir: Exclusão de dados.</w:t>
            </w:r>
          </w:p>
          <w:p w14:paraId="6ABA0E96" w14:textId="77777777" w:rsidR="00EF27F2" w:rsidRPr="000364A4" w:rsidRDefault="00EF27F2" w:rsidP="00EF27F2">
            <w:pPr>
              <w:numPr>
                <w:ilvl w:val="0"/>
                <w:numId w:val="12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Consultar /Ler: Exibição de dados.</w:t>
            </w:r>
          </w:p>
        </w:tc>
      </w:tr>
      <w:tr w:rsidR="00EF27F2" w:rsidRPr="000364A4" w14:paraId="598490F4" w14:textId="77777777" w:rsidTr="00BE1743">
        <w:tc>
          <w:tcPr>
            <w:tcW w:w="1980" w:type="dxa"/>
          </w:tcPr>
          <w:p w14:paraId="5141FFFF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6C06BCC4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4DB9D441" w14:textId="77777777" w:rsidR="00EF27F2" w:rsidRPr="000364A4" w:rsidRDefault="00EF27F2" w:rsidP="00EF27F2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EF27F2" w:rsidRPr="000364A4" w14:paraId="5A6ABDD4" w14:textId="77777777" w:rsidTr="00BE1743">
        <w:tc>
          <w:tcPr>
            <w:tcW w:w="1980" w:type="dxa"/>
          </w:tcPr>
          <w:p w14:paraId="6D10A5DD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RNF002</w:t>
            </w:r>
          </w:p>
        </w:tc>
        <w:tc>
          <w:tcPr>
            <w:tcW w:w="6514" w:type="dxa"/>
          </w:tcPr>
          <w:p w14:paraId="32B810D6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Equipamento</w:t>
            </w:r>
          </w:p>
        </w:tc>
      </w:tr>
      <w:tr w:rsidR="00EF27F2" w:rsidRPr="000364A4" w14:paraId="778FB397" w14:textId="77777777" w:rsidTr="00BE1743">
        <w:tc>
          <w:tcPr>
            <w:tcW w:w="1980" w:type="dxa"/>
          </w:tcPr>
          <w:p w14:paraId="4C0150EC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698A3E94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sistema necessitará de um computador em funcionamento simultâneo para garantir sua execução.</w:t>
            </w:r>
          </w:p>
        </w:tc>
      </w:tr>
      <w:tr w:rsidR="00EF27F2" w:rsidRPr="000364A4" w14:paraId="5582CE4D" w14:textId="77777777" w:rsidTr="00BE1743">
        <w:tc>
          <w:tcPr>
            <w:tcW w:w="1980" w:type="dxa"/>
          </w:tcPr>
          <w:p w14:paraId="5EE9A369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Categoria:</w:t>
            </w:r>
            <w:r w:rsidRPr="000364A4">
              <w:rPr>
                <w:rFonts w:ascii="Calibri" w:hAnsi="Calibri"/>
                <w:sz w:val="22"/>
                <w:lang w:eastAsia="en-US"/>
              </w:rPr>
              <w:t xml:space="preserve"> Produto</w:t>
            </w:r>
          </w:p>
        </w:tc>
        <w:tc>
          <w:tcPr>
            <w:tcW w:w="6514" w:type="dxa"/>
          </w:tcPr>
          <w:p w14:paraId="442EE137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EF27F2" w:rsidRPr="000364A4" w14:paraId="55D78D35" w14:textId="77777777" w:rsidTr="00BE1743">
        <w:tc>
          <w:tcPr>
            <w:tcW w:w="1980" w:type="dxa"/>
          </w:tcPr>
          <w:p w14:paraId="16313937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796CB344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Conexão com a internet.</w:t>
            </w:r>
          </w:p>
          <w:p w14:paraId="5A26320F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Computador em funcionamento.</w:t>
            </w:r>
          </w:p>
          <w:p w14:paraId="065B5B1F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Fonte de energia.</w:t>
            </w:r>
          </w:p>
          <w:p w14:paraId="79C3566D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Sistema operacional.</w:t>
            </w:r>
          </w:p>
        </w:tc>
      </w:tr>
      <w:tr w:rsidR="00EF27F2" w:rsidRPr="000364A4" w14:paraId="28DD1EA7" w14:textId="77777777" w:rsidTr="00BE1743">
        <w:tc>
          <w:tcPr>
            <w:tcW w:w="1980" w:type="dxa"/>
          </w:tcPr>
          <w:p w14:paraId="4950FC9A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42F76B53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45EDBBCB" w14:textId="77777777" w:rsidR="00EF27F2" w:rsidRPr="000364A4" w:rsidRDefault="00EF27F2" w:rsidP="00EF27F2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EF27F2" w:rsidRPr="000364A4" w14:paraId="546CDF25" w14:textId="77777777" w:rsidTr="00BE1743">
        <w:tc>
          <w:tcPr>
            <w:tcW w:w="1980" w:type="dxa"/>
          </w:tcPr>
          <w:p w14:paraId="4C4A2D64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RNF003</w:t>
            </w:r>
          </w:p>
        </w:tc>
        <w:tc>
          <w:tcPr>
            <w:tcW w:w="6514" w:type="dxa"/>
          </w:tcPr>
          <w:p w14:paraId="54BC3C94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Aplicação WEB</w:t>
            </w:r>
          </w:p>
        </w:tc>
      </w:tr>
      <w:tr w:rsidR="00EF27F2" w:rsidRPr="000364A4" w14:paraId="2A47B4EE" w14:textId="77777777" w:rsidTr="00BE1743">
        <w:tc>
          <w:tcPr>
            <w:tcW w:w="1980" w:type="dxa"/>
          </w:tcPr>
          <w:p w14:paraId="6FB95F10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3580D3BC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sistema será acessado pelo navegador.</w:t>
            </w:r>
          </w:p>
        </w:tc>
      </w:tr>
      <w:tr w:rsidR="00EF27F2" w:rsidRPr="000364A4" w14:paraId="57B08A5F" w14:textId="77777777" w:rsidTr="00BE1743">
        <w:tc>
          <w:tcPr>
            <w:tcW w:w="1980" w:type="dxa"/>
          </w:tcPr>
          <w:p w14:paraId="1BF4DBF0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cs="Arial"/>
                <w:sz w:val="20"/>
                <w:lang w:eastAsia="en-US"/>
              </w:rPr>
              <w:t>Organizacional</w:t>
            </w:r>
          </w:p>
        </w:tc>
        <w:tc>
          <w:tcPr>
            <w:tcW w:w="6514" w:type="dxa"/>
          </w:tcPr>
          <w:p w14:paraId="1BA658FC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EF27F2" w:rsidRPr="000364A4" w14:paraId="531C8A69" w14:textId="77777777" w:rsidTr="00BE1743">
        <w:tc>
          <w:tcPr>
            <w:tcW w:w="1980" w:type="dxa"/>
          </w:tcPr>
          <w:p w14:paraId="2AB93BA6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lastRenderedPageBreak/>
              <w:t>Informações →</w:t>
            </w:r>
          </w:p>
        </w:tc>
        <w:tc>
          <w:tcPr>
            <w:tcW w:w="6514" w:type="dxa"/>
          </w:tcPr>
          <w:p w14:paraId="1F3220AE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Navegador WEB.</w:t>
            </w:r>
          </w:p>
          <w:p w14:paraId="611C70BA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Conexão com a internet.</w:t>
            </w:r>
          </w:p>
          <w:p w14:paraId="1B1D6E48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Computador em funcionamento.</w:t>
            </w:r>
          </w:p>
        </w:tc>
      </w:tr>
      <w:tr w:rsidR="00EF27F2" w:rsidRPr="000364A4" w14:paraId="01374B69" w14:textId="77777777" w:rsidTr="00BE1743">
        <w:tc>
          <w:tcPr>
            <w:tcW w:w="1980" w:type="dxa"/>
          </w:tcPr>
          <w:p w14:paraId="08F6B836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7C05AFD4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sistema terá compatibilidade mobile e desktop.</w:t>
            </w:r>
          </w:p>
        </w:tc>
      </w:tr>
    </w:tbl>
    <w:p w14:paraId="4154A421" w14:textId="77777777" w:rsidR="00EF27F2" w:rsidRPr="000364A4" w:rsidRDefault="00EF27F2" w:rsidP="00EF27F2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EF27F2" w:rsidRPr="000364A4" w14:paraId="5A49CC88" w14:textId="77777777" w:rsidTr="00BE1743">
        <w:tc>
          <w:tcPr>
            <w:tcW w:w="1980" w:type="dxa"/>
          </w:tcPr>
          <w:p w14:paraId="67296D8A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RNF004</w:t>
            </w:r>
          </w:p>
        </w:tc>
        <w:tc>
          <w:tcPr>
            <w:tcW w:w="6514" w:type="dxa"/>
          </w:tcPr>
          <w:p w14:paraId="3B5C2D7C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Esquematizar</w:t>
            </w:r>
          </w:p>
        </w:tc>
      </w:tr>
      <w:tr w:rsidR="00EF27F2" w:rsidRPr="000364A4" w14:paraId="6E5BE79A" w14:textId="77777777" w:rsidTr="00BE1743">
        <w:tc>
          <w:tcPr>
            <w:tcW w:w="1980" w:type="dxa"/>
          </w:tcPr>
          <w:p w14:paraId="5C38591E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78BFBA53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produto será esquematizado pelo ator “Marceneiro” e sofrerá validação em cada etapa até a aprovação do cliente, antes de ser iniciado o processo de produção.</w:t>
            </w:r>
          </w:p>
        </w:tc>
      </w:tr>
      <w:tr w:rsidR="00EF27F2" w:rsidRPr="000364A4" w14:paraId="57F53AA4" w14:textId="77777777" w:rsidTr="00BE1743">
        <w:tc>
          <w:tcPr>
            <w:tcW w:w="1980" w:type="dxa"/>
          </w:tcPr>
          <w:p w14:paraId="56D0FD0C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cs="Arial"/>
                <w:sz w:val="20"/>
                <w:lang w:eastAsia="en-US"/>
              </w:rPr>
              <w:t>Organizacional</w:t>
            </w:r>
          </w:p>
        </w:tc>
        <w:tc>
          <w:tcPr>
            <w:tcW w:w="6514" w:type="dxa"/>
          </w:tcPr>
          <w:p w14:paraId="2A88AA2D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EF27F2" w:rsidRPr="000364A4" w14:paraId="662FABD4" w14:textId="77777777" w:rsidTr="00BE1743">
        <w:tc>
          <w:tcPr>
            <w:tcW w:w="1980" w:type="dxa"/>
          </w:tcPr>
          <w:p w14:paraId="75D78B8D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6911A897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Esquematização a critério do ator “Marceneiro”, podendo ser realizada em software de escolha pessoal ou em papel.</w:t>
            </w:r>
          </w:p>
          <w:p w14:paraId="657D992C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Validação, também a critério do ator, podendo ser realizada por quaisquer meios de contato com o cliente.</w:t>
            </w:r>
          </w:p>
          <w:p w14:paraId="1E6A118A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Aprovação recebida pelo cliente encerra o processo de esquematização.</w:t>
            </w:r>
          </w:p>
        </w:tc>
      </w:tr>
      <w:tr w:rsidR="00EF27F2" w:rsidRPr="000364A4" w14:paraId="5D5B13B9" w14:textId="77777777" w:rsidTr="00BE1743">
        <w:tc>
          <w:tcPr>
            <w:tcW w:w="1980" w:type="dxa"/>
          </w:tcPr>
          <w:p w14:paraId="4DDFD5E8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1F1E02B8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O pedido somente será continuado uma vez que a aprovação do cliente seja recebida.</w:t>
            </w:r>
          </w:p>
        </w:tc>
      </w:tr>
    </w:tbl>
    <w:p w14:paraId="0A1099F8" w14:textId="77777777" w:rsidR="00EF27F2" w:rsidRPr="000364A4" w:rsidRDefault="00EF27F2" w:rsidP="00EF27F2">
      <w:pPr>
        <w:suppressAutoHyphens w:val="0"/>
        <w:spacing w:after="160" w:line="259" w:lineRule="auto"/>
        <w:ind w:firstLine="0"/>
        <w:jc w:val="left"/>
        <w:rPr>
          <w:rFonts w:ascii="Calibri" w:eastAsia="Calibri" w:hAnsi="Calibri"/>
          <w:kern w:val="2"/>
          <w:sz w:val="22"/>
          <w:szCs w:val="22"/>
          <w:lang w:eastAsia="en-US"/>
          <w14:ligatures w14:val="standardContextual"/>
        </w:rPr>
      </w:pPr>
    </w:p>
    <w:tbl>
      <w:tblPr>
        <w:tblStyle w:val="Tabelacomgrade4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EF27F2" w:rsidRPr="000364A4" w14:paraId="0CBA7437" w14:textId="77777777" w:rsidTr="00BE1743">
        <w:tc>
          <w:tcPr>
            <w:tcW w:w="1980" w:type="dxa"/>
          </w:tcPr>
          <w:p w14:paraId="39EF78F0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ID: </w:t>
            </w:r>
            <w:r w:rsidRPr="000364A4">
              <w:rPr>
                <w:rFonts w:cs="Arial"/>
                <w:b/>
                <w:bCs/>
                <w:color w:val="000000"/>
                <w:sz w:val="20"/>
                <w:lang w:eastAsia="pt-BR"/>
              </w:rPr>
              <w:t>RNF005</w:t>
            </w:r>
          </w:p>
        </w:tc>
        <w:tc>
          <w:tcPr>
            <w:tcW w:w="6514" w:type="dxa"/>
          </w:tcPr>
          <w:p w14:paraId="32FF71B8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Nome do Requisito:</w:t>
            </w:r>
            <w:r w:rsidRPr="000364A4">
              <w:rPr>
                <w:rFonts w:cs="Arial"/>
                <w:color w:val="000000"/>
                <w:sz w:val="20"/>
                <w:lang w:eastAsia="pt-BR"/>
              </w:rPr>
              <w:t xml:space="preserve"> Notificar Cliente</w:t>
            </w:r>
          </w:p>
        </w:tc>
      </w:tr>
      <w:tr w:rsidR="00EF27F2" w:rsidRPr="000364A4" w14:paraId="535C7537" w14:textId="77777777" w:rsidTr="00BE1743">
        <w:tc>
          <w:tcPr>
            <w:tcW w:w="1980" w:type="dxa"/>
          </w:tcPr>
          <w:p w14:paraId="680929AF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Descrição →</w:t>
            </w:r>
          </w:p>
        </w:tc>
        <w:tc>
          <w:tcPr>
            <w:tcW w:w="6514" w:type="dxa"/>
          </w:tcPr>
          <w:p w14:paraId="42911842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0364A4">
              <w:rPr>
                <w:rFonts w:cs="Arial"/>
                <w:sz w:val="20"/>
                <w:lang w:eastAsia="en-US"/>
              </w:rPr>
              <w:t>O cliente será notificado pelo ator “Marceneiro” quando o produto estiver pronto para retirada.</w:t>
            </w:r>
          </w:p>
        </w:tc>
      </w:tr>
      <w:tr w:rsidR="00EF27F2" w:rsidRPr="000364A4" w14:paraId="7FE74F0E" w14:textId="77777777" w:rsidTr="00BE1743">
        <w:tc>
          <w:tcPr>
            <w:tcW w:w="1980" w:type="dxa"/>
          </w:tcPr>
          <w:p w14:paraId="1D09A5A2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Categoria: </w:t>
            </w:r>
            <w:r w:rsidRPr="000364A4">
              <w:rPr>
                <w:rFonts w:ascii="Calibri" w:hAnsi="Calibri"/>
                <w:sz w:val="22"/>
                <w:lang w:eastAsia="en-US"/>
              </w:rPr>
              <w:t>Produto</w:t>
            </w:r>
          </w:p>
        </w:tc>
        <w:tc>
          <w:tcPr>
            <w:tcW w:w="6514" w:type="dxa"/>
          </w:tcPr>
          <w:p w14:paraId="16240BD9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 xml:space="preserve">Prioridades: </w:t>
            </w:r>
            <w:r w:rsidRPr="000364A4">
              <w:rPr>
                <w:rFonts w:ascii="Calibri" w:hAnsi="Calibri"/>
                <w:sz w:val="22"/>
                <w:lang w:eastAsia="en-US"/>
              </w:rPr>
              <w:t>Essencial.</w:t>
            </w:r>
          </w:p>
        </w:tc>
      </w:tr>
      <w:tr w:rsidR="00EF27F2" w:rsidRPr="000364A4" w14:paraId="302A590F" w14:textId="77777777" w:rsidTr="00BE1743">
        <w:tc>
          <w:tcPr>
            <w:tcW w:w="1980" w:type="dxa"/>
          </w:tcPr>
          <w:p w14:paraId="67D0DA5F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Informações →</w:t>
            </w:r>
          </w:p>
        </w:tc>
        <w:tc>
          <w:tcPr>
            <w:tcW w:w="6514" w:type="dxa"/>
          </w:tcPr>
          <w:p w14:paraId="52566C51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Contato: quaisquer meios de comunicação poderão ser utilizados para estabelecer contato com o cliente.</w:t>
            </w:r>
          </w:p>
          <w:p w14:paraId="5886384A" w14:textId="77777777" w:rsidR="00EF27F2" w:rsidRPr="000364A4" w:rsidRDefault="00EF27F2" w:rsidP="00EF27F2">
            <w:pPr>
              <w:numPr>
                <w:ilvl w:val="0"/>
                <w:numId w:val="13"/>
              </w:numPr>
              <w:spacing w:line="240" w:lineRule="auto"/>
              <w:contextualSpacing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Retirar: O cliente fará a retirada do produto e o processo será finalizado.</w:t>
            </w:r>
          </w:p>
        </w:tc>
      </w:tr>
      <w:tr w:rsidR="00EF27F2" w:rsidRPr="000364A4" w14:paraId="3B487B6B" w14:textId="77777777" w:rsidTr="00BE1743">
        <w:tc>
          <w:tcPr>
            <w:tcW w:w="1980" w:type="dxa"/>
          </w:tcPr>
          <w:p w14:paraId="63A756AF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ascii="Calibri" w:hAnsi="Calibri"/>
                <w:b/>
                <w:bCs/>
                <w:sz w:val="22"/>
                <w:lang w:eastAsia="en-US"/>
              </w:rPr>
            </w:pPr>
            <w:r w:rsidRPr="000364A4">
              <w:rPr>
                <w:rFonts w:ascii="Calibri" w:hAnsi="Calibri"/>
                <w:b/>
                <w:bCs/>
                <w:sz w:val="22"/>
                <w:lang w:eastAsia="en-US"/>
              </w:rPr>
              <w:t>Regras do Negócio:</w:t>
            </w:r>
          </w:p>
        </w:tc>
        <w:tc>
          <w:tcPr>
            <w:tcW w:w="6514" w:type="dxa"/>
          </w:tcPr>
          <w:p w14:paraId="25B5674B" w14:textId="77777777" w:rsidR="00EF27F2" w:rsidRPr="000364A4" w:rsidRDefault="00EF27F2" w:rsidP="00BE1743">
            <w:pPr>
              <w:spacing w:line="240" w:lineRule="auto"/>
              <w:ind w:firstLine="0"/>
              <w:jc w:val="left"/>
              <w:rPr>
                <w:rFonts w:cs="Arial"/>
                <w:color w:val="000000"/>
                <w:sz w:val="20"/>
                <w:lang w:eastAsia="pt-BR"/>
              </w:rPr>
            </w:pPr>
            <w:r w:rsidRPr="000364A4">
              <w:rPr>
                <w:rFonts w:cs="Arial"/>
                <w:color w:val="000000"/>
                <w:sz w:val="20"/>
                <w:lang w:eastAsia="pt-BR"/>
              </w:rPr>
              <w:t>Não há.</w:t>
            </w:r>
          </w:p>
        </w:tc>
      </w:tr>
    </w:tbl>
    <w:p w14:paraId="66B3832C" w14:textId="77777777" w:rsidR="00EF27F2" w:rsidRDefault="00EF27F2" w:rsidP="00EF27F2">
      <w:pPr>
        <w:ind w:firstLine="0"/>
        <w:rPr>
          <w:szCs w:val="24"/>
        </w:rPr>
      </w:pPr>
    </w:p>
    <w:p w14:paraId="0DB71DAE" w14:textId="77777777" w:rsidR="0086167A" w:rsidRDefault="0086167A">
      <w:pPr>
        <w:ind w:firstLine="0"/>
        <w:rPr>
          <w:szCs w:val="24"/>
        </w:rPr>
      </w:pPr>
    </w:p>
    <w:p w14:paraId="44FA4738" w14:textId="77777777" w:rsidR="0086167A" w:rsidRDefault="007F3A18" w:rsidP="007F3A18">
      <w:pPr>
        <w:ind w:firstLine="0"/>
        <w:rPr>
          <w:b/>
          <w:bCs/>
          <w:color w:val="FF0000"/>
        </w:rPr>
      </w:pPr>
      <w:r>
        <w:rPr>
          <w:szCs w:val="24"/>
        </w:rPr>
        <w:t>3.5 Regras de Negócio</w:t>
      </w:r>
    </w:p>
    <w:p w14:paraId="508B1339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Regras de negócio restringem as funcionalidades do sistema ao que realmente é permitido, querido e/ou necessário. Elas constituem um conjunto de normas que precisam ser seguidas para garantir a congruência do sistema.</w:t>
      </w:r>
    </w:p>
    <w:p w14:paraId="026D506C" w14:textId="77777777" w:rsidR="007F3A18" w:rsidRDefault="007F3A18" w:rsidP="007F3A18">
      <w:pPr>
        <w:ind w:firstLine="709"/>
        <w:rPr>
          <w:szCs w:val="24"/>
        </w:rPr>
      </w:pPr>
      <w:r w:rsidRPr="00AB32E0">
        <w:rPr>
          <w:szCs w:val="24"/>
        </w:rPr>
        <w:t>Lista de Regras de Negócio</w:t>
      </w: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7F3A18" w:rsidRPr="00153157" w14:paraId="07C01CB2" w14:textId="77777777" w:rsidTr="007F3A18">
        <w:trPr>
          <w:trHeight w:val="257"/>
          <w:jc w:val="center"/>
        </w:trPr>
        <w:tc>
          <w:tcPr>
            <w:tcW w:w="9067" w:type="dxa"/>
          </w:tcPr>
          <w:p w14:paraId="36B2E320" w14:textId="168CCF5B" w:rsidR="007F3A18" w:rsidRPr="00153157" w:rsidRDefault="007F3A18" w:rsidP="007F3A18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RN001</w:t>
            </w:r>
            <w:r>
              <w:rPr>
                <w:b/>
                <w:sz w:val="20"/>
                <w:szCs w:val="24"/>
              </w:rPr>
              <w:t xml:space="preserve"> </w:t>
            </w:r>
            <w:r w:rsidRPr="00153157">
              <w:rPr>
                <w:b/>
                <w:sz w:val="20"/>
                <w:szCs w:val="24"/>
              </w:rPr>
              <w:t>-</w:t>
            </w:r>
            <w:r>
              <w:rPr>
                <w:b/>
                <w:sz w:val="20"/>
                <w:szCs w:val="24"/>
              </w:rPr>
              <w:t xml:space="preserve"> </w:t>
            </w:r>
            <w:r w:rsidR="004C0193">
              <w:rPr>
                <w:b/>
                <w:sz w:val="20"/>
                <w:szCs w:val="24"/>
              </w:rPr>
              <w:t>Campos Opcionais</w:t>
            </w:r>
          </w:p>
        </w:tc>
      </w:tr>
      <w:tr w:rsidR="007F3A18" w:rsidRPr="00153157" w14:paraId="1EBD7747" w14:textId="77777777" w:rsidTr="007F3A18">
        <w:trPr>
          <w:trHeight w:val="234"/>
          <w:jc w:val="center"/>
        </w:trPr>
        <w:tc>
          <w:tcPr>
            <w:tcW w:w="9067" w:type="dxa"/>
          </w:tcPr>
          <w:p w14:paraId="70198984" w14:textId="77777777" w:rsidR="007F3A18" w:rsidRPr="00153157" w:rsidRDefault="007F3A18" w:rsidP="007F3A18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Pr="00AB32E0">
              <w:rPr>
                <w:sz w:val="20"/>
                <w:szCs w:val="24"/>
              </w:rPr>
              <w:t>Os itens “Foto do Produto” e “Observação do Cliente” não são obrigatórios.</w:t>
            </w:r>
          </w:p>
        </w:tc>
      </w:tr>
    </w:tbl>
    <w:p w14:paraId="6595AF0A" w14:textId="77777777" w:rsidR="007F3A18" w:rsidRDefault="007F3A18" w:rsidP="007F3A18">
      <w:pPr>
        <w:ind w:firstLine="0"/>
        <w:rPr>
          <w:b/>
          <w:sz w:val="20"/>
          <w:szCs w:val="24"/>
        </w:rPr>
      </w:pP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7F3A18" w:rsidRPr="00153157" w14:paraId="695B2C10" w14:textId="77777777" w:rsidTr="007F3A18">
        <w:trPr>
          <w:trHeight w:val="257"/>
          <w:jc w:val="center"/>
        </w:trPr>
        <w:tc>
          <w:tcPr>
            <w:tcW w:w="9067" w:type="dxa"/>
          </w:tcPr>
          <w:p w14:paraId="3A690114" w14:textId="21360EA7" w:rsidR="007F3A18" w:rsidRPr="00153157" w:rsidRDefault="007F3A18" w:rsidP="007F3A18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</w:t>
            </w:r>
            <w:r>
              <w:rPr>
                <w:b/>
                <w:sz w:val="20"/>
                <w:szCs w:val="24"/>
              </w:rPr>
              <w:t xml:space="preserve">2 </w:t>
            </w:r>
            <w:r w:rsidRPr="00153157">
              <w:rPr>
                <w:b/>
                <w:sz w:val="20"/>
                <w:szCs w:val="24"/>
              </w:rPr>
              <w:t>-</w:t>
            </w:r>
            <w:r>
              <w:rPr>
                <w:b/>
                <w:sz w:val="20"/>
                <w:szCs w:val="24"/>
              </w:rPr>
              <w:t xml:space="preserve"> </w:t>
            </w:r>
            <w:r w:rsidR="004C0193">
              <w:rPr>
                <w:b/>
                <w:sz w:val="20"/>
                <w:szCs w:val="24"/>
              </w:rPr>
              <w:t>Campos Obrigatórios</w:t>
            </w:r>
          </w:p>
        </w:tc>
      </w:tr>
      <w:tr w:rsidR="007F3A18" w:rsidRPr="00153157" w14:paraId="11AD89BA" w14:textId="77777777" w:rsidTr="007F3A18">
        <w:trPr>
          <w:trHeight w:val="234"/>
          <w:jc w:val="center"/>
        </w:trPr>
        <w:tc>
          <w:tcPr>
            <w:tcW w:w="9067" w:type="dxa"/>
          </w:tcPr>
          <w:p w14:paraId="69B64CCF" w14:textId="77777777" w:rsidR="007F3A18" w:rsidRPr="00153157" w:rsidRDefault="007F3A18" w:rsidP="007F3A18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Pr="00AB32E0">
              <w:rPr>
                <w:sz w:val="20"/>
                <w:szCs w:val="24"/>
              </w:rPr>
              <w:t>Todos os campos são obrigatórios.</w:t>
            </w:r>
          </w:p>
        </w:tc>
      </w:tr>
    </w:tbl>
    <w:p w14:paraId="498966F5" w14:textId="77777777" w:rsidR="007F3A18" w:rsidRDefault="007F3A18" w:rsidP="007F3A18">
      <w:pPr>
        <w:ind w:firstLine="0"/>
        <w:rPr>
          <w:b/>
          <w:sz w:val="20"/>
          <w:szCs w:val="24"/>
        </w:rPr>
      </w:pP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7F3A18" w:rsidRPr="00153157" w14:paraId="1E5BDA8A" w14:textId="77777777" w:rsidTr="007F3A18">
        <w:trPr>
          <w:trHeight w:val="257"/>
          <w:jc w:val="center"/>
        </w:trPr>
        <w:tc>
          <w:tcPr>
            <w:tcW w:w="9067" w:type="dxa"/>
          </w:tcPr>
          <w:p w14:paraId="373F9C4C" w14:textId="463A067E" w:rsidR="007F3A18" w:rsidRPr="00153157" w:rsidRDefault="007F3A18" w:rsidP="007F3A18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</w:t>
            </w:r>
            <w:r>
              <w:rPr>
                <w:b/>
                <w:sz w:val="20"/>
                <w:szCs w:val="24"/>
              </w:rPr>
              <w:t xml:space="preserve">3 </w:t>
            </w:r>
            <w:r w:rsidRPr="00153157">
              <w:rPr>
                <w:b/>
                <w:sz w:val="20"/>
                <w:szCs w:val="24"/>
              </w:rPr>
              <w:t>-</w:t>
            </w:r>
            <w:r>
              <w:rPr>
                <w:b/>
                <w:sz w:val="20"/>
                <w:szCs w:val="24"/>
              </w:rPr>
              <w:t xml:space="preserve"> </w:t>
            </w:r>
            <w:r w:rsidR="004C0193">
              <w:rPr>
                <w:b/>
                <w:sz w:val="20"/>
                <w:szCs w:val="24"/>
              </w:rPr>
              <w:t>Ordenação de Pedidos</w:t>
            </w:r>
          </w:p>
        </w:tc>
      </w:tr>
      <w:tr w:rsidR="007F3A18" w:rsidRPr="00153157" w14:paraId="3A696EED" w14:textId="77777777" w:rsidTr="007F3A18">
        <w:trPr>
          <w:trHeight w:val="234"/>
          <w:jc w:val="center"/>
        </w:trPr>
        <w:tc>
          <w:tcPr>
            <w:tcW w:w="9067" w:type="dxa"/>
          </w:tcPr>
          <w:p w14:paraId="44DBAC2F" w14:textId="77777777" w:rsidR="007F3A18" w:rsidRPr="00153157" w:rsidRDefault="007F3A18" w:rsidP="007F3A18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Pr="00AB32E0">
              <w:rPr>
                <w:sz w:val="20"/>
                <w:szCs w:val="24"/>
              </w:rPr>
              <w:t>Devido à metodologia de trabalho, a ordem dos pedidos aparecerá do menor para o maior prazo.</w:t>
            </w:r>
          </w:p>
        </w:tc>
      </w:tr>
    </w:tbl>
    <w:p w14:paraId="79D14A7E" w14:textId="77777777" w:rsidR="007F3A18" w:rsidRDefault="007F3A18" w:rsidP="007F3A18">
      <w:pPr>
        <w:ind w:firstLine="0"/>
        <w:rPr>
          <w:b/>
          <w:sz w:val="20"/>
          <w:szCs w:val="24"/>
        </w:rPr>
      </w:pP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7F3A18" w:rsidRPr="00153157" w14:paraId="0F8F8617" w14:textId="77777777" w:rsidTr="007F3A18">
        <w:trPr>
          <w:trHeight w:val="257"/>
          <w:jc w:val="center"/>
        </w:trPr>
        <w:tc>
          <w:tcPr>
            <w:tcW w:w="9067" w:type="dxa"/>
          </w:tcPr>
          <w:p w14:paraId="6D23C027" w14:textId="79E8CF95" w:rsidR="007F3A18" w:rsidRPr="00153157" w:rsidRDefault="007F3A18" w:rsidP="007F3A18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</w:t>
            </w:r>
            <w:r>
              <w:rPr>
                <w:b/>
                <w:sz w:val="20"/>
                <w:szCs w:val="24"/>
              </w:rPr>
              <w:t xml:space="preserve">4 </w:t>
            </w:r>
            <w:r w:rsidRPr="00153157">
              <w:rPr>
                <w:b/>
                <w:sz w:val="20"/>
                <w:szCs w:val="24"/>
              </w:rPr>
              <w:t>-</w:t>
            </w:r>
            <w:r>
              <w:rPr>
                <w:b/>
                <w:sz w:val="20"/>
                <w:szCs w:val="24"/>
              </w:rPr>
              <w:t xml:space="preserve"> </w:t>
            </w:r>
            <w:r w:rsidR="004C0193">
              <w:rPr>
                <w:b/>
                <w:sz w:val="20"/>
                <w:szCs w:val="24"/>
              </w:rPr>
              <w:t>Compatibilidade do Sistema</w:t>
            </w:r>
          </w:p>
        </w:tc>
      </w:tr>
      <w:tr w:rsidR="007F3A18" w:rsidRPr="00153157" w14:paraId="7FD84502" w14:textId="77777777" w:rsidTr="007F3A18">
        <w:trPr>
          <w:trHeight w:val="234"/>
          <w:jc w:val="center"/>
        </w:trPr>
        <w:tc>
          <w:tcPr>
            <w:tcW w:w="9067" w:type="dxa"/>
          </w:tcPr>
          <w:p w14:paraId="1017E5D1" w14:textId="77777777" w:rsidR="007F3A18" w:rsidRPr="00153157" w:rsidRDefault="007F3A18" w:rsidP="007F3A18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Pr="00AB32E0">
              <w:rPr>
                <w:sz w:val="20"/>
                <w:szCs w:val="24"/>
              </w:rPr>
              <w:t>O sistema terá compatibilidade mobile e desktop.</w:t>
            </w:r>
          </w:p>
        </w:tc>
      </w:tr>
    </w:tbl>
    <w:p w14:paraId="26DC65E0" w14:textId="77777777" w:rsidR="007F3A18" w:rsidRDefault="007F3A18" w:rsidP="007F3A18">
      <w:pPr>
        <w:ind w:firstLine="0"/>
        <w:rPr>
          <w:b/>
          <w:sz w:val="20"/>
          <w:szCs w:val="24"/>
        </w:rPr>
      </w:pPr>
    </w:p>
    <w:tbl>
      <w:tblPr>
        <w:tblStyle w:val="Tabelacomgrade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7F3A18" w:rsidRPr="00153157" w14:paraId="6DEFBB05" w14:textId="77777777" w:rsidTr="007F3A18">
        <w:trPr>
          <w:trHeight w:val="257"/>
          <w:jc w:val="center"/>
        </w:trPr>
        <w:tc>
          <w:tcPr>
            <w:tcW w:w="9067" w:type="dxa"/>
          </w:tcPr>
          <w:p w14:paraId="703CF77F" w14:textId="1A5D3EDE" w:rsidR="007F3A18" w:rsidRPr="00153157" w:rsidRDefault="007F3A18" w:rsidP="007F3A18">
            <w:pPr>
              <w:spacing w:line="240" w:lineRule="auto"/>
              <w:ind w:firstLine="0"/>
              <w:rPr>
                <w:b/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RN00</w:t>
            </w:r>
            <w:r>
              <w:rPr>
                <w:b/>
                <w:sz w:val="20"/>
                <w:szCs w:val="24"/>
              </w:rPr>
              <w:t xml:space="preserve">5 </w:t>
            </w:r>
            <w:r w:rsidR="00ED7745">
              <w:rPr>
                <w:b/>
                <w:sz w:val="20"/>
                <w:szCs w:val="24"/>
              </w:rPr>
              <w:t>–</w:t>
            </w:r>
            <w:r>
              <w:rPr>
                <w:b/>
                <w:sz w:val="20"/>
                <w:szCs w:val="24"/>
              </w:rPr>
              <w:t xml:space="preserve"> </w:t>
            </w:r>
            <w:r w:rsidR="004C0193">
              <w:rPr>
                <w:b/>
                <w:sz w:val="20"/>
                <w:szCs w:val="24"/>
              </w:rPr>
              <w:t>Produção</w:t>
            </w:r>
          </w:p>
        </w:tc>
      </w:tr>
      <w:tr w:rsidR="007F3A18" w:rsidRPr="00153157" w14:paraId="4AAD3D65" w14:textId="77777777" w:rsidTr="007F3A18">
        <w:trPr>
          <w:trHeight w:val="234"/>
          <w:jc w:val="center"/>
        </w:trPr>
        <w:tc>
          <w:tcPr>
            <w:tcW w:w="9067" w:type="dxa"/>
          </w:tcPr>
          <w:p w14:paraId="20E6A0A2" w14:textId="77777777" w:rsidR="007F3A18" w:rsidRPr="00153157" w:rsidRDefault="007F3A18" w:rsidP="007F3A18">
            <w:pPr>
              <w:spacing w:line="240" w:lineRule="auto"/>
              <w:ind w:firstLine="0"/>
              <w:rPr>
                <w:sz w:val="20"/>
                <w:szCs w:val="24"/>
              </w:rPr>
            </w:pPr>
            <w:r w:rsidRPr="00153157">
              <w:rPr>
                <w:b/>
                <w:sz w:val="20"/>
                <w:szCs w:val="24"/>
              </w:rPr>
              <w:t>Descrição</w:t>
            </w:r>
            <w:r w:rsidRPr="00153157">
              <w:rPr>
                <w:sz w:val="20"/>
                <w:szCs w:val="24"/>
              </w:rPr>
              <w:t xml:space="preserve">: </w:t>
            </w:r>
            <w:r w:rsidRPr="00AB32E0">
              <w:rPr>
                <w:sz w:val="20"/>
                <w:szCs w:val="24"/>
              </w:rPr>
              <w:t>O pedido somente será continuado uma vez que a aprovação do cliente seja recebida.</w:t>
            </w:r>
          </w:p>
        </w:tc>
      </w:tr>
    </w:tbl>
    <w:p w14:paraId="73191DA9" w14:textId="77777777" w:rsidR="0086167A" w:rsidRDefault="007F3A18" w:rsidP="007F3A18">
      <w:pPr>
        <w:ind w:firstLine="0"/>
        <w:rPr>
          <w:szCs w:val="24"/>
        </w:rPr>
      </w:pPr>
      <w:r>
        <w:rPr>
          <w:szCs w:val="24"/>
        </w:rPr>
        <w:t>3.6 Casos de Uso</w:t>
      </w:r>
    </w:p>
    <w:p w14:paraId="2593D1A9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 diagrama de casos de uso demonstra a utilidade do sistema aplicado na prática, utilizando-se de representações gráficas dos atores e aplicado aos casos de uso reais, que foram coletados com entrevistas com os clientes, a partir da perspectiva do usuário. Eles cumprem a função de auxiliar no processo de identificação de regras de negócio e aproxima a equipe da perspectiva do usuário.</w:t>
      </w:r>
    </w:p>
    <w:p w14:paraId="32DEFE36" w14:textId="77777777" w:rsidR="007F3A18" w:rsidRDefault="007F3A18" w:rsidP="007F3A18">
      <w:pPr>
        <w:ind w:firstLine="0"/>
        <w:rPr>
          <w:szCs w:val="24"/>
        </w:rPr>
      </w:pPr>
      <w:r>
        <w:rPr>
          <w:szCs w:val="24"/>
        </w:rPr>
        <w:tab/>
        <w:t>A imagem abaixo mostra o diagrama de casos de uso, seguida pela documentação.</w:t>
      </w:r>
    </w:p>
    <w:p w14:paraId="2FCB31D7" w14:textId="77777777" w:rsidR="007F3A18" w:rsidRPr="007F3A18" w:rsidRDefault="007F3A18" w:rsidP="007F3A18">
      <w:pPr>
        <w:ind w:firstLine="0"/>
        <w:rPr>
          <w:szCs w:val="24"/>
        </w:rPr>
      </w:pPr>
      <w:r w:rsidRPr="00C713C9">
        <w:rPr>
          <w:noProof/>
          <w:szCs w:val="24"/>
          <w:lang w:eastAsia="pt-BR"/>
        </w:rPr>
        <w:drawing>
          <wp:inline distT="0" distB="0" distL="0" distR="0" wp14:anchorId="7AD7F2D2" wp14:editId="498B650A">
            <wp:extent cx="5759450" cy="4396603"/>
            <wp:effectExtent l="0" t="0" r="0" b="4445"/>
            <wp:docPr id="163825799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57999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9"/>
        <w:gridCol w:w="6476"/>
      </w:tblGrid>
      <w:tr w:rsidR="007F3A18" w14:paraId="3EFE72F0" w14:textId="77777777" w:rsidTr="007F3A18">
        <w:trPr>
          <w:trHeight w:val="282"/>
        </w:trPr>
        <w:tc>
          <w:tcPr>
            <w:tcW w:w="8495" w:type="dxa"/>
            <w:gridSpan w:val="2"/>
          </w:tcPr>
          <w:p w14:paraId="2143BEE1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Cadastrar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Pedidos.</w:t>
            </w:r>
          </w:p>
        </w:tc>
      </w:tr>
      <w:tr w:rsidR="007F3A18" w14:paraId="09C89E57" w14:textId="77777777" w:rsidTr="007F3A18">
        <w:trPr>
          <w:trHeight w:val="285"/>
        </w:trPr>
        <w:tc>
          <w:tcPr>
            <w:tcW w:w="2019" w:type="dxa"/>
          </w:tcPr>
          <w:p w14:paraId="428C39AE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476" w:type="dxa"/>
          </w:tcPr>
          <w:p w14:paraId="188D8F8C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001</w:t>
            </w:r>
          </w:p>
        </w:tc>
      </w:tr>
      <w:tr w:rsidR="007F3A18" w14:paraId="43190A3F" w14:textId="77777777" w:rsidTr="007F3A18">
        <w:trPr>
          <w:trHeight w:val="282"/>
        </w:trPr>
        <w:tc>
          <w:tcPr>
            <w:tcW w:w="2019" w:type="dxa"/>
          </w:tcPr>
          <w:p w14:paraId="706F371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476" w:type="dxa"/>
          </w:tcPr>
          <w:p w14:paraId="75A12BC5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cadastrar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novos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pedidos.</w:t>
            </w:r>
          </w:p>
        </w:tc>
      </w:tr>
      <w:tr w:rsidR="007F3A18" w14:paraId="33835D8F" w14:textId="77777777" w:rsidTr="007F3A18">
        <w:trPr>
          <w:trHeight w:val="282"/>
        </w:trPr>
        <w:tc>
          <w:tcPr>
            <w:tcW w:w="2019" w:type="dxa"/>
          </w:tcPr>
          <w:p w14:paraId="32AAD91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476" w:type="dxa"/>
          </w:tcPr>
          <w:p w14:paraId="5F574F2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Atendente.</w:t>
            </w:r>
          </w:p>
        </w:tc>
      </w:tr>
      <w:tr w:rsidR="007F3A18" w14:paraId="53353BB6" w14:textId="77777777" w:rsidTr="007F3A18">
        <w:trPr>
          <w:trHeight w:val="282"/>
        </w:trPr>
        <w:tc>
          <w:tcPr>
            <w:tcW w:w="2019" w:type="dxa"/>
          </w:tcPr>
          <w:p w14:paraId="51A9161B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476" w:type="dxa"/>
          </w:tcPr>
          <w:p w14:paraId="5EC1FDDF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iniciado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partir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privilégios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administrador.</w:t>
            </w:r>
          </w:p>
        </w:tc>
      </w:tr>
      <w:tr w:rsidR="007F3A18" w14:paraId="7D867F1B" w14:textId="77777777" w:rsidTr="007F3A18">
        <w:trPr>
          <w:trHeight w:val="1149"/>
        </w:trPr>
        <w:tc>
          <w:tcPr>
            <w:tcW w:w="2019" w:type="dxa"/>
          </w:tcPr>
          <w:p w14:paraId="3C409DF1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Cenário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Principal</w:t>
            </w:r>
          </w:p>
        </w:tc>
        <w:tc>
          <w:tcPr>
            <w:tcW w:w="6476" w:type="dxa"/>
          </w:tcPr>
          <w:p w14:paraId="15F804D0" w14:textId="77777777" w:rsidR="007F3A18" w:rsidRDefault="007F3A18" w:rsidP="007F3A18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  <w:tab w:val="left" w:pos="827"/>
              </w:tabs>
              <w:spacing w:line="240" w:lineRule="auto"/>
              <w:ind w:right="1036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é </w:t>
            </w:r>
            <w:r>
              <w:rPr>
                <w:spacing w:val="-2"/>
                <w:sz w:val="20"/>
              </w:rPr>
              <w:t>selecionado.</w:t>
            </w:r>
          </w:p>
          <w:p w14:paraId="66DD665E" w14:textId="77777777" w:rsidR="007F3A18" w:rsidRDefault="007F3A18" w:rsidP="007F3A18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</w:tabs>
              <w:spacing w:line="228" w:lineRule="exact"/>
              <w:ind w:left="825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carrega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  <w:p w14:paraId="56AD16F0" w14:textId="77777777" w:rsidR="007F3A18" w:rsidRDefault="007F3A18" w:rsidP="007F3A18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</w:tabs>
              <w:spacing w:line="240" w:lineRule="auto"/>
              <w:ind w:left="825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finalizado.</w:t>
            </w:r>
          </w:p>
          <w:p w14:paraId="4955D984" w14:textId="77777777" w:rsidR="007F3A18" w:rsidRDefault="007F3A18" w:rsidP="007F3A18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</w:tabs>
              <w:spacing w:line="211" w:lineRule="exact"/>
              <w:ind w:left="825" w:hanging="358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salvos.</w:t>
            </w:r>
          </w:p>
        </w:tc>
      </w:tr>
      <w:tr w:rsidR="007F3A18" w14:paraId="3206CBF2" w14:textId="77777777" w:rsidTr="007F3A18">
        <w:trPr>
          <w:trHeight w:val="282"/>
        </w:trPr>
        <w:tc>
          <w:tcPr>
            <w:tcW w:w="2019" w:type="dxa"/>
          </w:tcPr>
          <w:p w14:paraId="2BC72D10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lastRenderedPageBreak/>
              <w:t>Pós-condição</w:t>
            </w:r>
          </w:p>
        </w:tc>
        <w:tc>
          <w:tcPr>
            <w:tcW w:w="6476" w:type="dxa"/>
          </w:tcPr>
          <w:p w14:paraId="13189B34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Inicia-se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“Esquematizar”</w:t>
            </w:r>
          </w:p>
        </w:tc>
      </w:tr>
      <w:tr w:rsidR="007F3A18" w14:paraId="40C63CCF" w14:textId="77777777" w:rsidTr="007F3A18">
        <w:trPr>
          <w:trHeight w:val="921"/>
        </w:trPr>
        <w:tc>
          <w:tcPr>
            <w:tcW w:w="2019" w:type="dxa"/>
          </w:tcPr>
          <w:p w14:paraId="49CAC347" w14:textId="77777777" w:rsidR="007F3A18" w:rsidRDefault="007F3A18" w:rsidP="007F3A18">
            <w:pPr>
              <w:pStyle w:val="TableParagraph"/>
              <w:spacing w:line="240" w:lineRule="auto"/>
              <w:ind w:right="1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476" w:type="dxa"/>
          </w:tcPr>
          <w:p w14:paraId="02B255C3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Existem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branco.</w:t>
            </w:r>
          </w:p>
          <w:p w14:paraId="0E90BA96" w14:textId="77777777" w:rsidR="007F3A18" w:rsidRDefault="007F3A18" w:rsidP="007F3A18">
            <w:pPr>
              <w:pStyle w:val="TableParagraph"/>
              <w:spacing w:line="240" w:lineRule="auto"/>
              <w:ind w:right="2033"/>
              <w:rPr>
                <w:sz w:val="20"/>
              </w:rPr>
            </w:pPr>
            <w:r>
              <w:rPr>
                <w:sz w:val="20"/>
              </w:rPr>
              <w:t>3b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mensagem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alerta. 3c – O usuário altera os dados.</w:t>
            </w:r>
          </w:p>
          <w:p w14:paraId="6152CE6E" w14:textId="77777777" w:rsidR="007F3A18" w:rsidRDefault="007F3A18" w:rsidP="007F3A18">
            <w:pPr>
              <w:pStyle w:val="TableParagraph"/>
              <w:spacing w:before="2" w:line="211" w:lineRule="exact"/>
              <w:rPr>
                <w:sz w:val="20"/>
              </w:rPr>
            </w:pPr>
            <w:r>
              <w:rPr>
                <w:sz w:val="20"/>
              </w:rPr>
              <w:t>3d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2"/>
                <w:sz w:val="20"/>
              </w:rPr>
              <w:t xml:space="preserve"> finalizado.</w:t>
            </w:r>
          </w:p>
        </w:tc>
      </w:tr>
      <w:tr w:rsidR="007F3A18" w14:paraId="0EE65CA3" w14:textId="77777777" w:rsidTr="007F3A18">
        <w:trPr>
          <w:trHeight w:val="230"/>
        </w:trPr>
        <w:tc>
          <w:tcPr>
            <w:tcW w:w="2019" w:type="dxa"/>
          </w:tcPr>
          <w:p w14:paraId="1017ABCA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476" w:type="dxa"/>
          </w:tcPr>
          <w:p w14:paraId="77262F02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31F1AC38" w14:textId="77777777" w:rsidTr="007F3A18">
        <w:trPr>
          <w:trHeight w:val="230"/>
        </w:trPr>
        <w:tc>
          <w:tcPr>
            <w:tcW w:w="2019" w:type="dxa"/>
          </w:tcPr>
          <w:p w14:paraId="367C84E6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476" w:type="dxa"/>
          </w:tcPr>
          <w:p w14:paraId="6203416C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1F68ADF9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9"/>
        <w:gridCol w:w="6796"/>
      </w:tblGrid>
      <w:tr w:rsidR="007F3A18" w14:paraId="6DBF0298" w14:textId="77777777" w:rsidTr="007F3A18">
        <w:trPr>
          <w:trHeight w:val="285"/>
        </w:trPr>
        <w:tc>
          <w:tcPr>
            <w:tcW w:w="8495" w:type="dxa"/>
            <w:gridSpan w:val="2"/>
          </w:tcPr>
          <w:p w14:paraId="0DE6E3D4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Filtrar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Pedidos.</w:t>
            </w:r>
          </w:p>
        </w:tc>
      </w:tr>
      <w:tr w:rsidR="007F3A18" w14:paraId="3BE31CA3" w14:textId="77777777" w:rsidTr="007F3A18">
        <w:trPr>
          <w:trHeight w:val="282"/>
        </w:trPr>
        <w:tc>
          <w:tcPr>
            <w:tcW w:w="1699" w:type="dxa"/>
          </w:tcPr>
          <w:p w14:paraId="53D38577" w14:textId="77777777" w:rsidR="007F3A18" w:rsidRDefault="007F3A18" w:rsidP="007F3A18">
            <w:pPr>
              <w:pStyle w:val="TableParagraph"/>
              <w:spacing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96" w:type="dxa"/>
          </w:tcPr>
          <w:p w14:paraId="74B416FF" w14:textId="77777777" w:rsidR="007F3A18" w:rsidRDefault="007F3A18" w:rsidP="007F3A1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002</w:t>
            </w:r>
          </w:p>
        </w:tc>
      </w:tr>
      <w:tr w:rsidR="007F3A18" w14:paraId="7AD10A4D" w14:textId="77777777" w:rsidTr="007F3A18">
        <w:trPr>
          <w:trHeight w:val="282"/>
        </w:trPr>
        <w:tc>
          <w:tcPr>
            <w:tcW w:w="1699" w:type="dxa"/>
          </w:tcPr>
          <w:p w14:paraId="12CE778D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96" w:type="dxa"/>
          </w:tcPr>
          <w:p w14:paraId="15CD2A0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filtrar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pedidos.</w:t>
            </w:r>
          </w:p>
        </w:tc>
      </w:tr>
      <w:tr w:rsidR="007F3A18" w14:paraId="1C766F5B" w14:textId="77777777" w:rsidTr="007F3A18">
        <w:trPr>
          <w:trHeight w:val="282"/>
        </w:trPr>
        <w:tc>
          <w:tcPr>
            <w:tcW w:w="1699" w:type="dxa"/>
          </w:tcPr>
          <w:p w14:paraId="4085370A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96" w:type="dxa"/>
          </w:tcPr>
          <w:p w14:paraId="519D5944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5A98CC19" w14:textId="77777777" w:rsidTr="007F3A18">
        <w:trPr>
          <w:trHeight w:val="282"/>
        </w:trPr>
        <w:tc>
          <w:tcPr>
            <w:tcW w:w="1699" w:type="dxa"/>
          </w:tcPr>
          <w:p w14:paraId="069AADE2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96" w:type="dxa"/>
          </w:tcPr>
          <w:p w14:paraId="770D76F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Haver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previamente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cadastrados.</w:t>
            </w:r>
          </w:p>
        </w:tc>
      </w:tr>
      <w:tr w:rsidR="007F3A18" w14:paraId="5C9F618D" w14:textId="77777777" w:rsidTr="007F3A18">
        <w:trPr>
          <w:trHeight w:val="1379"/>
        </w:trPr>
        <w:tc>
          <w:tcPr>
            <w:tcW w:w="1699" w:type="dxa"/>
          </w:tcPr>
          <w:p w14:paraId="32DABF1D" w14:textId="77777777" w:rsidR="007F3A18" w:rsidRDefault="007F3A18" w:rsidP="007F3A18">
            <w:pPr>
              <w:pStyle w:val="TableParagraph"/>
              <w:spacing w:line="240" w:lineRule="auto"/>
              <w:ind w:right="73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796" w:type="dxa"/>
          </w:tcPr>
          <w:p w14:paraId="0CE281D2" w14:textId="77777777" w:rsidR="007F3A18" w:rsidRDefault="007F3A18" w:rsidP="007F3A18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  <w:tab w:val="left" w:pos="828"/>
              </w:tabs>
              <w:spacing w:line="240" w:lineRule="auto"/>
              <w:ind w:right="366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listar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 pedidos cadastrados.</w:t>
            </w:r>
          </w:p>
          <w:p w14:paraId="689B174C" w14:textId="77777777" w:rsidR="007F3A18" w:rsidRDefault="007F3A18" w:rsidP="007F3A18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  <w:tab w:val="left" w:pos="828"/>
              </w:tabs>
              <w:spacing w:line="240" w:lineRule="auto"/>
              <w:ind w:right="81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carrega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características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serem preenchidas para realizar a filtragem dos pedidos.</w:t>
            </w:r>
          </w:p>
          <w:p w14:paraId="20D9BFCA" w14:textId="77777777" w:rsidR="007F3A18" w:rsidRDefault="007F3A18" w:rsidP="007F3A18">
            <w:pPr>
              <w:pStyle w:val="TableParagraph"/>
              <w:numPr>
                <w:ilvl w:val="0"/>
                <w:numId w:val="28"/>
              </w:numPr>
              <w:tabs>
                <w:tab w:val="left" w:pos="826"/>
                <w:tab w:val="left" w:pos="828"/>
              </w:tabs>
              <w:spacing w:line="230" w:lineRule="atLeast"/>
              <w:ind w:right="190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enviado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listagem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reduzida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 encaixam nos filtros é exibida.</w:t>
            </w:r>
          </w:p>
        </w:tc>
      </w:tr>
      <w:tr w:rsidR="007F3A18" w14:paraId="2609B64F" w14:textId="77777777" w:rsidTr="007F3A18">
        <w:trPr>
          <w:trHeight w:val="282"/>
        </w:trPr>
        <w:tc>
          <w:tcPr>
            <w:tcW w:w="1699" w:type="dxa"/>
          </w:tcPr>
          <w:p w14:paraId="696E4EC3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96" w:type="dxa"/>
          </w:tcPr>
          <w:p w14:paraId="47D0884C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escolhido.</w:t>
            </w:r>
          </w:p>
        </w:tc>
      </w:tr>
      <w:tr w:rsidR="007F3A18" w14:paraId="1302F0B0" w14:textId="77777777" w:rsidTr="007F3A18">
        <w:trPr>
          <w:trHeight w:val="460"/>
        </w:trPr>
        <w:tc>
          <w:tcPr>
            <w:tcW w:w="1699" w:type="dxa"/>
          </w:tcPr>
          <w:p w14:paraId="5DA3C159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96" w:type="dxa"/>
          </w:tcPr>
          <w:p w14:paraId="6E3D6C9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filtros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preenchido.</w:t>
            </w:r>
          </w:p>
          <w:p w14:paraId="457ACC78" w14:textId="77777777" w:rsidR="007F3A18" w:rsidRDefault="007F3A18" w:rsidP="007F3A18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2b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enviado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completa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exibida.</w:t>
            </w:r>
          </w:p>
        </w:tc>
      </w:tr>
      <w:tr w:rsidR="007F3A18" w14:paraId="135C88D2" w14:textId="77777777" w:rsidTr="007F3A18">
        <w:trPr>
          <w:trHeight w:val="230"/>
        </w:trPr>
        <w:tc>
          <w:tcPr>
            <w:tcW w:w="1699" w:type="dxa"/>
          </w:tcPr>
          <w:p w14:paraId="72D84249" w14:textId="77777777" w:rsidR="007F3A18" w:rsidRDefault="007F3A18" w:rsidP="007F3A18">
            <w:pPr>
              <w:pStyle w:val="TableParagraph"/>
              <w:spacing w:line="211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96" w:type="dxa"/>
          </w:tcPr>
          <w:p w14:paraId="6D73ED1E" w14:textId="77777777" w:rsidR="007F3A18" w:rsidRDefault="007F3A18" w:rsidP="007F3A18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70B504A2" w14:textId="77777777" w:rsidTr="007F3A18">
        <w:trPr>
          <w:trHeight w:val="230"/>
        </w:trPr>
        <w:tc>
          <w:tcPr>
            <w:tcW w:w="1699" w:type="dxa"/>
          </w:tcPr>
          <w:p w14:paraId="5FF98993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96" w:type="dxa"/>
          </w:tcPr>
          <w:p w14:paraId="031FA978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6B7FA2DA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9"/>
        <w:gridCol w:w="6727"/>
      </w:tblGrid>
      <w:tr w:rsidR="007F3A18" w14:paraId="40477E6D" w14:textId="77777777" w:rsidTr="007F3A18">
        <w:trPr>
          <w:trHeight w:val="285"/>
        </w:trPr>
        <w:tc>
          <w:tcPr>
            <w:tcW w:w="8496" w:type="dxa"/>
            <w:gridSpan w:val="2"/>
          </w:tcPr>
          <w:p w14:paraId="1A977A9C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Login.</w:t>
            </w:r>
          </w:p>
        </w:tc>
      </w:tr>
      <w:tr w:rsidR="007F3A18" w14:paraId="05476C0B" w14:textId="77777777" w:rsidTr="007F3A18">
        <w:trPr>
          <w:trHeight w:val="282"/>
        </w:trPr>
        <w:tc>
          <w:tcPr>
            <w:tcW w:w="1769" w:type="dxa"/>
          </w:tcPr>
          <w:p w14:paraId="11C9E794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27" w:type="dxa"/>
          </w:tcPr>
          <w:p w14:paraId="09C5D34A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003</w:t>
            </w:r>
          </w:p>
        </w:tc>
      </w:tr>
      <w:tr w:rsidR="007F3A18" w14:paraId="15CC1401" w14:textId="77777777" w:rsidTr="007F3A18">
        <w:trPr>
          <w:trHeight w:val="458"/>
        </w:trPr>
        <w:tc>
          <w:tcPr>
            <w:tcW w:w="1769" w:type="dxa"/>
          </w:tcPr>
          <w:p w14:paraId="2008914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27" w:type="dxa"/>
          </w:tcPr>
          <w:p w14:paraId="03BA1BE0" w14:textId="77777777" w:rsidR="007F3A18" w:rsidRDefault="007F3A18" w:rsidP="007F3A18">
            <w:pPr>
              <w:pStyle w:val="TableParagraph"/>
              <w:spacing w:line="228" w:lineRule="exact"/>
              <w:ind w:right="195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objetiva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permitir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usuários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diferentes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níveis de privilégio acessem o sistema.</w:t>
            </w:r>
          </w:p>
        </w:tc>
      </w:tr>
      <w:tr w:rsidR="007F3A18" w14:paraId="4DF28F43" w14:textId="77777777" w:rsidTr="007F3A18">
        <w:trPr>
          <w:trHeight w:val="285"/>
        </w:trPr>
        <w:tc>
          <w:tcPr>
            <w:tcW w:w="1769" w:type="dxa"/>
          </w:tcPr>
          <w:p w14:paraId="5128239C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27" w:type="dxa"/>
          </w:tcPr>
          <w:p w14:paraId="0BEAE8D3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1B4D98D9" w14:textId="77777777" w:rsidTr="007F3A18">
        <w:trPr>
          <w:trHeight w:val="282"/>
        </w:trPr>
        <w:tc>
          <w:tcPr>
            <w:tcW w:w="1769" w:type="dxa"/>
          </w:tcPr>
          <w:p w14:paraId="6D6EE869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27" w:type="dxa"/>
          </w:tcPr>
          <w:p w14:paraId="52D6F3A3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Possuir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credenciais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às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rotas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e/ou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administrador.</w:t>
            </w:r>
          </w:p>
        </w:tc>
      </w:tr>
      <w:tr w:rsidR="007F3A18" w14:paraId="6D84627E" w14:textId="77777777" w:rsidTr="007F3A18">
        <w:trPr>
          <w:trHeight w:val="1149"/>
        </w:trPr>
        <w:tc>
          <w:tcPr>
            <w:tcW w:w="1769" w:type="dxa"/>
          </w:tcPr>
          <w:p w14:paraId="0AED6E23" w14:textId="77777777" w:rsidR="007F3A18" w:rsidRDefault="007F3A18" w:rsidP="007F3A18">
            <w:pPr>
              <w:pStyle w:val="TableParagraph"/>
              <w:spacing w:line="240" w:lineRule="auto"/>
              <w:ind w:right="80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727" w:type="dxa"/>
          </w:tcPr>
          <w:p w14:paraId="51A6FC1F" w14:textId="77777777" w:rsidR="007F3A18" w:rsidRDefault="007F3A18" w:rsidP="007F3A18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  <w:tab w:val="left" w:pos="828"/>
              </w:tabs>
              <w:spacing w:line="240" w:lineRule="auto"/>
              <w:ind w:right="646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iniciado.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nome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senha aparecem na tela.</w:t>
            </w:r>
          </w:p>
          <w:p w14:paraId="0E230F13" w14:textId="77777777" w:rsidR="007F3A18" w:rsidRDefault="007F3A18" w:rsidP="007F3A18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  <w:tab w:val="left" w:pos="828"/>
              </w:tabs>
              <w:spacing w:line="240" w:lineRule="auto"/>
              <w:ind w:right="1211"/>
              <w:rPr>
                <w:sz w:val="20"/>
              </w:rPr>
            </w:pPr>
            <w:r>
              <w:rPr>
                <w:sz w:val="20"/>
              </w:rPr>
              <w:t>Campos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preenchidos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devidas </w:t>
            </w:r>
            <w:r>
              <w:rPr>
                <w:spacing w:val="-2"/>
                <w:sz w:val="20"/>
              </w:rPr>
              <w:t>credenciais.</w:t>
            </w:r>
          </w:p>
          <w:p w14:paraId="72060F43" w14:textId="77777777" w:rsidR="007F3A18" w:rsidRDefault="007F3A18" w:rsidP="007F3A18">
            <w:pPr>
              <w:pStyle w:val="TableParagraph"/>
              <w:numPr>
                <w:ilvl w:val="0"/>
                <w:numId w:val="29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acessado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sucesso.</w:t>
            </w:r>
          </w:p>
        </w:tc>
      </w:tr>
      <w:tr w:rsidR="007F3A18" w14:paraId="2F5BE1C5" w14:textId="77777777" w:rsidTr="007F3A18">
        <w:trPr>
          <w:trHeight w:val="460"/>
        </w:trPr>
        <w:tc>
          <w:tcPr>
            <w:tcW w:w="1769" w:type="dxa"/>
          </w:tcPr>
          <w:p w14:paraId="0AC35E02" w14:textId="77777777" w:rsidR="007F3A18" w:rsidRDefault="007F3A18" w:rsidP="007F3A18">
            <w:pPr>
              <w:pStyle w:val="TableParagraph"/>
              <w:spacing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27" w:type="dxa"/>
          </w:tcPr>
          <w:p w14:paraId="03FA2B4D" w14:textId="77777777" w:rsidR="007F3A18" w:rsidRDefault="007F3A18" w:rsidP="007F3A18">
            <w:pPr>
              <w:pStyle w:val="TableParagraph"/>
              <w:spacing w:line="230" w:lineRule="exact"/>
              <w:ind w:right="195"/>
              <w:rPr>
                <w:sz w:val="20"/>
              </w:rPr>
            </w:pPr>
            <w:r>
              <w:rPr>
                <w:sz w:val="20"/>
              </w:rPr>
              <w:t>Funcionalidades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exibidas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níveis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privilégio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do usuário logado.</w:t>
            </w:r>
          </w:p>
        </w:tc>
      </w:tr>
      <w:tr w:rsidR="007F3A18" w14:paraId="0825A03F" w14:textId="77777777" w:rsidTr="007F3A18">
        <w:trPr>
          <w:trHeight w:val="460"/>
        </w:trPr>
        <w:tc>
          <w:tcPr>
            <w:tcW w:w="1769" w:type="dxa"/>
          </w:tcPr>
          <w:p w14:paraId="72F11044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27" w:type="dxa"/>
          </w:tcPr>
          <w:p w14:paraId="2509E868" w14:textId="77777777" w:rsidR="007F3A18" w:rsidRDefault="007F3A18" w:rsidP="007F3A18">
            <w:pPr>
              <w:pStyle w:val="TableParagraph"/>
              <w:spacing w:line="230" w:lineRule="exact"/>
              <w:ind w:right="195"/>
              <w:rPr>
                <w:sz w:val="20"/>
              </w:rPr>
            </w:pPr>
            <w:r>
              <w:rPr>
                <w:sz w:val="20"/>
              </w:rPr>
              <w:t>2a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preenchidos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credenciais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indevidas. 2b – O sistema não é acessado e uma mensagem de erro é exibida.</w:t>
            </w:r>
          </w:p>
        </w:tc>
      </w:tr>
      <w:tr w:rsidR="007F3A18" w14:paraId="3D694A71" w14:textId="77777777" w:rsidTr="007F3A18">
        <w:trPr>
          <w:trHeight w:val="230"/>
        </w:trPr>
        <w:tc>
          <w:tcPr>
            <w:tcW w:w="1769" w:type="dxa"/>
          </w:tcPr>
          <w:p w14:paraId="268148C9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27" w:type="dxa"/>
          </w:tcPr>
          <w:p w14:paraId="48D20DD4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3503F695" w14:textId="77777777" w:rsidTr="007F3A18">
        <w:trPr>
          <w:trHeight w:val="230"/>
        </w:trPr>
        <w:tc>
          <w:tcPr>
            <w:tcW w:w="1769" w:type="dxa"/>
          </w:tcPr>
          <w:p w14:paraId="0B59B562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27" w:type="dxa"/>
          </w:tcPr>
          <w:p w14:paraId="0B902C66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74178E70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6764"/>
      </w:tblGrid>
      <w:tr w:rsidR="007F3A18" w14:paraId="5BC3310F" w14:textId="77777777" w:rsidTr="007F3A18">
        <w:trPr>
          <w:trHeight w:val="282"/>
        </w:trPr>
        <w:tc>
          <w:tcPr>
            <w:tcW w:w="8494" w:type="dxa"/>
            <w:gridSpan w:val="2"/>
          </w:tcPr>
          <w:p w14:paraId="46C0567F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Esquematizar.</w:t>
            </w:r>
          </w:p>
        </w:tc>
      </w:tr>
      <w:tr w:rsidR="007F3A18" w14:paraId="14FD99B7" w14:textId="77777777" w:rsidTr="007F3A18">
        <w:trPr>
          <w:trHeight w:val="282"/>
        </w:trPr>
        <w:tc>
          <w:tcPr>
            <w:tcW w:w="1730" w:type="dxa"/>
          </w:tcPr>
          <w:p w14:paraId="6A3DEE01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64" w:type="dxa"/>
          </w:tcPr>
          <w:p w14:paraId="64E0893B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004</w:t>
            </w:r>
          </w:p>
        </w:tc>
      </w:tr>
      <w:tr w:rsidR="007F3A18" w14:paraId="1F396AE1" w14:textId="77777777" w:rsidTr="007F3A18">
        <w:trPr>
          <w:trHeight w:val="460"/>
        </w:trPr>
        <w:tc>
          <w:tcPr>
            <w:tcW w:w="1730" w:type="dxa"/>
          </w:tcPr>
          <w:p w14:paraId="5FFECFEE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64" w:type="dxa"/>
          </w:tcPr>
          <w:p w14:paraId="4D7BBE1E" w14:textId="77777777" w:rsidR="007F3A18" w:rsidRDefault="007F3A18" w:rsidP="007F3A18">
            <w:pPr>
              <w:pStyle w:val="TableParagraph"/>
              <w:spacing w:line="230" w:lineRule="exact"/>
              <w:ind w:left="108" w:right="48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ilustrar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projetar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 validar simultaneamente com o cliente.</w:t>
            </w:r>
          </w:p>
        </w:tc>
      </w:tr>
      <w:tr w:rsidR="007F3A18" w14:paraId="4C617E37" w14:textId="77777777" w:rsidTr="007F3A18">
        <w:trPr>
          <w:trHeight w:val="282"/>
        </w:trPr>
        <w:tc>
          <w:tcPr>
            <w:tcW w:w="1730" w:type="dxa"/>
          </w:tcPr>
          <w:p w14:paraId="78C5F561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64" w:type="dxa"/>
          </w:tcPr>
          <w:p w14:paraId="5D637A8E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1005C1EE" w14:textId="77777777" w:rsidTr="007F3A18">
        <w:trPr>
          <w:trHeight w:val="282"/>
        </w:trPr>
        <w:tc>
          <w:tcPr>
            <w:tcW w:w="1730" w:type="dxa"/>
          </w:tcPr>
          <w:p w14:paraId="5333DBA5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64" w:type="dxa"/>
          </w:tcPr>
          <w:p w14:paraId="077E36B7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Haver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previamente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cadastrado.</w:t>
            </w:r>
          </w:p>
        </w:tc>
      </w:tr>
      <w:tr w:rsidR="007F3A18" w14:paraId="3C94D740" w14:textId="77777777" w:rsidTr="007F3A18">
        <w:trPr>
          <w:trHeight w:val="1152"/>
        </w:trPr>
        <w:tc>
          <w:tcPr>
            <w:tcW w:w="1730" w:type="dxa"/>
          </w:tcPr>
          <w:p w14:paraId="47ED8AD2" w14:textId="77777777" w:rsidR="007F3A18" w:rsidRDefault="007F3A18" w:rsidP="007F3A18">
            <w:pPr>
              <w:pStyle w:val="TableParagraph"/>
              <w:spacing w:line="240" w:lineRule="auto"/>
              <w:ind w:right="76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lastRenderedPageBreak/>
              <w:t>Cenário Principal</w:t>
            </w:r>
          </w:p>
        </w:tc>
        <w:tc>
          <w:tcPr>
            <w:tcW w:w="6764" w:type="dxa"/>
          </w:tcPr>
          <w:p w14:paraId="7EF37F70" w14:textId="77777777" w:rsidR="007F3A18" w:rsidRDefault="007F3A18" w:rsidP="007F3A18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  <w:tab w:val="left" w:pos="828"/>
              </w:tabs>
              <w:spacing w:line="240" w:lineRule="auto"/>
              <w:ind w:right="416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cadastrado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e </w:t>
            </w:r>
            <w:r>
              <w:rPr>
                <w:spacing w:val="-2"/>
                <w:sz w:val="20"/>
              </w:rPr>
              <w:t>iniciado.</w:t>
            </w:r>
          </w:p>
          <w:p w14:paraId="5E6CF421" w14:textId="77777777" w:rsidR="007F3A18" w:rsidRDefault="007F3A18" w:rsidP="007F3A18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before="1"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realiza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esquematização.</w:t>
            </w:r>
          </w:p>
          <w:p w14:paraId="14DE8D5A" w14:textId="77777777" w:rsidR="007F3A18" w:rsidRDefault="007F3A18" w:rsidP="007F3A18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esquematização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cliente.</w:t>
            </w:r>
          </w:p>
          <w:p w14:paraId="38E176BC" w14:textId="77777777" w:rsidR="007F3A18" w:rsidRDefault="007F3A18" w:rsidP="007F3A18">
            <w:pPr>
              <w:pStyle w:val="TableParagraph"/>
              <w:numPr>
                <w:ilvl w:val="0"/>
                <w:numId w:val="30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aprova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esquema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projetado.</w:t>
            </w:r>
          </w:p>
        </w:tc>
      </w:tr>
      <w:tr w:rsidR="007F3A18" w14:paraId="4CE42568" w14:textId="77777777" w:rsidTr="007F3A18">
        <w:trPr>
          <w:trHeight w:val="282"/>
        </w:trPr>
        <w:tc>
          <w:tcPr>
            <w:tcW w:w="1730" w:type="dxa"/>
          </w:tcPr>
          <w:p w14:paraId="35127AA2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64" w:type="dxa"/>
          </w:tcPr>
          <w:p w14:paraId="20F75E2A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Adquirir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matéria-prima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planejar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projeto.</w:t>
            </w:r>
          </w:p>
        </w:tc>
      </w:tr>
      <w:tr w:rsidR="007F3A18" w14:paraId="47F7A519" w14:textId="77777777" w:rsidTr="007F3A18">
        <w:trPr>
          <w:trHeight w:val="460"/>
        </w:trPr>
        <w:tc>
          <w:tcPr>
            <w:tcW w:w="1730" w:type="dxa"/>
          </w:tcPr>
          <w:p w14:paraId="677BF0CD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64" w:type="dxa"/>
          </w:tcPr>
          <w:p w14:paraId="18D1E980" w14:textId="77777777" w:rsidR="007F3A18" w:rsidRDefault="007F3A18" w:rsidP="007F3A18">
            <w:pPr>
              <w:pStyle w:val="TableParagraph"/>
              <w:spacing w:line="230" w:lineRule="exact"/>
              <w:ind w:left="108" w:right="2289"/>
              <w:rPr>
                <w:sz w:val="20"/>
              </w:rPr>
            </w:pPr>
            <w:r>
              <w:rPr>
                <w:sz w:val="20"/>
              </w:rPr>
              <w:t>4a – Cliente não aprova o esquema projetado.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4b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refaz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esquematização.</w:t>
            </w:r>
          </w:p>
        </w:tc>
      </w:tr>
      <w:tr w:rsidR="007F3A18" w14:paraId="455A1FFF" w14:textId="77777777" w:rsidTr="007F3A18">
        <w:trPr>
          <w:trHeight w:val="230"/>
        </w:trPr>
        <w:tc>
          <w:tcPr>
            <w:tcW w:w="1730" w:type="dxa"/>
          </w:tcPr>
          <w:p w14:paraId="02858282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64" w:type="dxa"/>
          </w:tcPr>
          <w:p w14:paraId="56EC6135" w14:textId="77777777" w:rsidR="007F3A18" w:rsidRDefault="007F3A18" w:rsidP="007F3A1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2D931130" w14:textId="77777777" w:rsidTr="007F3A18">
        <w:trPr>
          <w:trHeight w:val="230"/>
        </w:trPr>
        <w:tc>
          <w:tcPr>
            <w:tcW w:w="1730" w:type="dxa"/>
          </w:tcPr>
          <w:p w14:paraId="2D8A6024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64" w:type="dxa"/>
          </w:tcPr>
          <w:p w14:paraId="30970B23" w14:textId="77777777" w:rsidR="007F3A18" w:rsidRDefault="007F3A18" w:rsidP="007F3A1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7E071F3F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3"/>
        <w:gridCol w:w="6712"/>
      </w:tblGrid>
      <w:tr w:rsidR="007F3A18" w14:paraId="1E270024" w14:textId="77777777" w:rsidTr="007F3A18">
        <w:trPr>
          <w:trHeight w:val="285"/>
        </w:trPr>
        <w:tc>
          <w:tcPr>
            <w:tcW w:w="8495" w:type="dxa"/>
            <w:gridSpan w:val="2"/>
          </w:tcPr>
          <w:p w14:paraId="7246B8A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Notificar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Clientes.</w:t>
            </w:r>
          </w:p>
        </w:tc>
      </w:tr>
      <w:tr w:rsidR="007F3A18" w14:paraId="177C51E1" w14:textId="77777777" w:rsidTr="007F3A18">
        <w:trPr>
          <w:trHeight w:val="282"/>
        </w:trPr>
        <w:tc>
          <w:tcPr>
            <w:tcW w:w="1783" w:type="dxa"/>
          </w:tcPr>
          <w:p w14:paraId="593D2956" w14:textId="77777777" w:rsidR="007F3A18" w:rsidRDefault="007F3A18" w:rsidP="007F3A18">
            <w:pPr>
              <w:pStyle w:val="TableParagraph"/>
              <w:spacing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12" w:type="dxa"/>
          </w:tcPr>
          <w:p w14:paraId="1A67B44B" w14:textId="77777777" w:rsidR="007F3A18" w:rsidRDefault="007F3A18" w:rsidP="007F3A1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005</w:t>
            </w:r>
          </w:p>
        </w:tc>
      </w:tr>
      <w:tr w:rsidR="007F3A18" w14:paraId="70F28381" w14:textId="77777777" w:rsidTr="007F3A18">
        <w:trPr>
          <w:trHeight w:val="457"/>
        </w:trPr>
        <w:tc>
          <w:tcPr>
            <w:tcW w:w="1783" w:type="dxa"/>
          </w:tcPr>
          <w:p w14:paraId="175DD3CC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12" w:type="dxa"/>
          </w:tcPr>
          <w:p w14:paraId="0592EF49" w14:textId="77777777" w:rsidR="007F3A18" w:rsidRDefault="007F3A18" w:rsidP="007F3A18">
            <w:pPr>
              <w:pStyle w:val="TableParagraph"/>
              <w:spacing w:line="228" w:lineRule="exact"/>
              <w:ind w:right="49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ilustrar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notificar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clientes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respeito de seus pedidos finalizados.</w:t>
            </w:r>
          </w:p>
        </w:tc>
      </w:tr>
      <w:tr w:rsidR="007F3A18" w14:paraId="26D8F851" w14:textId="77777777" w:rsidTr="007F3A18">
        <w:trPr>
          <w:trHeight w:val="282"/>
        </w:trPr>
        <w:tc>
          <w:tcPr>
            <w:tcW w:w="1783" w:type="dxa"/>
          </w:tcPr>
          <w:p w14:paraId="22ABF0B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12" w:type="dxa"/>
          </w:tcPr>
          <w:p w14:paraId="393E51E8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0BD50877" w14:textId="77777777" w:rsidTr="007F3A18">
        <w:trPr>
          <w:trHeight w:val="285"/>
        </w:trPr>
        <w:tc>
          <w:tcPr>
            <w:tcW w:w="1783" w:type="dxa"/>
          </w:tcPr>
          <w:p w14:paraId="6CBAF664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12" w:type="dxa"/>
          </w:tcPr>
          <w:p w14:paraId="5B8B58A8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finalizado.</w:t>
            </w:r>
          </w:p>
        </w:tc>
      </w:tr>
      <w:tr w:rsidR="007F3A18" w14:paraId="4A6B217A" w14:textId="77777777" w:rsidTr="007F3A18">
        <w:trPr>
          <w:trHeight w:val="688"/>
        </w:trPr>
        <w:tc>
          <w:tcPr>
            <w:tcW w:w="1783" w:type="dxa"/>
          </w:tcPr>
          <w:p w14:paraId="06B27222" w14:textId="77777777" w:rsidR="007F3A18" w:rsidRDefault="007F3A18" w:rsidP="007F3A18">
            <w:pPr>
              <w:pStyle w:val="TableParagraph"/>
              <w:spacing w:line="240" w:lineRule="auto"/>
              <w:ind w:right="81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712" w:type="dxa"/>
          </w:tcPr>
          <w:p w14:paraId="06D13EF9" w14:textId="77777777" w:rsidR="007F3A18" w:rsidRDefault="007F3A18" w:rsidP="007F3A18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28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finalizado.</w:t>
            </w:r>
          </w:p>
          <w:p w14:paraId="246987E9" w14:textId="77777777" w:rsidR="007F3A18" w:rsidRDefault="007F3A18" w:rsidP="007F3A18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ciência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notifica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cliente.</w:t>
            </w:r>
          </w:p>
          <w:p w14:paraId="7F8FCAFC" w14:textId="77777777" w:rsidR="007F3A18" w:rsidRDefault="007F3A18" w:rsidP="007F3A18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realiza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pagamento.</w:t>
            </w:r>
          </w:p>
        </w:tc>
      </w:tr>
      <w:tr w:rsidR="007F3A18" w14:paraId="3D91F093" w14:textId="77777777" w:rsidTr="007F3A18">
        <w:trPr>
          <w:trHeight w:val="282"/>
        </w:trPr>
        <w:tc>
          <w:tcPr>
            <w:tcW w:w="1783" w:type="dxa"/>
          </w:tcPr>
          <w:p w14:paraId="0AF02FF2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12" w:type="dxa"/>
          </w:tcPr>
          <w:p w14:paraId="3B6C1C99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Cliente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busca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</w:tc>
      </w:tr>
      <w:tr w:rsidR="007F3A18" w14:paraId="650C85D9" w14:textId="77777777" w:rsidTr="007F3A18">
        <w:trPr>
          <w:trHeight w:val="690"/>
        </w:trPr>
        <w:tc>
          <w:tcPr>
            <w:tcW w:w="1783" w:type="dxa"/>
          </w:tcPr>
          <w:p w14:paraId="22C70CD3" w14:textId="77777777" w:rsidR="007F3A18" w:rsidRDefault="007F3A18" w:rsidP="007F3A18">
            <w:pPr>
              <w:pStyle w:val="TableParagraph"/>
              <w:spacing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12" w:type="dxa"/>
          </w:tcPr>
          <w:p w14:paraId="4943B0D3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notifica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cliente.</w:t>
            </w:r>
          </w:p>
          <w:p w14:paraId="44E37501" w14:textId="77777777" w:rsidR="007F3A18" w:rsidRDefault="007F3A18" w:rsidP="007F3A18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2b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permanece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pendências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notificação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seja </w:t>
            </w:r>
            <w:r>
              <w:rPr>
                <w:spacing w:val="-2"/>
                <w:sz w:val="20"/>
              </w:rPr>
              <w:t>realizada.</w:t>
            </w:r>
          </w:p>
        </w:tc>
      </w:tr>
      <w:tr w:rsidR="007F3A18" w14:paraId="4EB3CE30" w14:textId="77777777" w:rsidTr="007F3A18">
        <w:trPr>
          <w:trHeight w:val="230"/>
        </w:trPr>
        <w:tc>
          <w:tcPr>
            <w:tcW w:w="1783" w:type="dxa"/>
          </w:tcPr>
          <w:p w14:paraId="2C77B18C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12" w:type="dxa"/>
          </w:tcPr>
          <w:p w14:paraId="06E307ED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12106FE7" w14:textId="77777777" w:rsidTr="007F3A18">
        <w:trPr>
          <w:trHeight w:val="230"/>
        </w:trPr>
        <w:tc>
          <w:tcPr>
            <w:tcW w:w="1783" w:type="dxa"/>
          </w:tcPr>
          <w:p w14:paraId="62F9DF07" w14:textId="77777777" w:rsidR="007F3A18" w:rsidRDefault="007F3A18" w:rsidP="007F3A18">
            <w:pPr>
              <w:pStyle w:val="TableParagraph"/>
              <w:spacing w:line="211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12" w:type="dxa"/>
          </w:tcPr>
          <w:p w14:paraId="26EDF659" w14:textId="77777777" w:rsidR="007F3A18" w:rsidRDefault="007F3A18" w:rsidP="007F3A18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1BA1B3E8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6656"/>
      </w:tblGrid>
      <w:tr w:rsidR="007F3A18" w14:paraId="2967D08B" w14:textId="77777777" w:rsidTr="007F3A18">
        <w:trPr>
          <w:trHeight w:val="282"/>
        </w:trPr>
        <w:tc>
          <w:tcPr>
            <w:tcW w:w="8494" w:type="dxa"/>
            <w:gridSpan w:val="2"/>
          </w:tcPr>
          <w:p w14:paraId="257F8D9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Planejar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Produção.</w:t>
            </w:r>
          </w:p>
        </w:tc>
      </w:tr>
      <w:tr w:rsidR="007F3A18" w14:paraId="13116C25" w14:textId="77777777" w:rsidTr="007F3A18">
        <w:trPr>
          <w:trHeight w:val="282"/>
        </w:trPr>
        <w:tc>
          <w:tcPr>
            <w:tcW w:w="1838" w:type="dxa"/>
          </w:tcPr>
          <w:p w14:paraId="0EB8338C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656" w:type="dxa"/>
          </w:tcPr>
          <w:p w14:paraId="4B9E4D89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006</w:t>
            </w:r>
          </w:p>
        </w:tc>
      </w:tr>
      <w:tr w:rsidR="007F3A18" w14:paraId="46A33018" w14:textId="77777777" w:rsidTr="007F3A18">
        <w:trPr>
          <w:trHeight w:val="282"/>
        </w:trPr>
        <w:tc>
          <w:tcPr>
            <w:tcW w:w="1838" w:type="dxa"/>
          </w:tcPr>
          <w:p w14:paraId="1E6E8615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656" w:type="dxa"/>
          </w:tcPr>
          <w:p w14:paraId="111AA7C7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planejar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produção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</w:tc>
      </w:tr>
      <w:tr w:rsidR="007F3A18" w14:paraId="062745A0" w14:textId="77777777" w:rsidTr="007F3A18">
        <w:trPr>
          <w:trHeight w:val="282"/>
        </w:trPr>
        <w:tc>
          <w:tcPr>
            <w:tcW w:w="1838" w:type="dxa"/>
          </w:tcPr>
          <w:p w14:paraId="7D78E86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656" w:type="dxa"/>
          </w:tcPr>
          <w:p w14:paraId="22788F89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28011A18" w14:textId="77777777" w:rsidTr="007F3A18">
        <w:trPr>
          <w:trHeight w:val="282"/>
        </w:trPr>
        <w:tc>
          <w:tcPr>
            <w:tcW w:w="1838" w:type="dxa"/>
          </w:tcPr>
          <w:p w14:paraId="2BA6D03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656" w:type="dxa"/>
          </w:tcPr>
          <w:p w14:paraId="398E6D3A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Esquematização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completa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matéria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prima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adquirida.</w:t>
            </w:r>
          </w:p>
        </w:tc>
      </w:tr>
      <w:tr w:rsidR="007F3A18" w14:paraId="41D3209B" w14:textId="77777777" w:rsidTr="007F3A18">
        <w:trPr>
          <w:trHeight w:val="1149"/>
        </w:trPr>
        <w:tc>
          <w:tcPr>
            <w:tcW w:w="1838" w:type="dxa"/>
          </w:tcPr>
          <w:p w14:paraId="4D52E442" w14:textId="77777777" w:rsidR="007F3A18" w:rsidRDefault="007F3A18" w:rsidP="007F3A18">
            <w:pPr>
              <w:pStyle w:val="TableParagraph"/>
              <w:spacing w:line="240" w:lineRule="auto"/>
              <w:ind w:right="87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656" w:type="dxa"/>
          </w:tcPr>
          <w:p w14:paraId="000B9425" w14:textId="77777777" w:rsidR="007F3A18" w:rsidRDefault="007F3A18" w:rsidP="007F3A18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  <w:tab w:val="left" w:pos="828"/>
              </w:tabs>
              <w:spacing w:line="240" w:lineRule="auto"/>
              <w:ind w:right="92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formulário de planejamento.</w:t>
            </w:r>
          </w:p>
          <w:p w14:paraId="573EEC96" w14:textId="77777777" w:rsidR="007F3A18" w:rsidRDefault="007F3A18" w:rsidP="007F3A18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  <w:tab w:val="left" w:pos="828"/>
              </w:tabs>
              <w:spacing w:line="240" w:lineRule="auto"/>
              <w:ind w:right="906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preenche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requisitados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no </w:t>
            </w:r>
            <w:r>
              <w:rPr>
                <w:spacing w:val="-2"/>
                <w:sz w:val="20"/>
              </w:rPr>
              <w:t>formulário.</w:t>
            </w:r>
          </w:p>
          <w:p w14:paraId="24072996" w14:textId="77777777" w:rsidR="007F3A18" w:rsidRDefault="007F3A18" w:rsidP="007F3A18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line="209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salvo.</w:t>
            </w:r>
          </w:p>
        </w:tc>
      </w:tr>
      <w:tr w:rsidR="007F3A18" w14:paraId="20C75F59" w14:textId="77777777" w:rsidTr="007F3A18">
        <w:trPr>
          <w:trHeight w:val="282"/>
        </w:trPr>
        <w:tc>
          <w:tcPr>
            <w:tcW w:w="1838" w:type="dxa"/>
          </w:tcPr>
          <w:p w14:paraId="5B96AE3A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656" w:type="dxa"/>
          </w:tcPr>
          <w:p w14:paraId="3EA6D1B2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produção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iniciada.</w:t>
            </w:r>
          </w:p>
        </w:tc>
      </w:tr>
      <w:tr w:rsidR="007F3A18" w14:paraId="744033C0" w14:textId="77777777" w:rsidTr="007F3A18">
        <w:trPr>
          <w:trHeight w:val="460"/>
        </w:trPr>
        <w:tc>
          <w:tcPr>
            <w:tcW w:w="1838" w:type="dxa"/>
          </w:tcPr>
          <w:p w14:paraId="1BA1B054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656" w:type="dxa"/>
          </w:tcPr>
          <w:p w14:paraId="24F63593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preenchido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corretamente.</w:t>
            </w:r>
          </w:p>
          <w:p w14:paraId="1471FE94" w14:textId="77777777" w:rsidR="007F3A18" w:rsidRDefault="007F3A18" w:rsidP="007F3A18">
            <w:pPr>
              <w:pStyle w:val="TableParagraph"/>
              <w:spacing w:before="1" w:line="211" w:lineRule="exact"/>
              <w:ind w:left="108"/>
              <w:rPr>
                <w:sz w:val="20"/>
              </w:rPr>
            </w:pPr>
            <w:r>
              <w:rPr>
                <w:sz w:val="20"/>
              </w:rPr>
              <w:t>2b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quais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foram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deixados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branco.</w:t>
            </w:r>
          </w:p>
        </w:tc>
      </w:tr>
      <w:tr w:rsidR="007F3A18" w14:paraId="707132D3" w14:textId="77777777" w:rsidTr="007F3A18">
        <w:trPr>
          <w:trHeight w:val="690"/>
        </w:trPr>
        <w:tc>
          <w:tcPr>
            <w:tcW w:w="1838" w:type="dxa"/>
          </w:tcPr>
          <w:p w14:paraId="5E0E5199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656" w:type="dxa"/>
          </w:tcPr>
          <w:p w14:paraId="665D365E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011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-2"/>
                <w:sz w:val="20"/>
              </w:rPr>
              <w:t xml:space="preserve"> Prazo.</w:t>
            </w:r>
          </w:p>
          <w:p w14:paraId="20FBA18C" w14:textId="77777777" w:rsidR="007F3A18" w:rsidRDefault="007F3A18" w:rsidP="007F3A18">
            <w:pPr>
              <w:pStyle w:val="TableParagraph"/>
              <w:spacing w:line="230" w:lineRule="atLeast"/>
              <w:ind w:left="108" w:right="3852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012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Máquinas. UC 013 – Definir Etapas.</w:t>
            </w:r>
          </w:p>
        </w:tc>
      </w:tr>
      <w:tr w:rsidR="007F3A18" w14:paraId="7BF5584B" w14:textId="77777777" w:rsidTr="007F3A18">
        <w:trPr>
          <w:trHeight w:val="230"/>
        </w:trPr>
        <w:tc>
          <w:tcPr>
            <w:tcW w:w="1838" w:type="dxa"/>
          </w:tcPr>
          <w:p w14:paraId="41B7C6FB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656" w:type="dxa"/>
          </w:tcPr>
          <w:p w14:paraId="42596E9D" w14:textId="77777777" w:rsidR="007F3A18" w:rsidRDefault="007F3A18" w:rsidP="007F3A1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0E493E98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0"/>
        <w:gridCol w:w="6746"/>
      </w:tblGrid>
      <w:tr w:rsidR="007F3A18" w14:paraId="4723C1B3" w14:textId="77777777" w:rsidTr="007F3A18">
        <w:trPr>
          <w:trHeight w:val="285"/>
        </w:trPr>
        <w:tc>
          <w:tcPr>
            <w:tcW w:w="8496" w:type="dxa"/>
            <w:gridSpan w:val="2"/>
          </w:tcPr>
          <w:p w14:paraId="2AF2FEBF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Consultar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Pedido.</w:t>
            </w:r>
          </w:p>
        </w:tc>
      </w:tr>
      <w:tr w:rsidR="007F3A18" w14:paraId="68E99E6C" w14:textId="77777777" w:rsidTr="007F3A18">
        <w:trPr>
          <w:trHeight w:val="282"/>
        </w:trPr>
        <w:tc>
          <w:tcPr>
            <w:tcW w:w="1750" w:type="dxa"/>
          </w:tcPr>
          <w:p w14:paraId="41CAC17A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46" w:type="dxa"/>
          </w:tcPr>
          <w:p w14:paraId="1A6D29CF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007</w:t>
            </w:r>
          </w:p>
        </w:tc>
      </w:tr>
      <w:tr w:rsidR="007F3A18" w14:paraId="187E9A02" w14:textId="77777777" w:rsidTr="007F3A18">
        <w:trPr>
          <w:trHeight w:val="282"/>
        </w:trPr>
        <w:tc>
          <w:tcPr>
            <w:tcW w:w="1750" w:type="dxa"/>
          </w:tcPr>
          <w:p w14:paraId="656F8639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46" w:type="dxa"/>
          </w:tcPr>
          <w:p w14:paraId="027D359E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consultar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</w:tc>
      </w:tr>
      <w:tr w:rsidR="007F3A18" w14:paraId="53E2F7FB" w14:textId="77777777" w:rsidTr="007F3A18">
        <w:trPr>
          <w:trHeight w:val="282"/>
        </w:trPr>
        <w:tc>
          <w:tcPr>
            <w:tcW w:w="1750" w:type="dxa"/>
          </w:tcPr>
          <w:p w14:paraId="4BE70DA1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46" w:type="dxa"/>
          </w:tcPr>
          <w:p w14:paraId="7A02AE3B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610320F7" w14:textId="77777777" w:rsidTr="007F3A18">
        <w:trPr>
          <w:trHeight w:val="282"/>
        </w:trPr>
        <w:tc>
          <w:tcPr>
            <w:tcW w:w="1750" w:type="dxa"/>
          </w:tcPr>
          <w:p w14:paraId="45503D69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46" w:type="dxa"/>
          </w:tcPr>
          <w:p w14:paraId="3250CE32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realizado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filtrar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previamente.</w:t>
            </w:r>
          </w:p>
        </w:tc>
      </w:tr>
      <w:tr w:rsidR="007F3A18" w14:paraId="5D8703A1" w14:textId="77777777" w:rsidTr="007F3A18">
        <w:trPr>
          <w:trHeight w:val="1610"/>
        </w:trPr>
        <w:tc>
          <w:tcPr>
            <w:tcW w:w="1750" w:type="dxa"/>
          </w:tcPr>
          <w:p w14:paraId="5014848A" w14:textId="77777777" w:rsidR="007F3A18" w:rsidRDefault="007F3A18" w:rsidP="007F3A18">
            <w:pPr>
              <w:pStyle w:val="TableParagraph"/>
              <w:spacing w:line="240" w:lineRule="auto"/>
              <w:ind w:right="78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lastRenderedPageBreak/>
              <w:t>Cenário Principal</w:t>
            </w:r>
          </w:p>
        </w:tc>
        <w:tc>
          <w:tcPr>
            <w:tcW w:w="6746" w:type="dxa"/>
          </w:tcPr>
          <w:p w14:paraId="3E2D6FAF" w14:textId="77777777" w:rsidR="007F3A18" w:rsidRDefault="007F3A18" w:rsidP="007F3A18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  <w:tab w:val="left" w:pos="827"/>
              </w:tabs>
              <w:spacing w:line="240" w:lineRule="auto"/>
              <w:ind w:right="753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sendo exibida para o usuário.</w:t>
            </w:r>
          </w:p>
          <w:p w14:paraId="70226656" w14:textId="77777777" w:rsidR="007F3A18" w:rsidRDefault="007F3A18" w:rsidP="007F3A18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</w:tabs>
              <w:spacing w:before="1"/>
              <w:ind w:left="825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procura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desejado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filtrados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lista.</w:t>
            </w:r>
          </w:p>
          <w:p w14:paraId="72BCE24E" w14:textId="77777777" w:rsidR="007F3A18" w:rsidRDefault="007F3A18" w:rsidP="007F3A18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</w:tabs>
              <w:ind w:left="825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  <w:p w14:paraId="5342CE49" w14:textId="77777777" w:rsidR="007F3A18" w:rsidRDefault="007F3A18" w:rsidP="007F3A18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  <w:tab w:val="left" w:pos="827"/>
              </w:tabs>
              <w:spacing w:line="240" w:lineRule="auto"/>
              <w:ind w:right="48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ação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pedido (modificar status, ler ou excluir).</w:t>
            </w:r>
          </w:p>
          <w:p w14:paraId="44F09B6A" w14:textId="77777777" w:rsidR="007F3A18" w:rsidRDefault="007F3A18" w:rsidP="007F3A18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</w:tabs>
              <w:spacing w:before="1" w:line="211" w:lineRule="exact"/>
              <w:ind w:left="825" w:hanging="358"/>
              <w:rPr>
                <w:sz w:val="20"/>
              </w:rPr>
            </w:pPr>
            <w:r>
              <w:rPr>
                <w:sz w:val="20"/>
              </w:rPr>
              <w:t>Alterações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salvas.</w:t>
            </w:r>
          </w:p>
        </w:tc>
      </w:tr>
      <w:tr w:rsidR="007F3A18" w14:paraId="5D54B774" w14:textId="77777777" w:rsidTr="007F3A18">
        <w:trPr>
          <w:trHeight w:val="282"/>
        </w:trPr>
        <w:tc>
          <w:tcPr>
            <w:tcW w:w="1750" w:type="dxa"/>
          </w:tcPr>
          <w:p w14:paraId="1FA31454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46" w:type="dxa"/>
          </w:tcPr>
          <w:p w14:paraId="4E4F9004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sofre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ação.</w:t>
            </w:r>
          </w:p>
        </w:tc>
      </w:tr>
      <w:tr w:rsidR="007F3A18" w14:paraId="531F2407" w14:textId="77777777" w:rsidTr="007F3A18">
        <w:trPr>
          <w:trHeight w:val="460"/>
        </w:trPr>
        <w:tc>
          <w:tcPr>
            <w:tcW w:w="1750" w:type="dxa"/>
          </w:tcPr>
          <w:p w14:paraId="160EBA5B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46" w:type="dxa"/>
          </w:tcPr>
          <w:p w14:paraId="4E0FE709" w14:textId="77777777" w:rsidR="007F3A18" w:rsidRDefault="007F3A18" w:rsidP="007F3A18">
            <w:pPr>
              <w:pStyle w:val="TableParagraph"/>
              <w:spacing w:line="230" w:lineRule="exact"/>
              <w:ind w:right="1877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fecha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processo. a*1 – Alterações são perdidas.</w:t>
            </w:r>
          </w:p>
        </w:tc>
      </w:tr>
      <w:tr w:rsidR="007F3A18" w14:paraId="6AEF722A" w14:textId="77777777" w:rsidTr="007F3A18">
        <w:trPr>
          <w:trHeight w:val="230"/>
        </w:trPr>
        <w:tc>
          <w:tcPr>
            <w:tcW w:w="1750" w:type="dxa"/>
          </w:tcPr>
          <w:p w14:paraId="6CB5FFA0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46" w:type="dxa"/>
          </w:tcPr>
          <w:p w14:paraId="1D1C8A39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002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Filtrar</w:t>
            </w:r>
            <w:r>
              <w:rPr>
                <w:spacing w:val="-2"/>
                <w:sz w:val="20"/>
              </w:rPr>
              <w:t xml:space="preserve"> Pedidos.</w:t>
            </w:r>
          </w:p>
        </w:tc>
      </w:tr>
      <w:tr w:rsidR="007F3A18" w14:paraId="562E5A47" w14:textId="77777777" w:rsidTr="007F3A18">
        <w:trPr>
          <w:trHeight w:val="690"/>
        </w:trPr>
        <w:tc>
          <w:tcPr>
            <w:tcW w:w="1750" w:type="dxa"/>
          </w:tcPr>
          <w:p w14:paraId="7EFB9DB4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46" w:type="dxa"/>
          </w:tcPr>
          <w:p w14:paraId="15DE0AB0" w14:textId="77777777" w:rsidR="007F3A18" w:rsidRDefault="007F3A18" w:rsidP="007F3A18">
            <w:pPr>
              <w:pStyle w:val="TableParagraph"/>
              <w:spacing w:line="240" w:lineRule="auto"/>
              <w:ind w:right="3955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008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Pedido. UC 009 – Excluir Pedido.</w:t>
            </w:r>
          </w:p>
          <w:p w14:paraId="024CC501" w14:textId="77777777" w:rsidR="007F3A18" w:rsidRDefault="007F3A18" w:rsidP="007F3A18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</w:tc>
      </w:tr>
    </w:tbl>
    <w:p w14:paraId="4B4A485C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0"/>
        <w:gridCol w:w="6746"/>
      </w:tblGrid>
      <w:tr w:rsidR="007F3A18" w14:paraId="1653854A" w14:textId="77777777" w:rsidTr="007F3A18">
        <w:trPr>
          <w:trHeight w:val="285"/>
        </w:trPr>
        <w:tc>
          <w:tcPr>
            <w:tcW w:w="8496" w:type="dxa"/>
            <w:gridSpan w:val="2"/>
          </w:tcPr>
          <w:p w14:paraId="7BC6D7D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Modificar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Pedido.</w:t>
            </w:r>
          </w:p>
        </w:tc>
      </w:tr>
      <w:tr w:rsidR="007F3A18" w14:paraId="31625F2C" w14:textId="77777777" w:rsidTr="007F3A18">
        <w:trPr>
          <w:trHeight w:val="282"/>
        </w:trPr>
        <w:tc>
          <w:tcPr>
            <w:tcW w:w="1750" w:type="dxa"/>
          </w:tcPr>
          <w:p w14:paraId="1D2D1943" w14:textId="77777777" w:rsidR="007F3A18" w:rsidRDefault="007F3A18" w:rsidP="007F3A18">
            <w:pPr>
              <w:pStyle w:val="TableParagraph"/>
              <w:spacing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46" w:type="dxa"/>
          </w:tcPr>
          <w:p w14:paraId="662EEDB6" w14:textId="77777777" w:rsidR="007F3A18" w:rsidRDefault="007F3A18" w:rsidP="007F3A1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008</w:t>
            </w:r>
          </w:p>
        </w:tc>
      </w:tr>
      <w:tr w:rsidR="007F3A18" w14:paraId="098E87CD" w14:textId="77777777" w:rsidTr="007F3A18">
        <w:trPr>
          <w:trHeight w:val="457"/>
        </w:trPr>
        <w:tc>
          <w:tcPr>
            <w:tcW w:w="1750" w:type="dxa"/>
          </w:tcPr>
          <w:p w14:paraId="25E9DEB9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746" w:type="dxa"/>
          </w:tcPr>
          <w:p w14:paraId="18121A7A" w14:textId="77777777" w:rsidR="007F3A18" w:rsidRDefault="007F3A18" w:rsidP="007F3A18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selecionado (iniciar, pausar e finalizar pedido).</w:t>
            </w:r>
          </w:p>
        </w:tc>
      </w:tr>
      <w:tr w:rsidR="007F3A18" w14:paraId="535176F2" w14:textId="77777777" w:rsidTr="007F3A18">
        <w:trPr>
          <w:trHeight w:val="282"/>
        </w:trPr>
        <w:tc>
          <w:tcPr>
            <w:tcW w:w="1750" w:type="dxa"/>
          </w:tcPr>
          <w:p w14:paraId="3BFC6FE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46" w:type="dxa"/>
          </w:tcPr>
          <w:p w14:paraId="5E5DE61B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440DF6D7" w14:textId="77777777" w:rsidTr="007F3A18">
        <w:trPr>
          <w:trHeight w:val="285"/>
        </w:trPr>
        <w:tc>
          <w:tcPr>
            <w:tcW w:w="1750" w:type="dxa"/>
          </w:tcPr>
          <w:p w14:paraId="774CF34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46" w:type="dxa"/>
          </w:tcPr>
          <w:p w14:paraId="5E1E1B66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cujo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modificado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precisa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</w:tc>
      </w:tr>
      <w:tr w:rsidR="007F3A18" w14:paraId="65991595" w14:textId="77777777" w:rsidTr="007F3A18">
        <w:trPr>
          <w:trHeight w:val="1379"/>
        </w:trPr>
        <w:tc>
          <w:tcPr>
            <w:tcW w:w="1750" w:type="dxa"/>
          </w:tcPr>
          <w:p w14:paraId="66C36753" w14:textId="77777777" w:rsidR="007F3A18" w:rsidRDefault="007F3A18" w:rsidP="007F3A18">
            <w:pPr>
              <w:pStyle w:val="TableParagraph"/>
              <w:spacing w:line="240" w:lineRule="auto"/>
              <w:ind w:right="78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746" w:type="dxa"/>
          </w:tcPr>
          <w:p w14:paraId="715FD775" w14:textId="77777777" w:rsidR="007F3A18" w:rsidRDefault="007F3A18" w:rsidP="007F3A18">
            <w:pPr>
              <w:pStyle w:val="TableParagraph"/>
              <w:numPr>
                <w:ilvl w:val="0"/>
                <w:numId w:val="36"/>
              </w:numPr>
              <w:tabs>
                <w:tab w:val="left" w:pos="825"/>
                <w:tab w:val="left" w:pos="827"/>
              </w:tabs>
              <w:spacing w:line="240" w:lineRule="auto"/>
              <w:ind w:right="572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 modificar o status de um pedido.</w:t>
            </w:r>
          </w:p>
          <w:p w14:paraId="04D98A76" w14:textId="77777777" w:rsidR="007F3A18" w:rsidRDefault="007F3A18" w:rsidP="007F3A18">
            <w:pPr>
              <w:pStyle w:val="TableParagraph"/>
              <w:numPr>
                <w:ilvl w:val="0"/>
                <w:numId w:val="36"/>
              </w:numPr>
              <w:tabs>
                <w:tab w:val="left" w:pos="825"/>
                <w:tab w:val="left" w:pos="827"/>
              </w:tabs>
              <w:spacing w:line="240" w:lineRule="auto"/>
              <w:ind w:right="242"/>
              <w:rPr>
                <w:sz w:val="20"/>
              </w:rPr>
            </w:pP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exibido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evidenciando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opções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pausar, iniciar ou finalizar projeto.</w:t>
            </w:r>
          </w:p>
          <w:p w14:paraId="28A17429" w14:textId="77777777" w:rsidR="007F3A18" w:rsidRDefault="007F3A18" w:rsidP="007F3A18">
            <w:pPr>
              <w:pStyle w:val="TableParagraph"/>
              <w:numPr>
                <w:ilvl w:val="0"/>
                <w:numId w:val="36"/>
              </w:numPr>
              <w:tabs>
                <w:tab w:val="left" w:pos="825"/>
              </w:tabs>
              <w:spacing w:line="240" w:lineRule="auto"/>
              <w:ind w:left="825" w:hanging="358"/>
              <w:rPr>
                <w:sz w:val="20"/>
              </w:rPr>
            </w:pP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escolhe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desejada.</w:t>
            </w:r>
          </w:p>
          <w:p w14:paraId="54F21193" w14:textId="77777777" w:rsidR="007F3A18" w:rsidRDefault="007F3A18" w:rsidP="007F3A18">
            <w:pPr>
              <w:pStyle w:val="TableParagraph"/>
              <w:numPr>
                <w:ilvl w:val="0"/>
                <w:numId w:val="36"/>
              </w:numPr>
              <w:tabs>
                <w:tab w:val="left" w:pos="825"/>
              </w:tabs>
              <w:spacing w:line="211" w:lineRule="exact"/>
              <w:ind w:left="825" w:hanging="358"/>
              <w:rPr>
                <w:sz w:val="20"/>
              </w:rPr>
            </w:pPr>
            <w:r>
              <w:rPr>
                <w:sz w:val="20"/>
              </w:rPr>
              <w:t>Alterações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salvas.</w:t>
            </w:r>
          </w:p>
        </w:tc>
      </w:tr>
      <w:tr w:rsidR="007F3A18" w14:paraId="4D9BA6AF" w14:textId="77777777" w:rsidTr="007F3A18">
        <w:trPr>
          <w:trHeight w:val="282"/>
        </w:trPr>
        <w:tc>
          <w:tcPr>
            <w:tcW w:w="1750" w:type="dxa"/>
          </w:tcPr>
          <w:p w14:paraId="3CDDE58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46" w:type="dxa"/>
          </w:tcPr>
          <w:p w14:paraId="27BB0AD7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alterado.</w:t>
            </w:r>
          </w:p>
        </w:tc>
      </w:tr>
      <w:tr w:rsidR="007F3A18" w14:paraId="5F7F5B6F" w14:textId="77777777" w:rsidTr="007F3A18">
        <w:trPr>
          <w:trHeight w:val="460"/>
        </w:trPr>
        <w:tc>
          <w:tcPr>
            <w:tcW w:w="1750" w:type="dxa"/>
          </w:tcPr>
          <w:p w14:paraId="67565379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46" w:type="dxa"/>
          </w:tcPr>
          <w:p w14:paraId="75CD493B" w14:textId="77777777" w:rsidR="007F3A18" w:rsidRDefault="007F3A18" w:rsidP="007F3A18">
            <w:pPr>
              <w:pStyle w:val="TableParagraph"/>
              <w:spacing w:line="230" w:lineRule="exact"/>
              <w:ind w:right="1877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fecha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processo. a*1 – Alterações são perdidas.</w:t>
            </w:r>
          </w:p>
        </w:tc>
      </w:tr>
      <w:tr w:rsidR="007F3A18" w14:paraId="6BE3C96E" w14:textId="77777777" w:rsidTr="007F3A18">
        <w:trPr>
          <w:trHeight w:val="230"/>
        </w:trPr>
        <w:tc>
          <w:tcPr>
            <w:tcW w:w="1750" w:type="dxa"/>
          </w:tcPr>
          <w:p w14:paraId="33E3AD08" w14:textId="77777777" w:rsidR="007F3A18" w:rsidRDefault="007F3A18" w:rsidP="007F3A18">
            <w:pPr>
              <w:pStyle w:val="TableParagraph"/>
              <w:spacing w:line="211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46" w:type="dxa"/>
          </w:tcPr>
          <w:p w14:paraId="4071E17A" w14:textId="77777777" w:rsidR="007F3A18" w:rsidRDefault="007F3A18" w:rsidP="007F3A18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1650C49A" w14:textId="77777777" w:rsidTr="007F3A18">
        <w:trPr>
          <w:trHeight w:val="230"/>
        </w:trPr>
        <w:tc>
          <w:tcPr>
            <w:tcW w:w="1750" w:type="dxa"/>
          </w:tcPr>
          <w:p w14:paraId="1CB35F13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46" w:type="dxa"/>
          </w:tcPr>
          <w:p w14:paraId="285314C6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3393052A" w14:textId="77777777" w:rsidR="007F3A18" w:rsidRDefault="007F3A18" w:rsidP="007F3A18">
      <w:pPr>
        <w:pStyle w:val="Corpodetexto"/>
        <w:spacing w:before="205" w:after="1"/>
        <w:rPr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6"/>
        <w:gridCol w:w="6599"/>
      </w:tblGrid>
      <w:tr w:rsidR="007F3A18" w14:paraId="09307676" w14:textId="77777777" w:rsidTr="007F3A18">
        <w:trPr>
          <w:trHeight w:val="282"/>
        </w:trPr>
        <w:tc>
          <w:tcPr>
            <w:tcW w:w="8495" w:type="dxa"/>
            <w:gridSpan w:val="2"/>
          </w:tcPr>
          <w:p w14:paraId="2A39DF18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Excluir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Pedido.</w:t>
            </w:r>
          </w:p>
        </w:tc>
      </w:tr>
      <w:tr w:rsidR="007F3A18" w14:paraId="206801D4" w14:textId="77777777" w:rsidTr="007F3A18">
        <w:trPr>
          <w:trHeight w:val="282"/>
        </w:trPr>
        <w:tc>
          <w:tcPr>
            <w:tcW w:w="1896" w:type="dxa"/>
          </w:tcPr>
          <w:p w14:paraId="233D3F12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599" w:type="dxa"/>
          </w:tcPr>
          <w:p w14:paraId="7FA963D6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009</w:t>
            </w:r>
          </w:p>
        </w:tc>
      </w:tr>
      <w:tr w:rsidR="007F3A18" w14:paraId="3D56B510" w14:textId="77777777" w:rsidTr="007F3A18">
        <w:trPr>
          <w:trHeight w:val="282"/>
        </w:trPr>
        <w:tc>
          <w:tcPr>
            <w:tcW w:w="1896" w:type="dxa"/>
          </w:tcPr>
          <w:p w14:paraId="511AE9DF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599" w:type="dxa"/>
          </w:tcPr>
          <w:p w14:paraId="108AF146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excluir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</w:tc>
      </w:tr>
      <w:tr w:rsidR="007F3A18" w14:paraId="2E473935" w14:textId="77777777" w:rsidTr="007F3A18">
        <w:trPr>
          <w:trHeight w:val="285"/>
        </w:trPr>
        <w:tc>
          <w:tcPr>
            <w:tcW w:w="1896" w:type="dxa"/>
          </w:tcPr>
          <w:p w14:paraId="426D0E3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599" w:type="dxa"/>
          </w:tcPr>
          <w:p w14:paraId="6CC720EE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4E1C559B" w14:textId="77777777" w:rsidTr="007F3A18">
        <w:trPr>
          <w:trHeight w:val="282"/>
        </w:trPr>
        <w:tc>
          <w:tcPr>
            <w:tcW w:w="1896" w:type="dxa"/>
          </w:tcPr>
          <w:p w14:paraId="7D6A6BB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599" w:type="dxa"/>
          </w:tcPr>
          <w:p w14:paraId="76B30D90" w14:textId="77777777" w:rsidR="007F3A18" w:rsidRDefault="007F3A18" w:rsidP="007F3A18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excluído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precisa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</w:tc>
      </w:tr>
      <w:tr w:rsidR="007F3A18" w14:paraId="6493979D" w14:textId="77777777" w:rsidTr="007F3A18">
        <w:trPr>
          <w:trHeight w:val="1149"/>
        </w:trPr>
        <w:tc>
          <w:tcPr>
            <w:tcW w:w="1896" w:type="dxa"/>
          </w:tcPr>
          <w:p w14:paraId="300D04BC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Cenário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Principal</w:t>
            </w:r>
          </w:p>
        </w:tc>
        <w:tc>
          <w:tcPr>
            <w:tcW w:w="6599" w:type="dxa"/>
          </w:tcPr>
          <w:p w14:paraId="7E7B6993" w14:textId="77777777" w:rsidR="007F3A18" w:rsidRDefault="007F3A18" w:rsidP="007F3A18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  <w:tab w:val="left" w:pos="828"/>
              </w:tabs>
              <w:spacing w:line="240" w:lineRule="auto"/>
              <w:ind w:right="422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 excluir o pedido.</w:t>
            </w:r>
          </w:p>
          <w:p w14:paraId="5F8E1EF7" w14:textId="77777777" w:rsidR="007F3A18" w:rsidRDefault="007F3A18" w:rsidP="007F3A18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</w:tabs>
              <w:spacing w:line="228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Caixa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diálogo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pedindo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confirmação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ação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exibida.</w:t>
            </w:r>
          </w:p>
          <w:p w14:paraId="6A46DF97" w14:textId="77777777" w:rsidR="007F3A18" w:rsidRDefault="007F3A18" w:rsidP="007F3A18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</w:tabs>
              <w:spacing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Usuário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continuar.</w:t>
            </w:r>
          </w:p>
          <w:p w14:paraId="3BFC9958" w14:textId="77777777" w:rsidR="007F3A18" w:rsidRDefault="007F3A18" w:rsidP="007F3A18">
            <w:pPr>
              <w:pStyle w:val="TableParagraph"/>
              <w:numPr>
                <w:ilvl w:val="0"/>
                <w:numId w:val="35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Alterações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salvas.</w:t>
            </w:r>
          </w:p>
        </w:tc>
      </w:tr>
      <w:tr w:rsidR="007F3A18" w14:paraId="7D1FFA2D" w14:textId="77777777" w:rsidTr="007F3A18">
        <w:trPr>
          <w:trHeight w:val="283"/>
        </w:trPr>
        <w:tc>
          <w:tcPr>
            <w:tcW w:w="1896" w:type="dxa"/>
          </w:tcPr>
          <w:p w14:paraId="0D2C494A" w14:textId="77777777" w:rsidR="007F3A18" w:rsidRDefault="007F3A18" w:rsidP="007F3A18">
            <w:pPr>
              <w:pStyle w:val="TableParagraph"/>
              <w:spacing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599" w:type="dxa"/>
          </w:tcPr>
          <w:p w14:paraId="77045AE5" w14:textId="77777777" w:rsidR="007F3A18" w:rsidRDefault="007F3A18" w:rsidP="007F3A18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excluído.</w:t>
            </w:r>
          </w:p>
        </w:tc>
      </w:tr>
      <w:tr w:rsidR="007F3A18" w14:paraId="3D0B8B81" w14:textId="77777777" w:rsidTr="007F3A18">
        <w:trPr>
          <w:trHeight w:val="460"/>
        </w:trPr>
        <w:tc>
          <w:tcPr>
            <w:tcW w:w="1896" w:type="dxa"/>
          </w:tcPr>
          <w:p w14:paraId="4ECD7B45" w14:textId="77777777" w:rsidR="007F3A18" w:rsidRDefault="007F3A18" w:rsidP="007F3A18">
            <w:pPr>
              <w:pStyle w:val="TableParagraph"/>
              <w:spacing w:line="230" w:lineRule="exact"/>
              <w:ind w:right="4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599" w:type="dxa"/>
          </w:tcPr>
          <w:p w14:paraId="3BFEE7B3" w14:textId="77777777" w:rsidR="007F3A18" w:rsidRDefault="007F3A18" w:rsidP="007F3A18">
            <w:pPr>
              <w:pStyle w:val="TableParagraph"/>
              <w:spacing w:line="230" w:lineRule="exact"/>
              <w:ind w:left="108" w:right="637"/>
              <w:rPr>
                <w:sz w:val="20"/>
              </w:rPr>
            </w:pPr>
            <w:r>
              <w:rPr>
                <w:sz w:val="20"/>
              </w:rPr>
              <w:t>3a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seleciona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deseja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continuar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ação. 3b – Processo é finalizado.</w:t>
            </w:r>
          </w:p>
        </w:tc>
      </w:tr>
      <w:tr w:rsidR="007F3A18" w14:paraId="09D6F17C" w14:textId="77777777" w:rsidTr="007F3A18">
        <w:trPr>
          <w:trHeight w:val="230"/>
        </w:trPr>
        <w:tc>
          <w:tcPr>
            <w:tcW w:w="1896" w:type="dxa"/>
          </w:tcPr>
          <w:p w14:paraId="7EF3A6A8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599" w:type="dxa"/>
          </w:tcPr>
          <w:p w14:paraId="644D7038" w14:textId="77777777" w:rsidR="007F3A18" w:rsidRDefault="007F3A18" w:rsidP="007F3A1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074F6372" w14:textId="77777777" w:rsidTr="007F3A18">
        <w:trPr>
          <w:trHeight w:val="230"/>
        </w:trPr>
        <w:tc>
          <w:tcPr>
            <w:tcW w:w="1896" w:type="dxa"/>
          </w:tcPr>
          <w:p w14:paraId="15FACD0F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599" w:type="dxa"/>
          </w:tcPr>
          <w:p w14:paraId="519975F7" w14:textId="77777777" w:rsidR="007F3A18" w:rsidRDefault="007F3A18" w:rsidP="007F3A18">
            <w:pPr>
              <w:pStyle w:val="TableParagraph"/>
              <w:spacing w:line="210" w:lineRule="exact"/>
              <w:ind w:left="108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0BA6B04F" w14:textId="77777777" w:rsidR="007F3A18" w:rsidRDefault="007F3A18" w:rsidP="007F3A18">
      <w:pPr>
        <w:pStyle w:val="Corpodetexto"/>
        <w:spacing w:before="186"/>
        <w:rPr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5"/>
        <w:gridCol w:w="6700"/>
      </w:tblGrid>
      <w:tr w:rsidR="007F3A18" w14:paraId="1D5281A2" w14:textId="77777777" w:rsidTr="007F3A18">
        <w:trPr>
          <w:trHeight w:val="285"/>
        </w:trPr>
        <w:tc>
          <w:tcPr>
            <w:tcW w:w="8495" w:type="dxa"/>
            <w:gridSpan w:val="2"/>
          </w:tcPr>
          <w:p w14:paraId="14C67A6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Ler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Pedido.</w:t>
            </w:r>
          </w:p>
        </w:tc>
      </w:tr>
      <w:tr w:rsidR="007F3A18" w14:paraId="1988AE8C" w14:textId="77777777" w:rsidTr="007F3A18">
        <w:trPr>
          <w:trHeight w:val="282"/>
        </w:trPr>
        <w:tc>
          <w:tcPr>
            <w:tcW w:w="1795" w:type="dxa"/>
          </w:tcPr>
          <w:p w14:paraId="0143F0E2" w14:textId="77777777" w:rsidR="007F3A18" w:rsidRDefault="007F3A18" w:rsidP="007F3A18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700" w:type="dxa"/>
          </w:tcPr>
          <w:p w14:paraId="267CB717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010</w:t>
            </w:r>
          </w:p>
        </w:tc>
      </w:tr>
      <w:tr w:rsidR="007F3A18" w14:paraId="19D39B16" w14:textId="77777777" w:rsidTr="007F3A18">
        <w:trPr>
          <w:trHeight w:val="458"/>
        </w:trPr>
        <w:tc>
          <w:tcPr>
            <w:tcW w:w="1795" w:type="dxa"/>
          </w:tcPr>
          <w:p w14:paraId="2B9CF0E3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lastRenderedPageBreak/>
              <w:t>Descrição</w:t>
            </w:r>
          </w:p>
        </w:tc>
        <w:tc>
          <w:tcPr>
            <w:tcW w:w="6700" w:type="dxa"/>
          </w:tcPr>
          <w:p w14:paraId="3ED20341" w14:textId="77777777" w:rsidR="007F3A18" w:rsidRDefault="007F3A18" w:rsidP="007F3A18">
            <w:pPr>
              <w:pStyle w:val="TableParagraph"/>
              <w:spacing w:line="228" w:lineRule="exact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selecionado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suas informações adicionai.</w:t>
            </w:r>
          </w:p>
        </w:tc>
      </w:tr>
      <w:tr w:rsidR="007F3A18" w14:paraId="13CA7C66" w14:textId="77777777" w:rsidTr="007F3A18">
        <w:trPr>
          <w:trHeight w:val="285"/>
        </w:trPr>
        <w:tc>
          <w:tcPr>
            <w:tcW w:w="1795" w:type="dxa"/>
          </w:tcPr>
          <w:p w14:paraId="65F15B4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700" w:type="dxa"/>
          </w:tcPr>
          <w:p w14:paraId="7747AD26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Atendente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1D406B1A" w14:textId="77777777" w:rsidTr="007F3A18">
        <w:trPr>
          <w:trHeight w:val="282"/>
        </w:trPr>
        <w:tc>
          <w:tcPr>
            <w:tcW w:w="1795" w:type="dxa"/>
          </w:tcPr>
          <w:p w14:paraId="5A13169E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700" w:type="dxa"/>
          </w:tcPr>
          <w:p w14:paraId="295782C4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precisa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selecionado.</w:t>
            </w:r>
          </w:p>
        </w:tc>
      </w:tr>
      <w:tr w:rsidR="007F3A18" w14:paraId="20827A91" w14:textId="77777777" w:rsidTr="007F3A18">
        <w:trPr>
          <w:trHeight w:val="689"/>
        </w:trPr>
        <w:tc>
          <w:tcPr>
            <w:tcW w:w="1795" w:type="dxa"/>
          </w:tcPr>
          <w:p w14:paraId="4B598C60" w14:textId="77777777" w:rsidR="007F3A18" w:rsidRDefault="007F3A18" w:rsidP="007F3A18">
            <w:pPr>
              <w:pStyle w:val="TableParagraph"/>
              <w:spacing w:line="240" w:lineRule="auto"/>
              <w:ind w:right="83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700" w:type="dxa"/>
          </w:tcPr>
          <w:p w14:paraId="456B271A" w14:textId="77777777" w:rsidR="007F3A18" w:rsidRDefault="007F3A18" w:rsidP="007F3A18">
            <w:pPr>
              <w:pStyle w:val="TableParagraph"/>
              <w:numPr>
                <w:ilvl w:val="0"/>
                <w:numId w:val="34"/>
              </w:numPr>
              <w:tabs>
                <w:tab w:val="left" w:pos="826"/>
              </w:tabs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clica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  <w:p w14:paraId="3AC7DD53" w14:textId="77777777" w:rsidR="007F3A18" w:rsidRDefault="007F3A18" w:rsidP="007F3A18">
            <w:pPr>
              <w:pStyle w:val="TableParagraph"/>
              <w:numPr>
                <w:ilvl w:val="0"/>
                <w:numId w:val="34"/>
              </w:numPr>
              <w:tabs>
                <w:tab w:val="left" w:pos="826"/>
                <w:tab w:val="left" w:pos="828"/>
              </w:tabs>
              <w:spacing w:line="230" w:lineRule="exact"/>
              <w:ind w:right="203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pedido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completo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exibido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leitura,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todas as informações adicionais.</w:t>
            </w:r>
          </w:p>
        </w:tc>
      </w:tr>
      <w:tr w:rsidR="007F3A18" w14:paraId="57BC6875" w14:textId="77777777" w:rsidTr="007F3A18">
        <w:trPr>
          <w:trHeight w:val="282"/>
        </w:trPr>
        <w:tc>
          <w:tcPr>
            <w:tcW w:w="1795" w:type="dxa"/>
          </w:tcPr>
          <w:p w14:paraId="48A4D61B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700" w:type="dxa"/>
          </w:tcPr>
          <w:p w14:paraId="76B6A3F2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Pedido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aberto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fechado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término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consulta.</w:t>
            </w:r>
          </w:p>
        </w:tc>
      </w:tr>
      <w:tr w:rsidR="007F3A18" w14:paraId="5617E4A1" w14:textId="77777777" w:rsidTr="007F3A18">
        <w:trPr>
          <w:trHeight w:val="460"/>
        </w:trPr>
        <w:tc>
          <w:tcPr>
            <w:tcW w:w="1795" w:type="dxa"/>
          </w:tcPr>
          <w:p w14:paraId="72003FEB" w14:textId="77777777" w:rsidR="007F3A18" w:rsidRDefault="007F3A18" w:rsidP="007F3A18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700" w:type="dxa"/>
          </w:tcPr>
          <w:p w14:paraId="0EA11E66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fecha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durante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processo.</w:t>
            </w:r>
          </w:p>
        </w:tc>
      </w:tr>
      <w:tr w:rsidR="007F3A18" w14:paraId="200FAE03" w14:textId="77777777" w:rsidTr="007F3A18">
        <w:trPr>
          <w:trHeight w:val="230"/>
        </w:trPr>
        <w:tc>
          <w:tcPr>
            <w:tcW w:w="1795" w:type="dxa"/>
          </w:tcPr>
          <w:p w14:paraId="6DAAC974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700" w:type="dxa"/>
          </w:tcPr>
          <w:p w14:paraId="4BFF6698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066FFC0F" w14:textId="77777777" w:rsidTr="007F3A18">
        <w:trPr>
          <w:trHeight w:val="230"/>
        </w:trPr>
        <w:tc>
          <w:tcPr>
            <w:tcW w:w="1795" w:type="dxa"/>
          </w:tcPr>
          <w:p w14:paraId="149365EF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700" w:type="dxa"/>
          </w:tcPr>
          <w:p w14:paraId="75BA482E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11257BEE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1"/>
        <w:gridCol w:w="6664"/>
      </w:tblGrid>
      <w:tr w:rsidR="007F3A18" w14:paraId="13CCA255" w14:textId="77777777" w:rsidTr="007F3A18">
        <w:trPr>
          <w:trHeight w:val="285"/>
        </w:trPr>
        <w:tc>
          <w:tcPr>
            <w:tcW w:w="8495" w:type="dxa"/>
            <w:gridSpan w:val="2"/>
          </w:tcPr>
          <w:p w14:paraId="661020F1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Definir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Prazo.</w:t>
            </w:r>
          </w:p>
        </w:tc>
      </w:tr>
      <w:tr w:rsidR="007F3A18" w14:paraId="68640E28" w14:textId="77777777" w:rsidTr="007F3A18">
        <w:trPr>
          <w:trHeight w:val="282"/>
        </w:trPr>
        <w:tc>
          <w:tcPr>
            <w:tcW w:w="1831" w:type="dxa"/>
          </w:tcPr>
          <w:p w14:paraId="2C7C561F" w14:textId="77777777" w:rsidR="007F3A18" w:rsidRDefault="007F3A18" w:rsidP="007F3A18">
            <w:pPr>
              <w:pStyle w:val="TableParagraph"/>
              <w:spacing w:line="227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664" w:type="dxa"/>
          </w:tcPr>
          <w:p w14:paraId="3900A26D" w14:textId="77777777" w:rsidR="007F3A18" w:rsidRDefault="007F3A18" w:rsidP="007F3A1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011</w:t>
            </w:r>
          </w:p>
        </w:tc>
      </w:tr>
      <w:tr w:rsidR="007F3A18" w14:paraId="5E98A78F" w14:textId="77777777" w:rsidTr="007F3A18">
        <w:trPr>
          <w:trHeight w:val="282"/>
        </w:trPr>
        <w:tc>
          <w:tcPr>
            <w:tcW w:w="1831" w:type="dxa"/>
          </w:tcPr>
          <w:p w14:paraId="617FF736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664" w:type="dxa"/>
          </w:tcPr>
          <w:p w14:paraId="053BB4ED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prazo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produção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</w:tc>
      </w:tr>
      <w:tr w:rsidR="007F3A18" w14:paraId="168E3DEB" w14:textId="77777777" w:rsidTr="007F3A18">
        <w:trPr>
          <w:trHeight w:val="282"/>
        </w:trPr>
        <w:tc>
          <w:tcPr>
            <w:tcW w:w="1831" w:type="dxa"/>
          </w:tcPr>
          <w:p w14:paraId="21611362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664" w:type="dxa"/>
          </w:tcPr>
          <w:p w14:paraId="243168CD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4B78C250" w14:textId="77777777" w:rsidTr="007F3A18">
        <w:trPr>
          <w:trHeight w:val="282"/>
        </w:trPr>
        <w:tc>
          <w:tcPr>
            <w:tcW w:w="1831" w:type="dxa"/>
          </w:tcPr>
          <w:p w14:paraId="69EA11BF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664" w:type="dxa"/>
          </w:tcPr>
          <w:p w14:paraId="53B7C12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andamento.</w:t>
            </w:r>
          </w:p>
        </w:tc>
      </w:tr>
      <w:tr w:rsidR="007F3A18" w14:paraId="119A4594" w14:textId="77777777" w:rsidTr="007F3A18">
        <w:trPr>
          <w:trHeight w:val="1379"/>
        </w:trPr>
        <w:tc>
          <w:tcPr>
            <w:tcW w:w="1831" w:type="dxa"/>
          </w:tcPr>
          <w:p w14:paraId="72C36128" w14:textId="77777777" w:rsidR="007F3A18" w:rsidRDefault="007F3A18" w:rsidP="007F3A18">
            <w:pPr>
              <w:pStyle w:val="TableParagraph"/>
              <w:spacing w:line="240" w:lineRule="auto"/>
              <w:ind w:right="86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664" w:type="dxa"/>
          </w:tcPr>
          <w:p w14:paraId="4C734387" w14:textId="77777777" w:rsidR="007F3A18" w:rsidRDefault="007F3A18" w:rsidP="007F3A18">
            <w:pPr>
              <w:pStyle w:val="TableParagraph"/>
              <w:numPr>
                <w:ilvl w:val="0"/>
                <w:numId w:val="38"/>
              </w:numPr>
              <w:tabs>
                <w:tab w:val="left" w:pos="826"/>
                <w:tab w:val="left" w:pos="828"/>
              </w:tabs>
              <w:spacing w:line="240" w:lineRule="auto"/>
              <w:ind w:right="389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 projeto está em aberto.</w:t>
            </w:r>
          </w:p>
          <w:p w14:paraId="7CF25F97" w14:textId="77777777" w:rsidR="007F3A18" w:rsidRDefault="007F3A18" w:rsidP="007F3A18">
            <w:pPr>
              <w:pStyle w:val="TableParagraph"/>
              <w:numPr>
                <w:ilvl w:val="0"/>
                <w:numId w:val="38"/>
              </w:numPr>
              <w:tabs>
                <w:tab w:val="left" w:pos="826"/>
                <w:tab w:val="left" w:pos="828"/>
              </w:tabs>
              <w:spacing w:line="240" w:lineRule="auto"/>
              <w:ind w:right="76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determina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prazo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necessário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finalização do pedido.</w:t>
            </w:r>
          </w:p>
          <w:p w14:paraId="794A23FB" w14:textId="77777777" w:rsidR="007F3A18" w:rsidRDefault="007F3A18" w:rsidP="007F3A18">
            <w:pPr>
              <w:pStyle w:val="TableParagraph"/>
              <w:numPr>
                <w:ilvl w:val="0"/>
                <w:numId w:val="38"/>
              </w:numPr>
              <w:tabs>
                <w:tab w:val="left" w:pos="826"/>
              </w:tabs>
              <w:spacing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preenchido.</w:t>
            </w:r>
          </w:p>
          <w:p w14:paraId="2C534567" w14:textId="77777777" w:rsidR="007F3A18" w:rsidRDefault="007F3A18" w:rsidP="007F3A18">
            <w:pPr>
              <w:pStyle w:val="TableParagraph"/>
              <w:numPr>
                <w:ilvl w:val="0"/>
                <w:numId w:val="38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salvos.</w:t>
            </w:r>
          </w:p>
        </w:tc>
      </w:tr>
      <w:tr w:rsidR="007F3A18" w14:paraId="32D416ED" w14:textId="77777777" w:rsidTr="007F3A18">
        <w:trPr>
          <w:trHeight w:val="282"/>
        </w:trPr>
        <w:tc>
          <w:tcPr>
            <w:tcW w:w="1831" w:type="dxa"/>
          </w:tcPr>
          <w:p w14:paraId="666C0B57" w14:textId="77777777" w:rsidR="007F3A18" w:rsidRDefault="007F3A18" w:rsidP="007F3A18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664" w:type="dxa"/>
          </w:tcPr>
          <w:p w14:paraId="59FBFADF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Finaliza-se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pedido.</w:t>
            </w:r>
          </w:p>
        </w:tc>
      </w:tr>
      <w:tr w:rsidR="007F3A18" w14:paraId="570F77BB" w14:textId="77777777" w:rsidTr="007F3A18">
        <w:trPr>
          <w:trHeight w:val="1149"/>
        </w:trPr>
        <w:tc>
          <w:tcPr>
            <w:tcW w:w="1831" w:type="dxa"/>
          </w:tcPr>
          <w:p w14:paraId="0D805ABE" w14:textId="77777777" w:rsidR="007F3A18" w:rsidRDefault="007F3A18" w:rsidP="007F3A18">
            <w:pPr>
              <w:pStyle w:val="TableParagraph"/>
              <w:spacing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664" w:type="dxa"/>
          </w:tcPr>
          <w:p w14:paraId="1025D9EF" w14:textId="77777777" w:rsidR="007F3A18" w:rsidRDefault="007F3A18" w:rsidP="007F3A18">
            <w:pPr>
              <w:pStyle w:val="TableParagraph"/>
              <w:spacing w:line="240" w:lineRule="auto"/>
              <w:ind w:right="2893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subitamente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encerrado. a*1 – Dados são perdidos.</w:t>
            </w:r>
          </w:p>
          <w:p w14:paraId="17264E10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branco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formulário.</w:t>
            </w:r>
          </w:p>
          <w:p w14:paraId="338D840B" w14:textId="77777777" w:rsidR="007F3A18" w:rsidRDefault="007F3A18" w:rsidP="007F3A18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3b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alerta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preencher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em </w:t>
            </w:r>
            <w:r>
              <w:rPr>
                <w:spacing w:val="-2"/>
                <w:sz w:val="20"/>
              </w:rPr>
              <w:t>branco.</w:t>
            </w:r>
          </w:p>
        </w:tc>
      </w:tr>
      <w:tr w:rsidR="007F3A18" w14:paraId="48DBF953" w14:textId="77777777" w:rsidTr="007F3A18">
        <w:trPr>
          <w:trHeight w:val="230"/>
        </w:trPr>
        <w:tc>
          <w:tcPr>
            <w:tcW w:w="1831" w:type="dxa"/>
          </w:tcPr>
          <w:p w14:paraId="077123B1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664" w:type="dxa"/>
          </w:tcPr>
          <w:p w14:paraId="1A730037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70D8402C" w14:textId="77777777" w:rsidTr="007F3A18">
        <w:trPr>
          <w:trHeight w:val="230"/>
        </w:trPr>
        <w:tc>
          <w:tcPr>
            <w:tcW w:w="1831" w:type="dxa"/>
          </w:tcPr>
          <w:p w14:paraId="39F8B999" w14:textId="77777777" w:rsidR="007F3A18" w:rsidRDefault="007F3A18" w:rsidP="007F3A18">
            <w:pPr>
              <w:pStyle w:val="TableParagraph"/>
              <w:spacing w:line="21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664" w:type="dxa"/>
          </w:tcPr>
          <w:p w14:paraId="15F4F142" w14:textId="77777777" w:rsidR="007F3A18" w:rsidRDefault="007F3A18" w:rsidP="007F3A18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3322D7F7" w14:textId="77777777" w:rsidR="007F3A18" w:rsidRDefault="007F3A18" w:rsidP="007F3A18">
      <w:pPr>
        <w:pStyle w:val="Corpodetexto"/>
        <w:spacing w:before="208"/>
        <w:rPr>
          <w:sz w:val="20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6645"/>
      </w:tblGrid>
      <w:tr w:rsidR="007F3A18" w14:paraId="26C87CE4" w14:textId="77777777" w:rsidTr="007F3A18">
        <w:trPr>
          <w:trHeight w:val="306"/>
        </w:trPr>
        <w:tc>
          <w:tcPr>
            <w:tcW w:w="8498" w:type="dxa"/>
            <w:gridSpan w:val="2"/>
          </w:tcPr>
          <w:p w14:paraId="5AC3DB7F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Definir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Máquinas</w:t>
            </w:r>
          </w:p>
        </w:tc>
      </w:tr>
      <w:tr w:rsidR="007F3A18" w14:paraId="12CE90BA" w14:textId="77777777" w:rsidTr="007F3A18">
        <w:trPr>
          <w:trHeight w:val="304"/>
        </w:trPr>
        <w:tc>
          <w:tcPr>
            <w:tcW w:w="1853" w:type="dxa"/>
          </w:tcPr>
          <w:p w14:paraId="746C03ED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645" w:type="dxa"/>
          </w:tcPr>
          <w:p w14:paraId="6EDF97C7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012</w:t>
            </w:r>
          </w:p>
        </w:tc>
      </w:tr>
      <w:tr w:rsidR="007F3A18" w14:paraId="1B3CF31D" w14:textId="77777777" w:rsidTr="007F3A18">
        <w:trPr>
          <w:trHeight w:val="472"/>
        </w:trPr>
        <w:tc>
          <w:tcPr>
            <w:tcW w:w="1853" w:type="dxa"/>
          </w:tcPr>
          <w:p w14:paraId="1992E48C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645" w:type="dxa"/>
          </w:tcPr>
          <w:p w14:paraId="33569272" w14:textId="77777777" w:rsidR="007F3A18" w:rsidRDefault="007F3A18" w:rsidP="007F3A18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 xml:space="preserve">Este caso de uso tem por objetivo definir máquinas necessárias para a </w:t>
            </w:r>
            <w:r>
              <w:rPr>
                <w:spacing w:val="-2"/>
                <w:sz w:val="20"/>
              </w:rPr>
              <w:t>produção.</w:t>
            </w:r>
          </w:p>
        </w:tc>
      </w:tr>
      <w:tr w:rsidR="007F3A18" w14:paraId="6F3A313E" w14:textId="77777777" w:rsidTr="007F3A18">
        <w:trPr>
          <w:trHeight w:val="304"/>
        </w:trPr>
        <w:tc>
          <w:tcPr>
            <w:tcW w:w="1853" w:type="dxa"/>
          </w:tcPr>
          <w:p w14:paraId="0C474EE5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645" w:type="dxa"/>
          </w:tcPr>
          <w:p w14:paraId="26AA52E0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3D6E82CD" w14:textId="77777777" w:rsidTr="007F3A18">
        <w:trPr>
          <w:trHeight w:val="306"/>
        </w:trPr>
        <w:tc>
          <w:tcPr>
            <w:tcW w:w="1853" w:type="dxa"/>
          </w:tcPr>
          <w:p w14:paraId="267FF782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645" w:type="dxa"/>
          </w:tcPr>
          <w:p w14:paraId="164703EE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andamento.</w:t>
            </w:r>
          </w:p>
        </w:tc>
      </w:tr>
      <w:tr w:rsidR="007F3A18" w14:paraId="5D4E5042" w14:textId="77777777" w:rsidTr="007F3A18">
        <w:trPr>
          <w:trHeight w:val="1391"/>
        </w:trPr>
        <w:tc>
          <w:tcPr>
            <w:tcW w:w="1853" w:type="dxa"/>
          </w:tcPr>
          <w:p w14:paraId="539CB4EF" w14:textId="77777777" w:rsidR="007F3A18" w:rsidRDefault="007F3A18" w:rsidP="007F3A18">
            <w:pPr>
              <w:pStyle w:val="TableParagraph"/>
              <w:spacing w:before="11" w:line="240" w:lineRule="auto"/>
              <w:ind w:right="88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645" w:type="dxa"/>
          </w:tcPr>
          <w:p w14:paraId="3DD61316" w14:textId="77777777" w:rsidR="007F3A18" w:rsidRDefault="007F3A18" w:rsidP="007F3A18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  <w:tab w:val="left" w:pos="828"/>
              </w:tabs>
              <w:spacing w:before="11" w:line="240" w:lineRule="auto"/>
              <w:ind w:right="373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 projeto está em aberto.</w:t>
            </w:r>
          </w:p>
          <w:p w14:paraId="58A6F9CC" w14:textId="77777777" w:rsidR="007F3A18" w:rsidRDefault="007F3A18" w:rsidP="007F3A18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  <w:tab w:val="left" w:pos="828"/>
              </w:tabs>
              <w:spacing w:line="240" w:lineRule="auto"/>
              <w:ind w:right="18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determina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máquinas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necessárias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 finalização do pedido.</w:t>
            </w:r>
          </w:p>
          <w:p w14:paraId="18C9F9E7" w14:textId="77777777" w:rsidR="007F3A18" w:rsidRDefault="007F3A18" w:rsidP="007F3A18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</w:tabs>
              <w:spacing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preenchido.</w:t>
            </w:r>
          </w:p>
          <w:p w14:paraId="1784D0E3" w14:textId="77777777" w:rsidR="007F3A18" w:rsidRDefault="007F3A18" w:rsidP="007F3A18">
            <w:pPr>
              <w:pStyle w:val="TableParagraph"/>
              <w:numPr>
                <w:ilvl w:val="0"/>
                <w:numId w:val="37"/>
              </w:numPr>
              <w:tabs>
                <w:tab w:val="left" w:pos="826"/>
              </w:tabs>
              <w:spacing w:line="211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salvos.</w:t>
            </w:r>
          </w:p>
        </w:tc>
      </w:tr>
      <w:tr w:rsidR="007F3A18" w14:paraId="56A2B1D0" w14:textId="77777777" w:rsidTr="007F3A18">
        <w:trPr>
          <w:trHeight w:val="304"/>
        </w:trPr>
        <w:tc>
          <w:tcPr>
            <w:tcW w:w="1853" w:type="dxa"/>
          </w:tcPr>
          <w:p w14:paraId="2069CBDF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645" w:type="dxa"/>
          </w:tcPr>
          <w:p w14:paraId="15BEDFF7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z w:val="20"/>
              </w:rPr>
              <w:t>Inicia-se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“Esquematizar”</w:t>
            </w:r>
          </w:p>
        </w:tc>
      </w:tr>
      <w:tr w:rsidR="007F3A18" w14:paraId="6B09FE8C" w14:textId="77777777" w:rsidTr="007F3A18">
        <w:trPr>
          <w:trHeight w:val="1161"/>
        </w:trPr>
        <w:tc>
          <w:tcPr>
            <w:tcW w:w="1853" w:type="dxa"/>
          </w:tcPr>
          <w:p w14:paraId="3A8C6369" w14:textId="77777777" w:rsidR="007F3A18" w:rsidRDefault="007F3A18" w:rsidP="007F3A18">
            <w:pPr>
              <w:pStyle w:val="TableParagraph"/>
              <w:spacing w:before="11" w:line="240" w:lineRule="auto"/>
              <w:ind w:right="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645" w:type="dxa"/>
          </w:tcPr>
          <w:p w14:paraId="36CE8DBC" w14:textId="77777777" w:rsidR="007F3A18" w:rsidRDefault="007F3A18" w:rsidP="007F3A18">
            <w:pPr>
              <w:pStyle w:val="TableParagraph"/>
              <w:spacing w:before="11" w:line="240" w:lineRule="auto"/>
              <w:ind w:right="2874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subitamente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encerrado. a*1 – Dados são perdidos.</w:t>
            </w:r>
          </w:p>
          <w:p w14:paraId="2D202FED" w14:textId="77777777" w:rsidR="007F3A18" w:rsidRDefault="007F3A18" w:rsidP="007F3A18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3a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branco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formulário.</w:t>
            </w:r>
          </w:p>
          <w:p w14:paraId="46DB6DA4" w14:textId="77777777" w:rsidR="007F3A18" w:rsidRDefault="007F3A18" w:rsidP="007F3A18">
            <w:pPr>
              <w:pStyle w:val="TableParagraph"/>
              <w:spacing w:line="230" w:lineRule="exact"/>
              <w:rPr>
                <w:sz w:val="20"/>
              </w:rPr>
            </w:pPr>
            <w:r>
              <w:rPr>
                <w:sz w:val="20"/>
              </w:rPr>
              <w:t>3b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alerta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preencher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em </w:t>
            </w:r>
            <w:r>
              <w:rPr>
                <w:spacing w:val="-2"/>
                <w:sz w:val="20"/>
              </w:rPr>
              <w:t>Branco.</w:t>
            </w:r>
          </w:p>
        </w:tc>
      </w:tr>
      <w:tr w:rsidR="007F3A18" w14:paraId="3649EE59" w14:textId="77777777" w:rsidTr="007F3A18">
        <w:trPr>
          <w:trHeight w:val="251"/>
        </w:trPr>
        <w:tc>
          <w:tcPr>
            <w:tcW w:w="1853" w:type="dxa"/>
          </w:tcPr>
          <w:p w14:paraId="7977361E" w14:textId="77777777" w:rsidR="007F3A18" w:rsidRDefault="007F3A18" w:rsidP="007F3A18">
            <w:pPr>
              <w:pStyle w:val="TableParagraph"/>
              <w:spacing w:before="11" w:line="22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645" w:type="dxa"/>
          </w:tcPr>
          <w:p w14:paraId="6D642770" w14:textId="77777777" w:rsidR="007F3A18" w:rsidRDefault="007F3A18" w:rsidP="007F3A18">
            <w:pPr>
              <w:pStyle w:val="TableParagraph"/>
              <w:spacing w:before="11" w:line="22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5B4C59F0" w14:textId="77777777" w:rsidTr="007F3A18">
        <w:trPr>
          <w:trHeight w:val="254"/>
        </w:trPr>
        <w:tc>
          <w:tcPr>
            <w:tcW w:w="1853" w:type="dxa"/>
          </w:tcPr>
          <w:p w14:paraId="4D498D25" w14:textId="77777777" w:rsidR="007F3A18" w:rsidRDefault="007F3A18" w:rsidP="007F3A18">
            <w:pPr>
              <w:pStyle w:val="TableParagraph"/>
              <w:spacing w:before="11" w:line="223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lastRenderedPageBreak/>
              <w:t>Extensão</w:t>
            </w:r>
          </w:p>
        </w:tc>
        <w:tc>
          <w:tcPr>
            <w:tcW w:w="6645" w:type="dxa"/>
          </w:tcPr>
          <w:p w14:paraId="19B8A2DB" w14:textId="77777777" w:rsidR="007F3A18" w:rsidRDefault="007F3A18" w:rsidP="007F3A18">
            <w:pPr>
              <w:pStyle w:val="TableParagraph"/>
              <w:spacing w:before="11" w:line="223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1B2336BD" w14:textId="77777777" w:rsidR="007F3A18" w:rsidRDefault="007F3A18" w:rsidP="007F3A18">
      <w:pPr>
        <w:ind w:firstLine="0"/>
        <w:rPr>
          <w:b/>
          <w:szCs w:val="24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3"/>
        <w:gridCol w:w="6645"/>
      </w:tblGrid>
      <w:tr w:rsidR="007F3A18" w14:paraId="290FD0FD" w14:textId="77777777" w:rsidTr="007F3A18">
        <w:trPr>
          <w:trHeight w:val="309"/>
        </w:trPr>
        <w:tc>
          <w:tcPr>
            <w:tcW w:w="8498" w:type="dxa"/>
            <w:gridSpan w:val="2"/>
          </w:tcPr>
          <w:p w14:paraId="30F7AF60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Caso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–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Definir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Etapas</w:t>
            </w:r>
          </w:p>
        </w:tc>
      </w:tr>
      <w:tr w:rsidR="007F3A18" w14:paraId="7DA9959E" w14:textId="77777777" w:rsidTr="007F3A18">
        <w:trPr>
          <w:trHeight w:val="304"/>
        </w:trPr>
        <w:tc>
          <w:tcPr>
            <w:tcW w:w="1853" w:type="dxa"/>
          </w:tcPr>
          <w:p w14:paraId="5ED14EF4" w14:textId="77777777" w:rsidR="007F3A18" w:rsidRDefault="007F3A18" w:rsidP="007F3A18">
            <w:pPr>
              <w:pStyle w:val="TableParagraph"/>
              <w:spacing w:before="9" w:line="240" w:lineRule="auto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ID</w:t>
            </w:r>
          </w:p>
        </w:tc>
        <w:tc>
          <w:tcPr>
            <w:tcW w:w="6645" w:type="dxa"/>
          </w:tcPr>
          <w:p w14:paraId="1ECEC6B3" w14:textId="77777777" w:rsidR="007F3A18" w:rsidRDefault="007F3A18" w:rsidP="007F3A18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UC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013</w:t>
            </w:r>
          </w:p>
        </w:tc>
      </w:tr>
      <w:tr w:rsidR="007F3A18" w14:paraId="7196C3D1" w14:textId="77777777" w:rsidTr="007F3A18">
        <w:trPr>
          <w:trHeight w:val="472"/>
        </w:trPr>
        <w:tc>
          <w:tcPr>
            <w:tcW w:w="1853" w:type="dxa"/>
          </w:tcPr>
          <w:p w14:paraId="6DDDD15F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Descrição</w:t>
            </w:r>
          </w:p>
        </w:tc>
        <w:tc>
          <w:tcPr>
            <w:tcW w:w="6645" w:type="dxa"/>
          </w:tcPr>
          <w:p w14:paraId="71B616D4" w14:textId="77777777" w:rsidR="007F3A18" w:rsidRDefault="007F3A18" w:rsidP="007F3A18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tem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objetivo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definir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etapas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necessárias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 produção do pedido.</w:t>
            </w:r>
          </w:p>
        </w:tc>
      </w:tr>
      <w:tr w:rsidR="007F3A18" w14:paraId="66769713" w14:textId="77777777" w:rsidTr="007F3A18">
        <w:trPr>
          <w:trHeight w:val="304"/>
        </w:trPr>
        <w:tc>
          <w:tcPr>
            <w:tcW w:w="1853" w:type="dxa"/>
          </w:tcPr>
          <w:p w14:paraId="3FE30C0E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Ator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0"/>
              </w:rPr>
              <w:t>Primário</w:t>
            </w:r>
          </w:p>
        </w:tc>
        <w:tc>
          <w:tcPr>
            <w:tcW w:w="6645" w:type="dxa"/>
          </w:tcPr>
          <w:p w14:paraId="04525AEB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pacing w:val="-2"/>
                <w:sz w:val="20"/>
              </w:rPr>
              <w:t>Marceneiro.</w:t>
            </w:r>
          </w:p>
        </w:tc>
      </w:tr>
      <w:tr w:rsidR="007F3A18" w14:paraId="75EEB439" w14:textId="77777777" w:rsidTr="007F3A18">
        <w:trPr>
          <w:trHeight w:val="304"/>
        </w:trPr>
        <w:tc>
          <w:tcPr>
            <w:tcW w:w="1853" w:type="dxa"/>
          </w:tcPr>
          <w:p w14:paraId="6E8EAC76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Pré-condição</w:t>
            </w:r>
          </w:p>
        </w:tc>
        <w:tc>
          <w:tcPr>
            <w:tcW w:w="6645" w:type="dxa"/>
          </w:tcPr>
          <w:p w14:paraId="727B0EAB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z w:val="20"/>
              </w:rPr>
              <w:t>Planejamento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projeto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andamento.</w:t>
            </w:r>
          </w:p>
        </w:tc>
      </w:tr>
      <w:tr w:rsidR="007F3A18" w14:paraId="5A275C4D" w14:textId="77777777" w:rsidTr="007F3A18">
        <w:trPr>
          <w:trHeight w:val="1485"/>
        </w:trPr>
        <w:tc>
          <w:tcPr>
            <w:tcW w:w="1853" w:type="dxa"/>
          </w:tcPr>
          <w:p w14:paraId="6184E385" w14:textId="77777777" w:rsidR="007F3A18" w:rsidRDefault="007F3A18" w:rsidP="007F3A18">
            <w:pPr>
              <w:pStyle w:val="TableParagraph"/>
              <w:spacing w:before="11" w:line="240" w:lineRule="auto"/>
              <w:ind w:right="88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Principal</w:t>
            </w:r>
          </w:p>
        </w:tc>
        <w:tc>
          <w:tcPr>
            <w:tcW w:w="6645" w:type="dxa"/>
          </w:tcPr>
          <w:p w14:paraId="4219460D" w14:textId="77777777" w:rsidR="007F3A18" w:rsidRDefault="007F3A18" w:rsidP="007F3A18">
            <w:pPr>
              <w:pStyle w:val="TableParagraph"/>
              <w:numPr>
                <w:ilvl w:val="0"/>
                <w:numId w:val="39"/>
              </w:numPr>
              <w:tabs>
                <w:tab w:val="left" w:pos="826"/>
                <w:tab w:val="left" w:pos="828"/>
              </w:tabs>
              <w:spacing w:before="11" w:line="254" w:lineRule="auto"/>
              <w:ind w:right="373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inicia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 projeto está em aberto.</w:t>
            </w:r>
          </w:p>
          <w:p w14:paraId="5EA1274E" w14:textId="77777777" w:rsidR="007F3A18" w:rsidRDefault="007F3A18" w:rsidP="007F3A18">
            <w:pPr>
              <w:pStyle w:val="TableParagraph"/>
              <w:numPr>
                <w:ilvl w:val="0"/>
                <w:numId w:val="39"/>
              </w:numPr>
              <w:tabs>
                <w:tab w:val="left" w:pos="826"/>
                <w:tab w:val="left" w:pos="828"/>
              </w:tabs>
              <w:spacing w:before="5" w:line="254" w:lineRule="auto"/>
              <w:ind w:right="451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“Marceneiro”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determina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etapas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necessárias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 finalização do pedido.</w:t>
            </w:r>
          </w:p>
          <w:p w14:paraId="676DB938" w14:textId="77777777" w:rsidR="007F3A18" w:rsidRDefault="007F3A18" w:rsidP="007F3A18">
            <w:pPr>
              <w:pStyle w:val="TableParagraph"/>
              <w:numPr>
                <w:ilvl w:val="0"/>
                <w:numId w:val="39"/>
              </w:numPr>
              <w:tabs>
                <w:tab w:val="left" w:pos="826"/>
              </w:tabs>
              <w:spacing w:before="2" w:line="240" w:lineRule="auto"/>
              <w:ind w:left="826" w:hanging="358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restante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formulário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planejamento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preenchido.</w:t>
            </w:r>
          </w:p>
          <w:p w14:paraId="77678A08" w14:textId="77777777" w:rsidR="007F3A18" w:rsidRDefault="007F3A18" w:rsidP="007F3A18">
            <w:pPr>
              <w:pStyle w:val="TableParagraph"/>
              <w:numPr>
                <w:ilvl w:val="0"/>
                <w:numId w:val="39"/>
              </w:numPr>
              <w:tabs>
                <w:tab w:val="left" w:pos="826"/>
              </w:tabs>
              <w:spacing w:before="14" w:line="227" w:lineRule="exact"/>
              <w:ind w:left="826" w:hanging="358"/>
              <w:rPr>
                <w:sz w:val="20"/>
              </w:rPr>
            </w:pPr>
            <w:r>
              <w:rPr>
                <w:sz w:val="20"/>
              </w:rPr>
              <w:t>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dados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salvos.</w:t>
            </w:r>
          </w:p>
        </w:tc>
      </w:tr>
      <w:tr w:rsidR="007F3A18" w14:paraId="74684280" w14:textId="77777777" w:rsidTr="007F3A18">
        <w:trPr>
          <w:trHeight w:val="304"/>
        </w:trPr>
        <w:tc>
          <w:tcPr>
            <w:tcW w:w="1853" w:type="dxa"/>
          </w:tcPr>
          <w:p w14:paraId="330CD881" w14:textId="77777777" w:rsidR="007F3A18" w:rsidRDefault="007F3A18" w:rsidP="007F3A18">
            <w:pPr>
              <w:pStyle w:val="TableParagraph"/>
              <w:spacing w:before="11" w:line="240" w:lineRule="auto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Pós-condição</w:t>
            </w:r>
          </w:p>
        </w:tc>
        <w:tc>
          <w:tcPr>
            <w:tcW w:w="6645" w:type="dxa"/>
          </w:tcPr>
          <w:p w14:paraId="0EDAA13C" w14:textId="77777777" w:rsidR="007F3A18" w:rsidRDefault="007F3A18" w:rsidP="007F3A18">
            <w:pPr>
              <w:pStyle w:val="TableParagraph"/>
              <w:spacing w:before="11" w:line="240" w:lineRule="auto"/>
              <w:rPr>
                <w:sz w:val="20"/>
              </w:rPr>
            </w:pPr>
            <w:r>
              <w:rPr>
                <w:sz w:val="20"/>
              </w:rPr>
              <w:t>Inicia-se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“Esquematizar”</w:t>
            </w:r>
          </w:p>
        </w:tc>
      </w:tr>
      <w:tr w:rsidR="007F3A18" w14:paraId="3938C48D" w14:textId="77777777" w:rsidTr="007F3A18">
        <w:trPr>
          <w:trHeight w:val="1161"/>
        </w:trPr>
        <w:tc>
          <w:tcPr>
            <w:tcW w:w="1853" w:type="dxa"/>
          </w:tcPr>
          <w:p w14:paraId="5ECC222F" w14:textId="77777777" w:rsidR="007F3A18" w:rsidRDefault="007F3A18" w:rsidP="007F3A18">
            <w:pPr>
              <w:pStyle w:val="TableParagraph"/>
              <w:spacing w:before="11" w:line="240" w:lineRule="auto"/>
              <w:ind w:right="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Cenário Alternativo</w:t>
            </w:r>
          </w:p>
        </w:tc>
        <w:tc>
          <w:tcPr>
            <w:tcW w:w="6645" w:type="dxa"/>
          </w:tcPr>
          <w:p w14:paraId="58483E50" w14:textId="77777777" w:rsidR="007F3A18" w:rsidRDefault="007F3A18" w:rsidP="007F3A18">
            <w:pPr>
              <w:pStyle w:val="TableParagraph"/>
              <w:spacing w:before="11" w:line="240" w:lineRule="auto"/>
              <w:ind w:right="2874"/>
              <w:rPr>
                <w:sz w:val="20"/>
              </w:rPr>
            </w:pPr>
            <w:r>
              <w:rPr>
                <w:sz w:val="20"/>
              </w:rPr>
              <w:t>a*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subitamente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encerrado. a*1 – Dados são perdidos.</w:t>
            </w:r>
          </w:p>
          <w:p w14:paraId="668B69B6" w14:textId="77777777" w:rsidR="007F3A18" w:rsidRDefault="007F3A18" w:rsidP="007F3A1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Há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branco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formulário.</w:t>
            </w:r>
          </w:p>
          <w:p w14:paraId="0D63657A" w14:textId="77777777" w:rsidR="007F3A18" w:rsidRDefault="007F3A18" w:rsidP="007F3A18">
            <w:pPr>
              <w:pStyle w:val="TableParagraph"/>
              <w:spacing w:line="230" w:lineRule="atLeast"/>
              <w:rPr>
                <w:sz w:val="20"/>
              </w:rPr>
            </w:pPr>
            <w:r>
              <w:rPr>
                <w:sz w:val="20"/>
              </w:rPr>
              <w:t>3b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Caixa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alerta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preencher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em </w:t>
            </w:r>
            <w:r>
              <w:rPr>
                <w:spacing w:val="-2"/>
                <w:sz w:val="20"/>
              </w:rPr>
              <w:t>Branco.</w:t>
            </w:r>
          </w:p>
        </w:tc>
      </w:tr>
      <w:tr w:rsidR="007F3A18" w14:paraId="4CEB4BDC" w14:textId="77777777" w:rsidTr="007F3A18">
        <w:trPr>
          <w:trHeight w:val="251"/>
        </w:trPr>
        <w:tc>
          <w:tcPr>
            <w:tcW w:w="1853" w:type="dxa"/>
          </w:tcPr>
          <w:p w14:paraId="51D916C9" w14:textId="77777777" w:rsidR="007F3A18" w:rsidRDefault="007F3A18" w:rsidP="007F3A18">
            <w:pPr>
              <w:pStyle w:val="TableParagraph"/>
              <w:spacing w:before="11" w:line="22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Inclusão</w:t>
            </w:r>
          </w:p>
        </w:tc>
        <w:tc>
          <w:tcPr>
            <w:tcW w:w="6645" w:type="dxa"/>
          </w:tcPr>
          <w:p w14:paraId="104BF464" w14:textId="77777777" w:rsidR="007F3A18" w:rsidRDefault="007F3A18" w:rsidP="007F3A18">
            <w:pPr>
              <w:pStyle w:val="TableParagraph"/>
              <w:spacing w:before="11" w:line="220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  <w:tr w:rsidR="007F3A18" w14:paraId="0D6F9935" w14:textId="77777777" w:rsidTr="007F3A18">
        <w:trPr>
          <w:trHeight w:val="253"/>
        </w:trPr>
        <w:tc>
          <w:tcPr>
            <w:tcW w:w="1853" w:type="dxa"/>
          </w:tcPr>
          <w:p w14:paraId="79CA2537" w14:textId="77777777" w:rsidR="007F3A18" w:rsidRDefault="007F3A18" w:rsidP="007F3A18">
            <w:pPr>
              <w:pStyle w:val="TableParagraph"/>
              <w:spacing w:before="11" w:line="223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Extensão</w:t>
            </w:r>
          </w:p>
        </w:tc>
        <w:tc>
          <w:tcPr>
            <w:tcW w:w="6645" w:type="dxa"/>
          </w:tcPr>
          <w:p w14:paraId="5B029734" w14:textId="77777777" w:rsidR="007F3A18" w:rsidRDefault="007F3A18" w:rsidP="007F3A18">
            <w:pPr>
              <w:pStyle w:val="TableParagraph"/>
              <w:spacing w:before="11" w:line="223" w:lineRule="exact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há.</w:t>
            </w:r>
          </w:p>
        </w:tc>
      </w:tr>
    </w:tbl>
    <w:p w14:paraId="0D554EA3" w14:textId="77777777" w:rsidR="007F3A18" w:rsidRDefault="007F3A18" w:rsidP="007F3A18">
      <w:pPr>
        <w:ind w:firstLine="0"/>
        <w:rPr>
          <w:szCs w:val="24"/>
        </w:rPr>
      </w:pPr>
    </w:p>
    <w:p w14:paraId="1CB68887" w14:textId="77777777" w:rsidR="0086167A" w:rsidRDefault="007F3A18" w:rsidP="007F3A18">
      <w:pPr>
        <w:ind w:firstLine="0"/>
        <w:rPr>
          <w:b/>
          <w:bCs/>
          <w:color w:val="FF0000"/>
        </w:rPr>
      </w:pPr>
      <w:r>
        <w:rPr>
          <w:szCs w:val="24"/>
        </w:rPr>
        <w:t>3.7 Diagrama de Classes</w:t>
      </w:r>
    </w:p>
    <w:p w14:paraId="21A05732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 diagrama de classes mapeia todas as estruturas do sistema ao especificar as classes, os atributos e os métodos de forma detalhada. Sendo elaborado no modelo UML (</w:t>
      </w:r>
      <w:proofErr w:type="spellStart"/>
      <w:r w:rsidRPr="006C74FE">
        <w:rPr>
          <w:szCs w:val="24"/>
        </w:rPr>
        <w:t>Unified</w:t>
      </w:r>
      <w:proofErr w:type="spellEnd"/>
      <w:r w:rsidRPr="006C74FE">
        <w:rPr>
          <w:szCs w:val="24"/>
        </w:rPr>
        <w:t xml:space="preserve"> </w:t>
      </w:r>
      <w:proofErr w:type="spellStart"/>
      <w:r w:rsidRPr="006C74FE">
        <w:rPr>
          <w:szCs w:val="24"/>
        </w:rPr>
        <w:t>Modeling</w:t>
      </w:r>
      <w:proofErr w:type="spellEnd"/>
      <w:r w:rsidRPr="006C74FE">
        <w:rPr>
          <w:szCs w:val="24"/>
        </w:rPr>
        <w:t xml:space="preserve"> </w:t>
      </w:r>
      <w:proofErr w:type="spellStart"/>
      <w:r w:rsidRPr="006C74FE">
        <w:rPr>
          <w:szCs w:val="24"/>
        </w:rPr>
        <w:t>Language</w:t>
      </w:r>
      <w:proofErr w:type="spellEnd"/>
      <w:r>
        <w:rPr>
          <w:szCs w:val="24"/>
        </w:rPr>
        <w:t>), ele garante que todos os envolvidos serão capazes de compreender as informações mapeadas.</w:t>
      </w:r>
    </w:p>
    <w:p w14:paraId="1F3DDCD4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 projeto consiste em quatro classes, sendo a classe “pedido” o ponto principal do sistema, com os atributos para o armazenamento dos pedidos e seus métodos correspondentes. Esta classe possui uma relação de agregação com a classe “Login”, responsável garantir a criptografia do sistema e proporcionar o acesso às devidas funções, a depender do nível do usuário que fez login.</w:t>
      </w:r>
    </w:p>
    <w:p w14:paraId="234D6551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As duas classes restantes, denominadas de “Imagem” e “Produção” respectivamente, possuem uma relação de composição com a classe “Pedido” em que a primeira e objetivamente usada para upload de arquivos, enquanto a segunda define prazos, etapas e máquinas a serem utilizadas no processo de produção.</w:t>
      </w:r>
    </w:p>
    <w:p w14:paraId="6B34A605" w14:textId="77777777" w:rsidR="0086167A" w:rsidRDefault="007F3A18">
      <w:pPr>
        <w:ind w:firstLine="709"/>
        <w:rPr>
          <w:szCs w:val="24"/>
        </w:rPr>
      </w:pPr>
      <w:r w:rsidRPr="002935AF">
        <w:rPr>
          <w:noProof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03B00921" wp14:editId="135AD7F6">
            <wp:simplePos x="0" y="0"/>
            <wp:positionH relativeFrom="page">
              <wp:posOffset>1080135</wp:posOffset>
            </wp:positionH>
            <wp:positionV relativeFrom="paragraph">
              <wp:posOffset>262255</wp:posOffset>
            </wp:positionV>
            <wp:extent cx="5959475" cy="3394075"/>
            <wp:effectExtent l="0" t="0" r="3175" b="0"/>
            <wp:wrapTopAndBottom/>
            <wp:docPr id="12207777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7761" name="Imagem 1" descr="Diagram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0" t="3652" r="2610" b="4047"/>
                    <a:stretch/>
                  </pic:blipFill>
                  <pic:spPr bwMode="auto">
                    <a:xfrm>
                      <a:off x="0" y="0"/>
                      <a:ext cx="5959475" cy="33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20699" w14:textId="77777777" w:rsidR="007F3A18" w:rsidRDefault="007F3A18">
      <w:pPr>
        <w:ind w:firstLine="0"/>
        <w:rPr>
          <w:szCs w:val="24"/>
        </w:rPr>
      </w:pPr>
    </w:p>
    <w:p w14:paraId="5D54144A" w14:textId="77777777" w:rsidR="0086167A" w:rsidRDefault="00B766E3" w:rsidP="007F3A18">
      <w:pPr>
        <w:ind w:firstLine="0"/>
        <w:rPr>
          <w:b/>
          <w:bCs/>
          <w:szCs w:val="24"/>
        </w:rPr>
      </w:pPr>
      <w:r>
        <w:rPr>
          <w:szCs w:val="24"/>
        </w:rPr>
        <w:t>3.8 Diagrama de Atividades</w:t>
      </w:r>
    </w:p>
    <w:p w14:paraId="7D9B4C9F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Diagramas de atividade representam o fluxo de processos em torno de ações, tomada de decisão e relatórios. Mapeiam a relação de requisitos funcionais e não funcionais proporcionando uma visão geral à equipe das atividades. Também está sob as regras do UML, permitindo interpretação de todos que necessitarem se inteirar dos processos do sistema.</w:t>
      </w:r>
    </w:p>
    <w:p w14:paraId="49D765A0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Os diagramas de atividades são desenvolvidos em torno dos pontos de tomada de decisão do BPMN. O diagrama abaixo mapeia o principal fluxo do sistema, iniciando-se com o login e separando as duas rotas a depender do nível do usuário logado. Observa-se o fluxo de filtrar, consultar e manipular pedidos para o usuário comum, tendo o administrador a função extra de cadastrar pedidos.</w:t>
      </w:r>
    </w:p>
    <w:p w14:paraId="67627A52" w14:textId="77777777" w:rsidR="007F3A18" w:rsidRDefault="007F3A18" w:rsidP="007F3A18">
      <w:pPr>
        <w:ind w:firstLine="0"/>
        <w:rPr>
          <w:b/>
          <w:bCs/>
          <w:color w:val="FF0000"/>
        </w:rPr>
      </w:pPr>
      <w:r w:rsidRPr="002D6655">
        <w:rPr>
          <w:noProof/>
          <w:szCs w:val="24"/>
          <w:lang w:eastAsia="pt-BR"/>
        </w:rPr>
        <w:lastRenderedPageBreak/>
        <w:drawing>
          <wp:inline distT="0" distB="0" distL="0" distR="0" wp14:anchorId="1F1BA8D9" wp14:editId="07E3C16C">
            <wp:extent cx="5759450" cy="2649855"/>
            <wp:effectExtent l="0" t="0" r="0" b="0"/>
            <wp:docPr id="109209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540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9BC4" w14:textId="77777777" w:rsidR="0086167A" w:rsidRDefault="007F3A18">
      <w:pPr>
        <w:ind w:firstLine="709"/>
        <w:rPr>
          <w:szCs w:val="24"/>
        </w:rPr>
      </w:pPr>
      <w:r>
        <w:rPr>
          <w:szCs w:val="24"/>
        </w:rPr>
        <w:t>O segundo diagrama representa a sequência de funções de manipulação de status do pedido (pausado, iniciado e finalizado).</w:t>
      </w:r>
    </w:p>
    <w:p w14:paraId="1A939156" w14:textId="77777777" w:rsidR="007F3A18" w:rsidRDefault="007F3A18" w:rsidP="007F3A18">
      <w:pPr>
        <w:ind w:firstLine="0"/>
        <w:rPr>
          <w:szCs w:val="24"/>
        </w:rPr>
      </w:pPr>
      <w:r w:rsidRPr="00753CC4">
        <w:rPr>
          <w:b/>
          <w:bCs/>
          <w:noProof/>
          <w:szCs w:val="24"/>
          <w:lang w:eastAsia="pt-BR"/>
        </w:rPr>
        <w:drawing>
          <wp:inline distT="0" distB="0" distL="0" distR="0" wp14:anchorId="639465D7" wp14:editId="4F13CEB6">
            <wp:extent cx="5337175" cy="1163455"/>
            <wp:effectExtent l="0" t="0" r="0" b="0"/>
            <wp:docPr id="6804205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0591" name="Imagem 1" descr="Diagrama&#10;&#10;Descrição gerada automaticamente"/>
                    <pic:cNvPicPr/>
                  </pic:nvPicPr>
                  <pic:blipFill rotWithShape="1">
                    <a:blip r:embed="rId16"/>
                    <a:srcRect l="7328" t="11739"/>
                    <a:stretch/>
                  </pic:blipFill>
                  <pic:spPr bwMode="auto">
                    <a:xfrm>
                      <a:off x="0" y="0"/>
                      <a:ext cx="5337419" cy="116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4FA2" w14:textId="77777777" w:rsidR="007F3A18" w:rsidRPr="00753CC4" w:rsidRDefault="007F3A18" w:rsidP="007F3A18">
      <w:pPr>
        <w:ind w:firstLine="709"/>
        <w:rPr>
          <w:szCs w:val="24"/>
        </w:rPr>
      </w:pPr>
      <w:r>
        <w:rPr>
          <w:szCs w:val="24"/>
        </w:rPr>
        <w:t>O terceiro diagrama mapeia a validação do projeto com o cliente e o processo de planejamento que inclui a definição de máquinas, prazo e etapas.</w:t>
      </w:r>
    </w:p>
    <w:p w14:paraId="406AC6F4" w14:textId="77777777" w:rsidR="007F3A18" w:rsidRDefault="007F3A18" w:rsidP="007F3A18">
      <w:pPr>
        <w:ind w:firstLine="0"/>
        <w:rPr>
          <w:szCs w:val="24"/>
        </w:rPr>
      </w:pPr>
      <w:r w:rsidRPr="00753CC4">
        <w:rPr>
          <w:b/>
          <w:bCs/>
          <w:noProof/>
          <w:szCs w:val="24"/>
          <w:lang w:eastAsia="pt-BR"/>
        </w:rPr>
        <w:drawing>
          <wp:inline distT="0" distB="0" distL="0" distR="0" wp14:anchorId="45EDF249" wp14:editId="5474B003">
            <wp:extent cx="5534025" cy="1597506"/>
            <wp:effectExtent l="0" t="0" r="0" b="3175"/>
            <wp:docPr id="11411272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7297" name="Imagem 1" descr="Diagrama&#10;&#10;Descrição gerada automaticamente"/>
                    <pic:cNvPicPr/>
                  </pic:nvPicPr>
                  <pic:blipFill rotWithShape="1">
                    <a:blip r:embed="rId17"/>
                    <a:srcRect l="3908" t="5806"/>
                    <a:stretch/>
                  </pic:blipFill>
                  <pic:spPr bwMode="auto">
                    <a:xfrm>
                      <a:off x="0" y="0"/>
                      <a:ext cx="5534367" cy="15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F54F5" w14:textId="77777777" w:rsidR="007F3A18" w:rsidRDefault="007F3A18" w:rsidP="007F3A18">
      <w:pPr>
        <w:ind w:firstLine="0"/>
        <w:rPr>
          <w:szCs w:val="24"/>
        </w:rPr>
      </w:pPr>
    </w:p>
    <w:p w14:paraId="734B1E6E" w14:textId="77777777" w:rsidR="0086167A" w:rsidRDefault="00B766E3" w:rsidP="007F3A18">
      <w:pPr>
        <w:ind w:firstLine="0"/>
        <w:rPr>
          <w:b/>
          <w:bCs/>
          <w:color w:val="FF0000"/>
        </w:rPr>
      </w:pPr>
      <w:r>
        <w:rPr>
          <w:szCs w:val="24"/>
        </w:rPr>
        <w:t>3.9 Diagrama de Estados</w:t>
      </w:r>
    </w:p>
    <w:p w14:paraId="23DB6397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t>O diagrama de máquina de estado descreve o estado do objeto durante determinado momento. É um fluxograma desenvolvido para ser facilmente interpretado por qualquer um e fornecer um mapeamento das transições, condições e estado final de um objeto.</w:t>
      </w:r>
    </w:p>
    <w:p w14:paraId="328854A0" w14:textId="77777777" w:rsidR="007F3A18" w:rsidRDefault="007F3A18" w:rsidP="007F3A18">
      <w:pPr>
        <w:ind w:firstLine="709"/>
        <w:rPr>
          <w:szCs w:val="24"/>
        </w:rPr>
      </w:pPr>
      <w:r>
        <w:rPr>
          <w:szCs w:val="24"/>
        </w:rPr>
        <w:lastRenderedPageBreak/>
        <w:t>A partir das classes do diagrama de classes, podemos inferir o estado do objeto pedido como “Pausado”, “Iniciado” ou “finalizado”. Abaixo, os três diagramas de máquina de estado.</w:t>
      </w:r>
    </w:p>
    <w:p w14:paraId="33233D84" w14:textId="77777777" w:rsidR="0086167A" w:rsidRDefault="007F3A18" w:rsidP="007F3A18">
      <w:pPr>
        <w:ind w:firstLine="0"/>
        <w:rPr>
          <w:szCs w:val="24"/>
        </w:rPr>
      </w:pPr>
      <w:r w:rsidRPr="0064397A">
        <w:rPr>
          <w:noProof/>
          <w:szCs w:val="24"/>
          <w:lang w:eastAsia="pt-BR"/>
        </w:rPr>
        <w:drawing>
          <wp:inline distT="0" distB="0" distL="0" distR="0" wp14:anchorId="1B914699" wp14:editId="2F4E1773">
            <wp:extent cx="5471795" cy="3212528"/>
            <wp:effectExtent l="0" t="0" r="0" b="6985"/>
            <wp:docPr id="18356085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08517" name=""/>
                    <pic:cNvPicPr/>
                  </pic:nvPicPr>
                  <pic:blipFill rotWithShape="1">
                    <a:blip r:embed="rId18"/>
                    <a:srcRect t="3792" r="4985"/>
                    <a:stretch/>
                  </pic:blipFill>
                  <pic:spPr bwMode="auto">
                    <a:xfrm>
                      <a:off x="0" y="0"/>
                      <a:ext cx="5472333" cy="321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BBE0D" w14:textId="77777777" w:rsidR="007F3A18" w:rsidRDefault="007F3A18" w:rsidP="007F3A18">
      <w:pPr>
        <w:ind w:firstLine="0"/>
        <w:rPr>
          <w:szCs w:val="24"/>
        </w:rPr>
      </w:pPr>
    </w:p>
    <w:p w14:paraId="79B6F566" w14:textId="77777777" w:rsidR="007F3A18" w:rsidRDefault="007F3A18" w:rsidP="007F3A18">
      <w:pPr>
        <w:ind w:firstLine="0"/>
        <w:rPr>
          <w:szCs w:val="24"/>
        </w:rPr>
      </w:pPr>
      <w:r w:rsidRPr="0064397A">
        <w:rPr>
          <w:b/>
          <w:bCs/>
          <w:noProof/>
          <w:szCs w:val="24"/>
          <w:lang w:eastAsia="pt-BR"/>
        </w:rPr>
        <w:drawing>
          <wp:inline distT="0" distB="0" distL="0" distR="0" wp14:anchorId="61E675A3" wp14:editId="613BC667">
            <wp:extent cx="5759450" cy="2671445"/>
            <wp:effectExtent l="0" t="0" r="0" b="0"/>
            <wp:docPr id="6980880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8807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53D8" w14:textId="77777777" w:rsidR="007F3A18" w:rsidRDefault="007F3A18" w:rsidP="007F3A18">
      <w:pPr>
        <w:ind w:firstLine="0"/>
        <w:rPr>
          <w:szCs w:val="24"/>
        </w:rPr>
      </w:pPr>
      <w:r w:rsidRPr="0064397A">
        <w:rPr>
          <w:b/>
          <w:bCs/>
          <w:noProof/>
          <w:szCs w:val="24"/>
          <w:lang w:eastAsia="pt-BR"/>
        </w:rPr>
        <w:lastRenderedPageBreak/>
        <w:drawing>
          <wp:inline distT="0" distB="0" distL="0" distR="0" wp14:anchorId="4D37559A" wp14:editId="5EDBDC45">
            <wp:extent cx="4311872" cy="5048509"/>
            <wp:effectExtent l="0" t="0" r="0" b="0"/>
            <wp:docPr id="14997559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5590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872C" w14:textId="77777777" w:rsidR="007F3A18" w:rsidRPr="007F3A18" w:rsidRDefault="007F3A18" w:rsidP="007F3A18">
      <w:pPr>
        <w:ind w:firstLine="0"/>
        <w:rPr>
          <w:szCs w:val="24"/>
        </w:rPr>
      </w:pPr>
      <w:r>
        <w:rPr>
          <w:szCs w:val="24"/>
        </w:rPr>
        <w:t>3.10 Diagrama de Sequência</w:t>
      </w:r>
    </w:p>
    <w:p w14:paraId="559066A5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>Também utilizando-se da linguagem UML, o diagrama de sequência foca na comunicação entre os processos; mais especificamente, foca na troca de mensagens entre eles, mas também representa a sequência dos processos, juntamente com as linhas de vida que representam a existência do objeto. Segue abaixo os três diagramas de sequência desenvolvidos.</w:t>
      </w:r>
    </w:p>
    <w:p w14:paraId="1FBEA29B" w14:textId="77777777" w:rsidR="0086167A" w:rsidRDefault="007A5830" w:rsidP="007A5830">
      <w:pPr>
        <w:tabs>
          <w:tab w:val="left" w:pos="977"/>
        </w:tabs>
        <w:ind w:firstLine="0"/>
        <w:rPr>
          <w:szCs w:val="24"/>
        </w:rPr>
      </w:pPr>
      <w:r w:rsidRPr="00C84B85">
        <w:rPr>
          <w:noProof/>
          <w:szCs w:val="24"/>
          <w:lang w:eastAsia="pt-BR"/>
        </w:rPr>
        <w:lastRenderedPageBreak/>
        <w:drawing>
          <wp:inline distT="0" distB="0" distL="0" distR="0" wp14:anchorId="339E2F6A" wp14:editId="568DC202">
            <wp:extent cx="5759450" cy="2421255"/>
            <wp:effectExtent l="0" t="0" r="0" b="0"/>
            <wp:docPr id="4691169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6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E5E7" w14:textId="77777777" w:rsidR="007A5830" w:rsidRDefault="007A5830" w:rsidP="007A5830">
      <w:pPr>
        <w:tabs>
          <w:tab w:val="left" w:pos="977"/>
        </w:tabs>
        <w:ind w:firstLine="0"/>
        <w:rPr>
          <w:szCs w:val="24"/>
        </w:rPr>
      </w:pPr>
      <w:r w:rsidRPr="001A498B">
        <w:rPr>
          <w:b/>
          <w:bCs/>
          <w:noProof/>
          <w:szCs w:val="24"/>
          <w:lang w:eastAsia="pt-BR"/>
        </w:rPr>
        <w:drawing>
          <wp:inline distT="0" distB="0" distL="0" distR="0" wp14:anchorId="1758B207" wp14:editId="40B26E37">
            <wp:extent cx="5759450" cy="3006090"/>
            <wp:effectExtent l="0" t="0" r="0" b="3810"/>
            <wp:docPr id="1992306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06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7B3" w14:textId="77777777" w:rsidR="007A5830" w:rsidRDefault="007A5830" w:rsidP="007A5830">
      <w:pPr>
        <w:tabs>
          <w:tab w:val="left" w:pos="977"/>
        </w:tabs>
        <w:ind w:firstLine="0"/>
        <w:rPr>
          <w:szCs w:val="24"/>
        </w:rPr>
      </w:pPr>
      <w:r w:rsidRPr="001A498B">
        <w:rPr>
          <w:b/>
          <w:bCs/>
          <w:noProof/>
          <w:szCs w:val="24"/>
          <w:lang w:eastAsia="pt-BR"/>
        </w:rPr>
        <w:drawing>
          <wp:inline distT="0" distB="0" distL="0" distR="0" wp14:anchorId="183B0C40" wp14:editId="2C51A5AE">
            <wp:extent cx="5759450" cy="2407285"/>
            <wp:effectExtent l="0" t="0" r="0" b="0"/>
            <wp:docPr id="17933962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96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16BD" w14:textId="77777777" w:rsidR="0086167A" w:rsidRDefault="00B766E3" w:rsidP="007A5830">
      <w:pPr>
        <w:ind w:firstLine="0"/>
        <w:rPr>
          <w:b/>
          <w:bCs/>
          <w:color w:val="FF0000"/>
        </w:rPr>
      </w:pPr>
      <w:r>
        <w:rPr>
          <w:szCs w:val="24"/>
        </w:rPr>
        <w:t>3.11 Matriz de Rastreabilidade</w:t>
      </w:r>
    </w:p>
    <w:p w14:paraId="63F71C09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 xml:space="preserve">A matriz de rastreabilidade é de suma importância no que se diz relacionar os requisitos com as regras de negócio, bem como os requisitos com os casos de uso. </w:t>
      </w:r>
      <w:r>
        <w:rPr>
          <w:szCs w:val="24"/>
        </w:rPr>
        <w:lastRenderedPageBreak/>
        <w:t>Ela ajuda a entender os relacionamentos existentes no projeto de software. Abaixo, as duas matrizes de rastreabilidade.</w:t>
      </w:r>
    </w:p>
    <w:p w14:paraId="19FB7B22" w14:textId="77777777" w:rsidR="0086167A" w:rsidRDefault="007A5830">
      <w:pPr>
        <w:ind w:firstLine="0"/>
        <w:rPr>
          <w:szCs w:val="24"/>
        </w:rPr>
      </w:pPr>
      <w:r w:rsidRPr="00251F0C">
        <w:rPr>
          <w:noProof/>
          <w:szCs w:val="24"/>
          <w:lang w:eastAsia="pt-BR"/>
        </w:rPr>
        <w:drawing>
          <wp:inline distT="0" distB="0" distL="0" distR="0" wp14:anchorId="534DC10D" wp14:editId="68F3FC71">
            <wp:extent cx="5143764" cy="2013053"/>
            <wp:effectExtent l="0" t="0" r="0" b="6350"/>
            <wp:docPr id="129552867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8673" name="Imagem 1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9679" w14:textId="77777777" w:rsidR="007A5830" w:rsidRDefault="007A5830">
      <w:pPr>
        <w:ind w:firstLine="0"/>
        <w:rPr>
          <w:szCs w:val="24"/>
        </w:rPr>
      </w:pPr>
      <w:r w:rsidRPr="00251F0C">
        <w:rPr>
          <w:noProof/>
          <w:szCs w:val="24"/>
          <w:lang w:eastAsia="pt-BR"/>
        </w:rPr>
        <w:drawing>
          <wp:inline distT="0" distB="0" distL="0" distR="0" wp14:anchorId="73286A64" wp14:editId="70867B61">
            <wp:extent cx="5760085" cy="1478023"/>
            <wp:effectExtent l="0" t="0" r="0" b="8255"/>
            <wp:docPr id="4546921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2199" name="Imagem 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98F7" w14:textId="77777777" w:rsidR="0086167A" w:rsidRDefault="00B766E3">
      <w:pPr>
        <w:ind w:firstLine="0"/>
        <w:rPr>
          <w:szCs w:val="24"/>
        </w:rPr>
      </w:pPr>
      <w:r>
        <w:rPr>
          <w:szCs w:val="24"/>
        </w:rPr>
        <w:t xml:space="preserve">3.12 Diagrama Entidade-Relacionamento </w:t>
      </w:r>
      <w:r>
        <w:rPr>
          <w:b/>
          <w:bCs/>
          <w:color w:val="FF0000"/>
          <w:szCs w:val="24"/>
        </w:rPr>
        <w:t>(a critério do orientador).</w:t>
      </w:r>
    </w:p>
    <w:p w14:paraId="3FF522FB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b/>
          <w:bCs/>
          <w:color w:val="FF0000"/>
          <w:szCs w:val="24"/>
        </w:rPr>
        <w:t>Comentar o que é um DER (citando FONTES)</w:t>
      </w:r>
    </w:p>
    <w:p w14:paraId="3A4BDCB6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b/>
          <w:bCs/>
          <w:color w:val="FF0000"/>
          <w:szCs w:val="24"/>
        </w:rPr>
        <w:t>Descrever qual é a importância do DER (citando FONTES)</w:t>
      </w:r>
    </w:p>
    <w:p w14:paraId="0B5F10AE" w14:textId="77777777" w:rsidR="0086167A" w:rsidRDefault="00B766E3">
      <w:pPr>
        <w:ind w:left="709" w:firstLine="0"/>
        <w:rPr>
          <w:b/>
          <w:bCs/>
          <w:color w:val="FF0000"/>
          <w:szCs w:val="24"/>
        </w:rPr>
      </w:pPr>
      <w:r>
        <w:rPr>
          <w:b/>
          <w:bCs/>
          <w:color w:val="FF0000"/>
          <w:szCs w:val="24"/>
        </w:rPr>
        <w:t>Apresentar o DER</w:t>
      </w:r>
    </w:p>
    <w:p w14:paraId="590F9F87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b/>
          <w:bCs/>
          <w:color w:val="FF0000"/>
          <w:szCs w:val="24"/>
          <w:shd w:val="clear" w:color="auto" w:fill="FFFF00"/>
        </w:rPr>
        <w:t xml:space="preserve">Quadros, Tabelas, </w:t>
      </w:r>
      <w:proofErr w:type="gramStart"/>
      <w:r>
        <w:rPr>
          <w:b/>
          <w:bCs/>
          <w:color w:val="FF0000"/>
          <w:szCs w:val="24"/>
          <w:shd w:val="clear" w:color="auto" w:fill="FFFF00"/>
        </w:rPr>
        <w:t>Figuras, etc.</w:t>
      </w:r>
      <w:proofErr w:type="gramEnd"/>
      <w:r>
        <w:rPr>
          <w:b/>
          <w:bCs/>
          <w:color w:val="FF0000"/>
          <w:szCs w:val="24"/>
          <w:shd w:val="clear" w:color="auto" w:fill="FFFF00"/>
        </w:rPr>
        <w:t xml:space="preserve"> têm que ser citados no texto, antes de suas apresentações</w:t>
      </w:r>
    </w:p>
    <w:p w14:paraId="4767E059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b/>
          <w:bCs/>
          <w:color w:val="FF0000"/>
          <w:szCs w:val="24"/>
        </w:rPr>
        <w:t>Usar modelo estudado nas aulas de Engenharia de Software</w:t>
      </w:r>
    </w:p>
    <w:p w14:paraId="77169C28" w14:textId="77777777" w:rsidR="0086167A" w:rsidRDefault="0086167A">
      <w:pPr>
        <w:ind w:firstLine="709"/>
        <w:rPr>
          <w:szCs w:val="24"/>
        </w:rPr>
      </w:pPr>
    </w:p>
    <w:p w14:paraId="3971A4F7" w14:textId="77777777" w:rsidR="0086167A" w:rsidRDefault="00B766E3" w:rsidP="007A5830">
      <w:pPr>
        <w:ind w:firstLine="0"/>
        <w:rPr>
          <w:szCs w:val="24"/>
        </w:rPr>
      </w:pPr>
      <w:r>
        <w:rPr>
          <w:b/>
          <w:bCs/>
          <w:szCs w:val="24"/>
        </w:rPr>
        <w:t>4 Ferramentas e Métodos</w:t>
      </w:r>
    </w:p>
    <w:p w14:paraId="57D26A13" w14:textId="77777777" w:rsidR="007A5830" w:rsidRPr="002B7ABA" w:rsidRDefault="007A5830" w:rsidP="007A5830">
      <w:pPr>
        <w:ind w:firstLine="709"/>
        <w:rPr>
          <w:szCs w:val="24"/>
        </w:rPr>
      </w:pPr>
      <w:r w:rsidRPr="002B7ABA">
        <w:rPr>
          <w:szCs w:val="24"/>
        </w:rPr>
        <w:t>As ferramentas escolhidas para o projeto foram selecionadas com base em sua eficiência, escalabilidade e suporte à comunidade. Além disso, essas ferramentas têm documentação abrangente, tutoriais e recursos disponíveis na comunidade de desenvolvedores, o que torna mais fácil para os desenvolvedores aprenderem e implementarem as soluções. A escolha dessas ferramentas também foi influenciada pela preferência pessoal da equipe de desenvolvimento e experiência prévia no uso delas. As licenças das ferramentas são de código aberto, o que significa que são gratuitas e podem ser usadas para fins comerciais e pessoais. Os sites oficiais para cada uma das ferramentas são:</w:t>
      </w:r>
    </w:p>
    <w:p w14:paraId="3E3C4CA5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lastRenderedPageBreak/>
        <w:t xml:space="preserve">SWOT = Microsoft Word - </w:t>
      </w:r>
      <w:hyperlink r:id="rId26" w:history="1">
        <w:r>
          <w:rPr>
            <w:rStyle w:val="Hyperlink"/>
          </w:rPr>
          <w:t>Microsoft Word ‒ Software de processamento de texto | Microsoft 365</w:t>
        </w:r>
      </w:hyperlink>
    </w:p>
    <w:p w14:paraId="2A552571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 xml:space="preserve">5W2H = Microsoft Word - </w:t>
      </w:r>
      <w:hyperlink r:id="rId27" w:history="1">
        <w:r>
          <w:rPr>
            <w:rStyle w:val="Hyperlink"/>
          </w:rPr>
          <w:t>Microsoft Word ‒ Software de processamento de texto | Microsoft 365</w:t>
        </w:r>
      </w:hyperlink>
    </w:p>
    <w:p w14:paraId="1F8A2F2D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 xml:space="preserve">BPMN = </w:t>
      </w:r>
      <w:proofErr w:type="spellStart"/>
      <w:r>
        <w:rPr>
          <w:szCs w:val="24"/>
        </w:rPr>
        <w:t>Bizagi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Modeler</w:t>
      </w:r>
      <w:proofErr w:type="spellEnd"/>
      <w:r>
        <w:rPr>
          <w:szCs w:val="24"/>
        </w:rPr>
        <w:t xml:space="preserve"> - </w:t>
      </w:r>
      <w:hyperlink r:id="rId28" w:history="1">
        <w:r>
          <w:rPr>
            <w:rStyle w:val="Hyperlink"/>
          </w:rPr>
          <w:t xml:space="preserve">Software gratuito de mapeamento e modelagem de processos de negócio – </w:t>
        </w:r>
        <w:proofErr w:type="spellStart"/>
        <w:r>
          <w:rPr>
            <w:rStyle w:val="Hyperlink"/>
          </w:rPr>
          <w:t>Bizagi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Modeler</w:t>
        </w:r>
        <w:proofErr w:type="spellEnd"/>
      </w:hyperlink>
    </w:p>
    <w:p w14:paraId="1340A3FF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 xml:space="preserve">DOCUMENTAÇÃO = Microsoft Word - </w:t>
      </w:r>
      <w:hyperlink r:id="rId29" w:history="1">
        <w:r>
          <w:rPr>
            <w:rStyle w:val="Hyperlink"/>
          </w:rPr>
          <w:t>Microsoft Word ‒ Software de processamento de texto | Microsoft 365</w:t>
        </w:r>
      </w:hyperlink>
    </w:p>
    <w:p w14:paraId="31E02E87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 xml:space="preserve">DIAGRAMAS = </w:t>
      </w:r>
      <w:proofErr w:type="spellStart"/>
      <w:r>
        <w:rPr>
          <w:szCs w:val="24"/>
        </w:rPr>
        <w:t>Lucidchart</w:t>
      </w:r>
      <w:proofErr w:type="spellEnd"/>
      <w:r>
        <w:rPr>
          <w:szCs w:val="24"/>
        </w:rPr>
        <w:t xml:space="preserve"> - </w:t>
      </w:r>
      <w:hyperlink r:id="rId30" w:history="1">
        <w:proofErr w:type="spellStart"/>
        <w:r>
          <w:rPr>
            <w:rStyle w:val="Hyperlink"/>
          </w:rPr>
          <w:t>Intelligent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Diagramming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Lucidchart</w:t>
        </w:r>
        <w:proofErr w:type="spellEnd"/>
      </w:hyperlink>
    </w:p>
    <w:p w14:paraId="0065B010" w14:textId="77777777" w:rsidR="007A5830" w:rsidRPr="009C62F9" w:rsidRDefault="007A5830" w:rsidP="007A5830">
      <w:pPr>
        <w:ind w:firstLine="709"/>
        <w:rPr>
          <w:szCs w:val="24"/>
        </w:rPr>
      </w:pPr>
      <w:r w:rsidRPr="009C62F9">
        <w:rPr>
          <w:szCs w:val="24"/>
        </w:rPr>
        <w:t xml:space="preserve">TELAS = </w:t>
      </w:r>
      <w:proofErr w:type="spellStart"/>
      <w:r w:rsidRPr="009C62F9">
        <w:rPr>
          <w:szCs w:val="24"/>
        </w:rPr>
        <w:t>Figma</w:t>
      </w:r>
      <w:proofErr w:type="spellEnd"/>
      <w:r w:rsidRPr="009C62F9">
        <w:rPr>
          <w:szCs w:val="24"/>
        </w:rPr>
        <w:t xml:space="preserve"> - </w:t>
      </w:r>
      <w:hyperlink r:id="rId31" w:history="1">
        <w:proofErr w:type="spellStart"/>
        <w:r w:rsidRPr="009C62F9">
          <w:rPr>
            <w:rStyle w:val="Hyperlink"/>
          </w:rPr>
          <w:t>Figma</w:t>
        </w:r>
        <w:proofErr w:type="spellEnd"/>
        <w:r w:rsidRPr="009C62F9">
          <w:rPr>
            <w:rStyle w:val="Hyperlink"/>
          </w:rPr>
          <w:t xml:space="preserve">: The </w:t>
        </w:r>
        <w:proofErr w:type="spellStart"/>
        <w:r w:rsidRPr="009C62F9">
          <w:rPr>
            <w:rStyle w:val="Hyperlink"/>
          </w:rPr>
          <w:t>Collaborative</w:t>
        </w:r>
        <w:proofErr w:type="spellEnd"/>
        <w:r w:rsidRPr="009C62F9">
          <w:rPr>
            <w:rStyle w:val="Hyperlink"/>
          </w:rPr>
          <w:t xml:space="preserve"> Interface Design Tool</w:t>
        </w:r>
      </w:hyperlink>
    </w:p>
    <w:p w14:paraId="58200012" w14:textId="77777777" w:rsidR="007A5830" w:rsidRPr="00A7019D" w:rsidRDefault="007A5830" w:rsidP="007A5830">
      <w:pPr>
        <w:ind w:firstLine="0"/>
        <w:rPr>
          <w:b/>
          <w:bCs/>
          <w:szCs w:val="24"/>
        </w:rPr>
      </w:pPr>
      <w:r w:rsidRPr="00A7019D">
        <w:rPr>
          <w:b/>
          <w:bCs/>
          <w:szCs w:val="24"/>
        </w:rPr>
        <w:t>4.2 Métodos</w:t>
      </w:r>
      <w:r w:rsidRPr="00A7019D">
        <w:rPr>
          <w:b/>
          <w:bCs/>
        </w:rPr>
        <w:t xml:space="preserve"> o</w:t>
      </w:r>
      <w:r w:rsidRPr="00A7019D">
        <w:rPr>
          <w:b/>
          <w:bCs/>
          <w:szCs w:val="24"/>
        </w:rPr>
        <w:t>u Desenvolvimento</w:t>
      </w:r>
    </w:p>
    <w:p w14:paraId="5EAF9D76" w14:textId="77777777" w:rsidR="007A5830" w:rsidRDefault="007A5830" w:rsidP="007A5830">
      <w:pPr>
        <w:ind w:firstLine="709"/>
        <w:rPr>
          <w:szCs w:val="24"/>
        </w:rPr>
      </w:pPr>
      <w:r>
        <w:rPr>
          <w:szCs w:val="24"/>
        </w:rPr>
        <w:t>O projeto foi desenvolvido ao longo do semestre utilizando-se da lista de artefatos e etapas descritas no EAP, de acordo com a ordem e a hierarquia de desenvolvimento exigidas. Primeiramente, a escolha do cliente, a elaboração das perguntas, a coleta de dados; e então, a análise desses dados por meio das matrizes SWOT e 5W2H que guiaram a elaboração e o plano de ação. O decorrer do projeto se seguiu da mesma forma, com o desenvolvimento dos diagramas.</w:t>
      </w:r>
    </w:p>
    <w:p w14:paraId="1238A7D0" w14:textId="77777777" w:rsidR="0086167A" w:rsidRDefault="0086167A">
      <w:pPr>
        <w:ind w:firstLine="709"/>
        <w:rPr>
          <w:szCs w:val="24"/>
        </w:rPr>
      </w:pPr>
    </w:p>
    <w:p w14:paraId="228A9847" w14:textId="77777777" w:rsidR="007A5830" w:rsidRDefault="00B766E3" w:rsidP="007A5830">
      <w:pPr>
        <w:ind w:firstLine="709"/>
        <w:rPr>
          <w:bCs/>
          <w:szCs w:val="24"/>
        </w:rPr>
      </w:pPr>
      <w:r>
        <w:rPr>
          <w:b/>
          <w:bCs/>
          <w:szCs w:val="24"/>
        </w:rPr>
        <w:t>5 Desenvolvimento</w:t>
      </w:r>
      <w:r>
        <w:rPr>
          <w:szCs w:val="24"/>
        </w:rPr>
        <w:t xml:space="preserve"> </w:t>
      </w:r>
      <w:r w:rsidRPr="00EF27F2">
        <w:rPr>
          <w:b/>
          <w:bCs/>
          <w:szCs w:val="24"/>
          <w:shd w:val="clear" w:color="auto" w:fill="FFFF00"/>
        </w:rPr>
        <w:t>(</w:t>
      </w:r>
      <w:r w:rsidR="007A5830">
        <w:rPr>
          <w:bCs/>
          <w:szCs w:val="24"/>
        </w:rPr>
        <w:t>Foram desenvolvidas nove telas nesta fase do projeto. Abaixo elas estão apresentadas, juntamente as suas respectivas funcionalidades.</w:t>
      </w:r>
    </w:p>
    <w:p w14:paraId="3A009ABC" w14:textId="77777777" w:rsidR="007A5830" w:rsidRDefault="007A5830" w:rsidP="007A5830">
      <w:pPr>
        <w:ind w:firstLine="0"/>
        <w:rPr>
          <w:bCs/>
          <w:szCs w:val="24"/>
        </w:rPr>
      </w:pPr>
      <w:r w:rsidRPr="00837BE6">
        <w:rPr>
          <w:bCs/>
          <w:noProof/>
          <w:szCs w:val="24"/>
          <w:lang w:eastAsia="pt-BR"/>
        </w:rPr>
        <w:drawing>
          <wp:inline distT="0" distB="0" distL="0" distR="0" wp14:anchorId="72383E95" wp14:editId="72C5CE31">
            <wp:extent cx="4663440" cy="3338961"/>
            <wp:effectExtent l="0" t="0" r="3810" b="0"/>
            <wp:docPr id="1274665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652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724" cy="33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E7F4" w14:textId="77777777" w:rsidR="007A5830" w:rsidRDefault="007A5830" w:rsidP="007A5830">
      <w:pPr>
        <w:ind w:firstLine="0"/>
        <w:rPr>
          <w:bCs/>
          <w:szCs w:val="24"/>
        </w:rPr>
      </w:pPr>
      <w:r>
        <w:rPr>
          <w:bCs/>
          <w:szCs w:val="24"/>
        </w:rPr>
        <w:lastRenderedPageBreak/>
        <w:tab/>
        <w:t>Tela de login: Dois campos de entrada de dados que serão validados e redirecionarão o usuário ao sistema, juntamente ao botão de login.</w:t>
      </w:r>
    </w:p>
    <w:p w14:paraId="6F9B4452" w14:textId="77777777" w:rsidR="007A5830" w:rsidRDefault="007A5830" w:rsidP="007A5830">
      <w:pPr>
        <w:ind w:firstLine="0"/>
        <w:rPr>
          <w:bCs/>
          <w:szCs w:val="24"/>
        </w:rPr>
      </w:pPr>
    </w:p>
    <w:p w14:paraId="3298DEF9" w14:textId="77777777" w:rsidR="007A5830" w:rsidRPr="00837BE6" w:rsidRDefault="007A5830" w:rsidP="007A5830">
      <w:pPr>
        <w:ind w:firstLine="0"/>
        <w:rPr>
          <w:bCs/>
          <w:szCs w:val="24"/>
        </w:rPr>
      </w:pPr>
      <w:r w:rsidRPr="00837BE6">
        <w:rPr>
          <w:bCs/>
          <w:noProof/>
          <w:szCs w:val="24"/>
          <w:lang w:eastAsia="pt-BR"/>
        </w:rPr>
        <w:drawing>
          <wp:inline distT="0" distB="0" distL="0" distR="0" wp14:anchorId="29841594" wp14:editId="4B3C9845">
            <wp:extent cx="5493434" cy="3895674"/>
            <wp:effectExtent l="0" t="0" r="0" b="0"/>
            <wp:docPr id="8000798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79865" name="Imagem 1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7779" cy="38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C090" w14:textId="77777777" w:rsidR="007A5830" w:rsidRDefault="007A5830" w:rsidP="007A5830">
      <w:pPr>
        <w:ind w:firstLine="0"/>
        <w:jc w:val="left"/>
        <w:rPr>
          <w:bCs/>
          <w:szCs w:val="24"/>
        </w:rPr>
      </w:pPr>
      <w:r>
        <w:rPr>
          <w:b/>
          <w:szCs w:val="24"/>
        </w:rPr>
        <w:tab/>
      </w:r>
      <w:r>
        <w:rPr>
          <w:bCs/>
          <w:szCs w:val="24"/>
        </w:rPr>
        <w:t>Tela de Filtro de Pedidos: Ela contém o campo de seleção de status do pedido, a entrada do nome do cliente, a seleção do tipo de mobília, a entrada do prazo e a seleção do tipo de material. Ao lado, o botão que inicia a busca e o botão de voltar.</w:t>
      </w:r>
    </w:p>
    <w:p w14:paraId="241E2071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32CF5782" w14:textId="77777777" w:rsidR="007A5830" w:rsidRPr="00837BE6" w:rsidRDefault="007A5830" w:rsidP="007A5830">
      <w:pPr>
        <w:ind w:firstLine="0"/>
        <w:jc w:val="left"/>
        <w:rPr>
          <w:bCs/>
          <w:szCs w:val="24"/>
        </w:rPr>
      </w:pPr>
      <w:r w:rsidRPr="00190798">
        <w:rPr>
          <w:bCs/>
          <w:noProof/>
          <w:szCs w:val="24"/>
          <w:lang w:eastAsia="pt-BR"/>
        </w:rPr>
        <w:lastRenderedPageBreak/>
        <w:drawing>
          <wp:inline distT="0" distB="0" distL="0" distR="0" wp14:anchorId="6EAA702C" wp14:editId="1B9E3169">
            <wp:extent cx="4459459" cy="3174721"/>
            <wp:effectExtent l="0" t="0" r="0" b="6985"/>
            <wp:docPr id="130823189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3189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1104" cy="31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E281" w14:textId="77777777" w:rsidR="007A5830" w:rsidRDefault="007A5830" w:rsidP="007A5830">
      <w:pPr>
        <w:ind w:firstLine="0"/>
        <w:jc w:val="left"/>
        <w:rPr>
          <w:bCs/>
          <w:szCs w:val="24"/>
        </w:rPr>
      </w:pPr>
      <w:r>
        <w:rPr>
          <w:bCs/>
          <w:szCs w:val="24"/>
        </w:rPr>
        <w:tab/>
        <w:t>Tela de opções: A tela dá opções de escolha para o usuário ser redirecionado para a função que precisa. No canto inferior direito, o botão de voltar.</w:t>
      </w:r>
    </w:p>
    <w:p w14:paraId="216A4542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04EFB904" w14:textId="77777777" w:rsidR="007A5830" w:rsidRPr="00190798" w:rsidRDefault="007A5830" w:rsidP="007A5830">
      <w:pPr>
        <w:ind w:firstLine="0"/>
        <w:jc w:val="left"/>
        <w:rPr>
          <w:bCs/>
          <w:szCs w:val="24"/>
        </w:rPr>
      </w:pPr>
      <w:r w:rsidRPr="00190798">
        <w:rPr>
          <w:bCs/>
          <w:noProof/>
          <w:szCs w:val="24"/>
          <w:lang w:eastAsia="pt-BR"/>
        </w:rPr>
        <w:drawing>
          <wp:inline distT="0" distB="0" distL="0" distR="0" wp14:anchorId="1EDA5280" wp14:editId="389BCBAC">
            <wp:extent cx="5402841" cy="3847514"/>
            <wp:effectExtent l="0" t="0" r="7620" b="635"/>
            <wp:docPr id="7098924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2493" name="Imagem 1" descr="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3769" cy="387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7F3A" w14:textId="77777777" w:rsidR="007A5830" w:rsidRDefault="007A5830" w:rsidP="007A5830">
      <w:pPr>
        <w:ind w:firstLine="709"/>
        <w:jc w:val="left"/>
        <w:rPr>
          <w:bCs/>
          <w:szCs w:val="24"/>
        </w:rPr>
      </w:pPr>
      <w:r>
        <w:rPr>
          <w:bCs/>
          <w:szCs w:val="24"/>
        </w:rPr>
        <w:t xml:space="preserve">Tela de Cadastro de pedidos: A tela apresenta o campo de input de imagem, os campos de texto de nome, contato, tipo do produto, dimensões, observações e o </w:t>
      </w:r>
      <w:r>
        <w:rPr>
          <w:bCs/>
          <w:szCs w:val="24"/>
        </w:rPr>
        <w:lastRenderedPageBreak/>
        <w:t>campo de seleção do tipo de material. Ao lado, o botão de gravar o pedido e abaixo, o botão de voltar.</w:t>
      </w:r>
    </w:p>
    <w:p w14:paraId="4AB2DDCA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4AF362D4" w14:textId="77777777" w:rsidR="007A5830" w:rsidRDefault="007A5830" w:rsidP="007A5830">
      <w:pPr>
        <w:ind w:firstLine="0"/>
        <w:jc w:val="left"/>
        <w:rPr>
          <w:bCs/>
          <w:szCs w:val="24"/>
        </w:rPr>
      </w:pPr>
      <w:r w:rsidRPr="00190798">
        <w:rPr>
          <w:bCs/>
          <w:noProof/>
          <w:szCs w:val="24"/>
          <w:lang w:eastAsia="pt-BR"/>
        </w:rPr>
        <w:drawing>
          <wp:inline distT="0" distB="0" distL="0" distR="0" wp14:anchorId="4BE150C9" wp14:editId="1DE51DEA">
            <wp:extent cx="5759450" cy="4093210"/>
            <wp:effectExtent l="0" t="0" r="0" b="2540"/>
            <wp:docPr id="14645198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19873" name="Imagem 1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2DB0" w14:textId="77777777" w:rsidR="007A5830" w:rsidRDefault="007A5830" w:rsidP="007A5830">
      <w:pPr>
        <w:ind w:firstLine="0"/>
        <w:jc w:val="left"/>
        <w:rPr>
          <w:bCs/>
          <w:szCs w:val="24"/>
        </w:rPr>
      </w:pPr>
      <w:r>
        <w:rPr>
          <w:bCs/>
          <w:szCs w:val="24"/>
        </w:rPr>
        <w:tab/>
        <w:t>Tela de Manipulação De Pedidos: Após o filtro de pedidos e a seleção de um deles, o usuário é direcionado para essa tela, onde escolhe se desejar modificar, ler ou excluir o pedido. No canto inferior direito, o botão de voltar.</w:t>
      </w:r>
    </w:p>
    <w:p w14:paraId="3E9CAE80" w14:textId="77777777" w:rsidR="007A5830" w:rsidRDefault="007A5830" w:rsidP="007A5830">
      <w:pPr>
        <w:ind w:firstLine="0"/>
        <w:jc w:val="left"/>
        <w:rPr>
          <w:bCs/>
          <w:szCs w:val="24"/>
        </w:rPr>
      </w:pPr>
      <w:r w:rsidRPr="002C3AC4">
        <w:rPr>
          <w:bCs/>
          <w:noProof/>
          <w:szCs w:val="24"/>
          <w:lang w:eastAsia="pt-BR"/>
        </w:rPr>
        <w:lastRenderedPageBreak/>
        <w:drawing>
          <wp:inline distT="0" distB="0" distL="0" distR="0" wp14:anchorId="79B96D40" wp14:editId="59A128E2">
            <wp:extent cx="4790050" cy="3415880"/>
            <wp:effectExtent l="0" t="0" r="0" b="0"/>
            <wp:docPr id="3653489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48930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0490" cy="34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3E31" w14:textId="77777777" w:rsidR="007A5830" w:rsidRDefault="007A5830" w:rsidP="007A5830">
      <w:pPr>
        <w:ind w:firstLine="709"/>
        <w:rPr>
          <w:bCs/>
          <w:szCs w:val="24"/>
        </w:rPr>
      </w:pPr>
      <w:r>
        <w:rPr>
          <w:bCs/>
          <w:szCs w:val="24"/>
        </w:rPr>
        <w:t xml:space="preserve">Tela de confirmação de exclusão: Com o objetivo de diminuir danos, o usuário </w:t>
      </w:r>
      <w:proofErr w:type="spellStart"/>
      <w:r>
        <w:rPr>
          <w:bCs/>
          <w:szCs w:val="24"/>
        </w:rPr>
        <w:t>é</w:t>
      </w:r>
      <w:proofErr w:type="spellEnd"/>
      <w:r>
        <w:rPr>
          <w:bCs/>
          <w:szCs w:val="24"/>
        </w:rPr>
        <w:t xml:space="preserve"> redirecionado para esta tela ao selecionar excluir pedido, onde confirmará se deseja realmente excluir.</w:t>
      </w:r>
    </w:p>
    <w:p w14:paraId="5E61A189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627EE666" w14:textId="77777777" w:rsidR="007A5830" w:rsidRDefault="007A5830" w:rsidP="007A5830">
      <w:pPr>
        <w:ind w:firstLine="0"/>
        <w:jc w:val="left"/>
        <w:rPr>
          <w:bCs/>
          <w:szCs w:val="24"/>
        </w:rPr>
      </w:pPr>
      <w:r w:rsidRPr="002C3AC4">
        <w:rPr>
          <w:bCs/>
          <w:noProof/>
          <w:szCs w:val="24"/>
          <w:lang w:eastAsia="pt-BR"/>
        </w:rPr>
        <w:drawing>
          <wp:inline distT="0" distB="0" distL="0" distR="0" wp14:anchorId="16AA5107" wp14:editId="1EF334BD">
            <wp:extent cx="4705643" cy="3370216"/>
            <wp:effectExtent l="0" t="0" r="0" b="1905"/>
            <wp:docPr id="106912698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26986" name="Imagem 1" descr="Interface gráfica do usuári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7751" cy="33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CAE5" w14:textId="77777777" w:rsidR="007A5830" w:rsidRDefault="007A5830" w:rsidP="007A5830">
      <w:pPr>
        <w:ind w:firstLine="0"/>
        <w:rPr>
          <w:bCs/>
          <w:szCs w:val="24"/>
        </w:rPr>
      </w:pPr>
      <w:r>
        <w:rPr>
          <w:bCs/>
          <w:szCs w:val="24"/>
        </w:rPr>
        <w:tab/>
        <w:t>Tela de planejamento: Tela onde os dados da produção serão armazenados. Ela apresenta os campos de texto para pedido, prazo, máquinas e etapas, bem como o botão de confirmar e o de voltar.</w:t>
      </w:r>
    </w:p>
    <w:p w14:paraId="44C985FD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022609BD" w14:textId="77777777" w:rsidR="007A5830" w:rsidRDefault="007A5830" w:rsidP="007A5830">
      <w:pPr>
        <w:ind w:firstLine="0"/>
        <w:jc w:val="left"/>
        <w:rPr>
          <w:bCs/>
          <w:szCs w:val="24"/>
        </w:rPr>
      </w:pPr>
      <w:r w:rsidRPr="00EF54B9">
        <w:rPr>
          <w:bCs/>
          <w:noProof/>
          <w:szCs w:val="24"/>
          <w:lang w:eastAsia="pt-BR"/>
        </w:rPr>
        <w:drawing>
          <wp:inline distT="0" distB="0" distL="0" distR="0" wp14:anchorId="733AFD2A" wp14:editId="390F318A">
            <wp:extent cx="4804117" cy="3428561"/>
            <wp:effectExtent l="0" t="0" r="0" b="635"/>
            <wp:docPr id="9765877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877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8686" cy="3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4E70" w14:textId="77777777" w:rsidR="007A5830" w:rsidRDefault="007A5830" w:rsidP="007A5830">
      <w:pPr>
        <w:ind w:firstLine="0"/>
        <w:rPr>
          <w:bCs/>
          <w:szCs w:val="24"/>
        </w:rPr>
      </w:pPr>
      <w:r>
        <w:rPr>
          <w:bCs/>
          <w:szCs w:val="24"/>
        </w:rPr>
        <w:tab/>
        <w:t>Tela de Manipulação de Status Pedido: Os três botões apresentados alteram o status do pedido quando a opção for selecionada; o botão de seta cumpre a função de voltar.</w:t>
      </w:r>
    </w:p>
    <w:p w14:paraId="0BDDC9B4" w14:textId="77777777" w:rsidR="007A5830" w:rsidRDefault="007A5830" w:rsidP="007A5830">
      <w:pPr>
        <w:ind w:firstLine="0"/>
        <w:jc w:val="left"/>
        <w:rPr>
          <w:bCs/>
          <w:szCs w:val="24"/>
        </w:rPr>
      </w:pPr>
    </w:p>
    <w:p w14:paraId="568FAC89" w14:textId="77777777" w:rsidR="007A5830" w:rsidRPr="00190798" w:rsidRDefault="007A5830" w:rsidP="007A5830">
      <w:pPr>
        <w:ind w:firstLine="0"/>
        <w:jc w:val="left"/>
        <w:rPr>
          <w:bCs/>
          <w:szCs w:val="24"/>
        </w:rPr>
      </w:pPr>
      <w:r w:rsidRPr="00EF54B9">
        <w:rPr>
          <w:bCs/>
          <w:noProof/>
          <w:szCs w:val="24"/>
          <w:lang w:eastAsia="pt-BR"/>
        </w:rPr>
        <w:drawing>
          <wp:inline distT="0" distB="0" distL="0" distR="0" wp14:anchorId="16EC4996" wp14:editId="01CFB9CA">
            <wp:extent cx="5212080" cy="3693853"/>
            <wp:effectExtent l="0" t="0" r="7620" b="1905"/>
            <wp:docPr id="42029530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95306" name="Imagem 1" descr="Interface gráfica do usuári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5260" cy="36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084" w14:textId="77777777" w:rsidR="007A5830" w:rsidRDefault="007A5830" w:rsidP="007A5830">
      <w:pPr>
        <w:ind w:firstLine="709"/>
        <w:rPr>
          <w:bCs/>
          <w:szCs w:val="24"/>
        </w:rPr>
      </w:pPr>
      <w:r>
        <w:rPr>
          <w:bCs/>
          <w:szCs w:val="24"/>
        </w:rPr>
        <w:lastRenderedPageBreak/>
        <w:t>Tela de Visualização de Pedido: Tela onde o pedido selecionado é apresentado com suas respectivas informações.</w:t>
      </w:r>
    </w:p>
    <w:p w14:paraId="4A49EEB7" w14:textId="77777777" w:rsidR="0086167A" w:rsidRDefault="0086167A" w:rsidP="007A5830">
      <w:pPr>
        <w:ind w:firstLine="0"/>
        <w:rPr>
          <w:b/>
          <w:bCs/>
          <w:szCs w:val="24"/>
        </w:rPr>
      </w:pPr>
    </w:p>
    <w:p w14:paraId="1157B880" w14:textId="77777777" w:rsidR="0086167A" w:rsidRDefault="007A5830" w:rsidP="007A5830">
      <w:pPr>
        <w:ind w:firstLine="0"/>
        <w:rPr>
          <w:b/>
          <w:bCs/>
          <w:color w:val="FF0000"/>
        </w:rPr>
      </w:pPr>
      <w:r>
        <w:rPr>
          <w:b/>
          <w:bCs/>
          <w:szCs w:val="24"/>
        </w:rPr>
        <w:t>6 Resultados e Discussão</w:t>
      </w:r>
    </w:p>
    <w:p w14:paraId="6D4DCE0E" w14:textId="77777777" w:rsidR="007A5830" w:rsidRDefault="007A5830" w:rsidP="007A5830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FORMULÁRIO DE ANÁLISE DE PORTABILIDADE</w:t>
      </w:r>
    </w:p>
    <w:p w14:paraId="5CE6DAD5" w14:textId="77777777" w:rsidR="007A5830" w:rsidRDefault="007A5830" w:rsidP="007A5830">
      <w:pPr>
        <w:jc w:val="center"/>
        <w:rPr>
          <w:rFonts w:cs="Arial"/>
          <w:b/>
          <w:bCs/>
          <w:szCs w:val="24"/>
        </w:rPr>
      </w:pPr>
    </w:p>
    <w:p w14:paraId="1F65FF03" w14:textId="77777777" w:rsidR="007A5830" w:rsidRPr="00F27EA5" w:rsidRDefault="007A5830" w:rsidP="007A5830">
      <w:pPr>
        <w:rPr>
          <w:rFonts w:cs="Arial"/>
          <w:szCs w:val="24"/>
        </w:rPr>
      </w:pPr>
      <w:r w:rsidRPr="00F27EA5">
        <w:rPr>
          <w:rFonts w:cs="Arial"/>
          <w:szCs w:val="24"/>
        </w:rPr>
        <w:t>Dados da empresa</w:t>
      </w:r>
    </w:p>
    <w:p w14:paraId="26F4E391" w14:textId="77777777" w:rsidR="007A5830" w:rsidRPr="00F27EA5" w:rsidRDefault="007A5830" w:rsidP="007A5830">
      <w:pPr>
        <w:pStyle w:val="PargrafodaLista"/>
        <w:numPr>
          <w:ilvl w:val="0"/>
          <w:numId w:val="46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Nome da empresa (cliente):</w:t>
      </w:r>
      <w:r>
        <w:rPr>
          <w:rFonts w:ascii="Arial" w:hAnsi="Arial" w:cs="Arial"/>
          <w:sz w:val="24"/>
          <w:szCs w:val="24"/>
        </w:rPr>
        <w:t xml:space="preserve"> Madeireira &amp; Cia</w:t>
      </w:r>
    </w:p>
    <w:p w14:paraId="1BCB0479" w14:textId="77777777" w:rsidR="007A5830" w:rsidRPr="00F27EA5" w:rsidRDefault="007A5830" w:rsidP="007A5830">
      <w:pPr>
        <w:pStyle w:val="PargrafodaLista"/>
        <w:numPr>
          <w:ilvl w:val="0"/>
          <w:numId w:val="46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Nome do contato:</w:t>
      </w:r>
      <w:r>
        <w:rPr>
          <w:rFonts w:ascii="Arial" w:hAnsi="Arial" w:cs="Arial"/>
          <w:sz w:val="24"/>
          <w:szCs w:val="24"/>
        </w:rPr>
        <w:t xml:space="preserve"> Henrique </w:t>
      </w:r>
      <w:proofErr w:type="spellStart"/>
      <w:r>
        <w:rPr>
          <w:rFonts w:ascii="Arial" w:hAnsi="Arial" w:cs="Arial"/>
          <w:sz w:val="24"/>
          <w:szCs w:val="24"/>
        </w:rPr>
        <w:t>Balsanufo</w:t>
      </w:r>
      <w:proofErr w:type="spellEnd"/>
      <w:r>
        <w:rPr>
          <w:rFonts w:ascii="Arial" w:hAnsi="Arial" w:cs="Arial"/>
          <w:sz w:val="24"/>
          <w:szCs w:val="24"/>
        </w:rPr>
        <w:t xml:space="preserve"> Marciano Passo</w:t>
      </w:r>
    </w:p>
    <w:p w14:paraId="567764C8" w14:textId="77777777" w:rsidR="007A5830" w:rsidRPr="00F27EA5" w:rsidRDefault="007A5830" w:rsidP="007A5830">
      <w:pPr>
        <w:pStyle w:val="PargrafodaLista"/>
        <w:numPr>
          <w:ilvl w:val="0"/>
          <w:numId w:val="46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Telefone:</w:t>
      </w:r>
      <w:r>
        <w:rPr>
          <w:rFonts w:ascii="Arial" w:hAnsi="Arial" w:cs="Arial"/>
          <w:sz w:val="24"/>
          <w:szCs w:val="24"/>
        </w:rPr>
        <w:t xml:space="preserve"> (16) 98151-4938</w:t>
      </w:r>
    </w:p>
    <w:p w14:paraId="3D6229CB" w14:textId="77777777" w:rsidR="007A5830" w:rsidRPr="00F27EA5" w:rsidRDefault="007A5830" w:rsidP="007A5830">
      <w:pPr>
        <w:rPr>
          <w:rFonts w:cs="Arial"/>
          <w:szCs w:val="24"/>
        </w:rPr>
      </w:pPr>
      <w:r w:rsidRPr="00F27EA5">
        <w:rPr>
          <w:rFonts w:cs="Arial"/>
          <w:szCs w:val="24"/>
        </w:rPr>
        <w:t>Infraestrutura</w:t>
      </w:r>
    </w:p>
    <w:p w14:paraId="79EA221D" w14:textId="77777777" w:rsidR="007A5830" w:rsidRPr="00F27EA5" w:rsidRDefault="007A5830" w:rsidP="007A5830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 xml:space="preserve">Hardware - Redes de Dados </w:t>
      </w:r>
    </w:p>
    <w:p w14:paraId="262BBCC8" w14:textId="77777777" w:rsidR="007A5830" w:rsidRPr="00F27EA5" w:rsidRDefault="007A5830" w:rsidP="007A5830">
      <w:pPr>
        <w:pStyle w:val="PargrafodaLista"/>
        <w:numPr>
          <w:ilvl w:val="1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Pontos de acesso</w:t>
      </w:r>
      <w:r>
        <w:rPr>
          <w:rFonts w:ascii="Arial" w:hAnsi="Arial" w:cs="Arial"/>
          <w:sz w:val="24"/>
          <w:szCs w:val="24"/>
        </w:rPr>
        <w:t>: 1</w:t>
      </w:r>
    </w:p>
    <w:p w14:paraId="76F5FD13" w14:textId="77777777" w:rsidR="007A5830" w:rsidRPr="00F27EA5" w:rsidRDefault="007A5830" w:rsidP="007A5830">
      <w:pPr>
        <w:pStyle w:val="PargrafodaLista"/>
        <w:numPr>
          <w:ilvl w:val="1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Meio de transmissão</w:t>
      </w:r>
      <w:r>
        <w:rPr>
          <w:rFonts w:ascii="Arial" w:hAnsi="Arial" w:cs="Arial"/>
          <w:sz w:val="24"/>
          <w:szCs w:val="24"/>
        </w:rPr>
        <w:t>: Cabeada</w:t>
      </w:r>
    </w:p>
    <w:p w14:paraId="55FAB97D" w14:textId="77777777" w:rsidR="007A5830" w:rsidRPr="00F27EA5" w:rsidRDefault="007A5830" w:rsidP="007A5830">
      <w:pPr>
        <w:pStyle w:val="PargrafodaLista"/>
        <w:numPr>
          <w:ilvl w:val="1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Velocidade</w:t>
      </w:r>
      <w:r>
        <w:rPr>
          <w:rFonts w:ascii="Arial" w:hAnsi="Arial" w:cs="Arial"/>
          <w:sz w:val="24"/>
          <w:szCs w:val="24"/>
        </w:rPr>
        <w:t>: 5Mb</w:t>
      </w:r>
    </w:p>
    <w:p w14:paraId="0EAAC65B" w14:textId="77777777" w:rsidR="007A5830" w:rsidRPr="00F27EA5" w:rsidRDefault="007A5830" w:rsidP="007A5830">
      <w:pPr>
        <w:pStyle w:val="PargrafodaLista"/>
        <w:numPr>
          <w:ilvl w:val="1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Equipamento (hubs, switches)</w:t>
      </w:r>
      <w:r>
        <w:rPr>
          <w:rFonts w:ascii="Arial" w:hAnsi="Arial" w:cs="Arial"/>
          <w:sz w:val="24"/>
          <w:szCs w:val="24"/>
        </w:rPr>
        <w:t>: 1</w:t>
      </w:r>
    </w:p>
    <w:p w14:paraId="488851A6" w14:textId="77777777" w:rsidR="007A5830" w:rsidRPr="00F27EA5" w:rsidRDefault="007A5830" w:rsidP="007A5830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Hardware - Redes elétrica</w:t>
      </w:r>
    </w:p>
    <w:p w14:paraId="30B116D0" w14:textId="77777777" w:rsidR="007A5830" w:rsidRPr="00F27EA5" w:rsidRDefault="007A5830" w:rsidP="007A5830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Estabilizadores</w:t>
      </w:r>
      <w:r>
        <w:rPr>
          <w:rFonts w:ascii="Arial" w:hAnsi="Arial" w:cs="Arial"/>
          <w:sz w:val="24"/>
          <w:szCs w:val="24"/>
        </w:rPr>
        <w:t>: 1</w:t>
      </w:r>
    </w:p>
    <w:p w14:paraId="14C4E44F" w14:textId="77777777" w:rsidR="007A5830" w:rsidRPr="00F27EA5" w:rsidRDefault="007A5830" w:rsidP="007A5830">
      <w:pPr>
        <w:pStyle w:val="PargrafodaLista"/>
        <w:numPr>
          <w:ilvl w:val="0"/>
          <w:numId w:val="41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Nobreaks</w:t>
      </w:r>
      <w:r>
        <w:rPr>
          <w:rFonts w:ascii="Arial" w:hAnsi="Arial" w:cs="Arial"/>
          <w:sz w:val="24"/>
          <w:szCs w:val="24"/>
        </w:rPr>
        <w:t>: 1</w:t>
      </w:r>
    </w:p>
    <w:p w14:paraId="60776DC2" w14:textId="77777777" w:rsidR="007A5830" w:rsidRPr="00546DE1" w:rsidRDefault="007A5830" w:rsidP="007A5830">
      <w:pPr>
        <w:pStyle w:val="PargrafodaLista"/>
        <w:numPr>
          <w:ilvl w:val="0"/>
          <w:numId w:val="40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 xml:space="preserve">Hardware – Computadores Pessoais </w:t>
      </w:r>
    </w:p>
    <w:p w14:paraId="60BA9B1E" w14:textId="77777777" w:rsidR="007A5830" w:rsidRPr="00546DE1" w:rsidRDefault="007A5830" w:rsidP="007A5830">
      <w:pPr>
        <w:pStyle w:val="PargrafodaLista"/>
        <w:numPr>
          <w:ilvl w:val="0"/>
          <w:numId w:val="4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546DE1">
        <w:rPr>
          <w:rFonts w:ascii="Arial" w:hAnsi="Arial" w:cs="Arial"/>
          <w:sz w:val="24"/>
          <w:szCs w:val="24"/>
        </w:rPr>
        <w:t>Arquitetura, processador, memória, HD: Windows 10, Intel Core i3 11ª Geração, 4GB RAM DDR 4, 128GB SSD</w:t>
      </w:r>
    </w:p>
    <w:p w14:paraId="71DDC076" w14:textId="77777777" w:rsidR="007A5830" w:rsidRPr="00F27EA5" w:rsidRDefault="007A5830" w:rsidP="007A5830">
      <w:pPr>
        <w:pStyle w:val="PargrafodaLista"/>
        <w:numPr>
          <w:ilvl w:val="0"/>
          <w:numId w:val="42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Servidores</w:t>
      </w:r>
      <w:r>
        <w:rPr>
          <w:rFonts w:ascii="Arial" w:hAnsi="Arial" w:cs="Arial"/>
          <w:sz w:val="24"/>
          <w:szCs w:val="24"/>
        </w:rPr>
        <w:t>: Sem servidores</w:t>
      </w:r>
    </w:p>
    <w:p w14:paraId="632D64A7" w14:textId="77777777" w:rsidR="007A5830" w:rsidRPr="00F27EA5" w:rsidRDefault="007A5830" w:rsidP="007A5830">
      <w:pPr>
        <w:pStyle w:val="PargrafodaLista"/>
        <w:numPr>
          <w:ilvl w:val="0"/>
          <w:numId w:val="4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Hardware – Periféricos</w:t>
      </w:r>
    </w:p>
    <w:p w14:paraId="5F7B4930" w14:textId="77777777" w:rsidR="007A5830" w:rsidRPr="00F27EA5" w:rsidRDefault="007A5830" w:rsidP="007A5830">
      <w:pPr>
        <w:pStyle w:val="PargrafodaLista"/>
        <w:numPr>
          <w:ilvl w:val="0"/>
          <w:numId w:val="44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Impressora</w:t>
      </w:r>
      <w:r>
        <w:rPr>
          <w:rFonts w:ascii="Arial" w:hAnsi="Arial" w:cs="Arial"/>
          <w:sz w:val="24"/>
          <w:szCs w:val="24"/>
        </w:rPr>
        <w:t>: 1</w:t>
      </w:r>
    </w:p>
    <w:p w14:paraId="17B38D35" w14:textId="77777777" w:rsidR="007A5830" w:rsidRPr="00F27EA5" w:rsidRDefault="007A5830" w:rsidP="007A5830">
      <w:pPr>
        <w:pStyle w:val="PargrafodaLista"/>
        <w:numPr>
          <w:ilvl w:val="0"/>
          <w:numId w:val="44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Scanner</w:t>
      </w:r>
      <w:r>
        <w:rPr>
          <w:rFonts w:ascii="Arial" w:hAnsi="Arial" w:cs="Arial"/>
          <w:sz w:val="24"/>
          <w:szCs w:val="24"/>
        </w:rPr>
        <w:t>: 0</w:t>
      </w:r>
    </w:p>
    <w:p w14:paraId="5E3CEAC4" w14:textId="77777777" w:rsidR="007A5830" w:rsidRDefault="007A5830" w:rsidP="007A5830">
      <w:pPr>
        <w:pStyle w:val="PargrafodaLista"/>
        <w:numPr>
          <w:ilvl w:val="0"/>
          <w:numId w:val="44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Outros</w:t>
      </w:r>
      <w:r>
        <w:rPr>
          <w:rFonts w:ascii="Arial" w:hAnsi="Arial" w:cs="Arial"/>
          <w:sz w:val="24"/>
          <w:szCs w:val="24"/>
        </w:rPr>
        <w:t>: 0</w:t>
      </w:r>
    </w:p>
    <w:p w14:paraId="62074A1A" w14:textId="77777777" w:rsidR="007A5830" w:rsidRPr="00F27EA5" w:rsidRDefault="007A5830" w:rsidP="007A5830">
      <w:pPr>
        <w:pStyle w:val="PargrafodaLista"/>
        <w:numPr>
          <w:ilvl w:val="0"/>
          <w:numId w:val="4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Licenças</w:t>
      </w:r>
    </w:p>
    <w:p w14:paraId="4CB2ACAC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Software – quantidade e descrição</w:t>
      </w:r>
      <w:r>
        <w:rPr>
          <w:rFonts w:ascii="Arial" w:hAnsi="Arial" w:cs="Arial"/>
          <w:sz w:val="24"/>
          <w:szCs w:val="24"/>
        </w:rPr>
        <w:t>: 0</w:t>
      </w:r>
    </w:p>
    <w:p w14:paraId="7D972B88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Sistemas operacionais</w:t>
      </w:r>
      <w:r>
        <w:rPr>
          <w:rFonts w:ascii="Arial" w:hAnsi="Arial" w:cs="Arial"/>
          <w:sz w:val="24"/>
          <w:szCs w:val="24"/>
        </w:rPr>
        <w:t>: Windows 10</w:t>
      </w:r>
    </w:p>
    <w:p w14:paraId="2B6DF393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Aplicativos (sistemas comerciais)</w:t>
      </w:r>
      <w:r>
        <w:rPr>
          <w:rFonts w:ascii="Arial" w:hAnsi="Arial" w:cs="Arial"/>
          <w:sz w:val="24"/>
          <w:szCs w:val="24"/>
        </w:rPr>
        <w:t>: 0</w:t>
      </w:r>
    </w:p>
    <w:p w14:paraId="342608EC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Antivírus</w:t>
      </w:r>
      <w:r>
        <w:rPr>
          <w:rFonts w:ascii="Arial" w:hAnsi="Arial" w:cs="Arial"/>
          <w:sz w:val="24"/>
          <w:szCs w:val="24"/>
        </w:rPr>
        <w:t>: Windows defender</w:t>
      </w:r>
    </w:p>
    <w:p w14:paraId="32311A41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ERP</w:t>
      </w:r>
      <w:r>
        <w:rPr>
          <w:rFonts w:ascii="Arial" w:hAnsi="Arial" w:cs="Arial"/>
          <w:sz w:val="24"/>
          <w:szCs w:val="24"/>
        </w:rPr>
        <w:t>: 0</w:t>
      </w:r>
    </w:p>
    <w:p w14:paraId="20C90542" w14:textId="77777777" w:rsidR="007A5830" w:rsidRPr="00F27EA5" w:rsidRDefault="007A5830" w:rsidP="007A5830">
      <w:pPr>
        <w:pStyle w:val="PargrafodaLista"/>
        <w:numPr>
          <w:ilvl w:val="0"/>
          <w:numId w:val="45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lastRenderedPageBreak/>
        <w:t>Firewall</w:t>
      </w:r>
      <w:r>
        <w:rPr>
          <w:rFonts w:ascii="Arial" w:hAnsi="Arial" w:cs="Arial"/>
          <w:sz w:val="24"/>
          <w:szCs w:val="24"/>
        </w:rPr>
        <w:t>: Windows defender</w:t>
      </w:r>
    </w:p>
    <w:p w14:paraId="5ADB800E" w14:textId="77777777" w:rsidR="007A5830" w:rsidRPr="00F27EA5" w:rsidRDefault="007A5830" w:rsidP="007A5830">
      <w:pPr>
        <w:rPr>
          <w:rFonts w:cs="Arial"/>
          <w:szCs w:val="24"/>
        </w:rPr>
      </w:pPr>
      <w:r>
        <w:rPr>
          <w:rFonts w:cs="Arial"/>
          <w:szCs w:val="24"/>
        </w:rPr>
        <w:t>Equipe</w:t>
      </w:r>
    </w:p>
    <w:p w14:paraId="31CC7313" w14:textId="77777777" w:rsidR="007A5830" w:rsidRPr="00F27EA5" w:rsidRDefault="007A5830" w:rsidP="007A5830">
      <w:pPr>
        <w:pStyle w:val="PargrafodaLista"/>
        <w:numPr>
          <w:ilvl w:val="0"/>
          <w:numId w:val="4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Quantidade de usuários</w:t>
      </w:r>
      <w:r>
        <w:rPr>
          <w:rFonts w:ascii="Arial" w:hAnsi="Arial" w:cs="Arial"/>
          <w:sz w:val="24"/>
          <w:szCs w:val="24"/>
        </w:rPr>
        <w:t>: 3</w:t>
      </w:r>
    </w:p>
    <w:p w14:paraId="0B677F84" w14:textId="77777777" w:rsidR="007A5830" w:rsidRPr="00F27EA5" w:rsidRDefault="007A5830" w:rsidP="007A5830">
      <w:pPr>
        <w:pStyle w:val="PargrafodaLista"/>
        <w:numPr>
          <w:ilvl w:val="0"/>
          <w:numId w:val="4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Nível de alfabetização digital</w:t>
      </w:r>
      <w:r>
        <w:rPr>
          <w:rFonts w:ascii="Arial" w:hAnsi="Arial" w:cs="Arial"/>
          <w:sz w:val="24"/>
          <w:szCs w:val="24"/>
        </w:rPr>
        <w:t>: Básico</w:t>
      </w:r>
    </w:p>
    <w:p w14:paraId="1C9395BD" w14:textId="77777777" w:rsidR="007A5830" w:rsidRDefault="007A5830" w:rsidP="007A5830">
      <w:pPr>
        <w:pStyle w:val="PargrafodaLista"/>
        <w:numPr>
          <w:ilvl w:val="0"/>
          <w:numId w:val="43"/>
        </w:num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F27EA5">
        <w:rPr>
          <w:rFonts w:ascii="Arial" w:hAnsi="Arial" w:cs="Arial"/>
          <w:sz w:val="24"/>
          <w:szCs w:val="24"/>
        </w:rPr>
        <w:t>Se existe mudança constante de usuário</w:t>
      </w:r>
      <w:r>
        <w:rPr>
          <w:rFonts w:ascii="Arial" w:hAnsi="Arial" w:cs="Arial"/>
          <w:sz w:val="24"/>
          <w:szCs w:val="24"/>
        </w:rPr>
        <w:t>: Não</w:t>
      </w:r>
    </w:p>
    <w:p w14:paraId="64E442A2" w14:textId="77777777" w:rsidR="007A5830" w:rsidRDefault="007A5830" w:rsidP="007A5830">
      <w:pPr>
        <w:spacing w:after="160"/>
        <w:ind w:firstLine="0"/>
        <w:rPr>
          <w:rFonts w:cs="Arial"/>
          <w:szCs w:val="24"/>
        </w:rPr>
      </w:pPr>
    </w:p>
    <w:p w14:paraId="23DD2BED" w14:textId="77777777" w:rsidR="007A5830" w:rsidRPr="008A480A" w:rsidRDefault="007A5830" w:rsidP="007A5830">
      <w:pPr>
        <w:spacing w:after="160"/>
        <w:ind w:left="360" w:firstLine="0"/>
        <w:rPr>
          <w:rFonts w:cs="Arial"/>
          <w:szCs w:val="24"/>
        </w:rPr>
      </w:pPr>
      <w:r>
        <w:rPr>
          <w:rFonts w:cs="Arial"/>
          <w:szCs w:val="24"/>
        </w:rPr>
        <w:t>Tabela do Excel onde foi realizado o cálculo das métricas:</w:t>
      </w:r>
    </w:p>
    <w:tbl>
      <w:tblPr>
        <w:tblW w:w="4580" w:type="dxa"/>
        <w:tblLook w:val="04A0" w:firstRow="1" w:lastRow="0" w:firstColumn="1" w:lastColumn="0" w:noHBand="0" w:noVBand="1"/>
      </w:tblPr>
      <w:tblGrid>
        <w:gridCol w:w="3260"/>
        <w:gridCol w:w="1320"/>
      </w:tblGrid>
      <w:tr w:rsidR="007A5830" w:rsidRPr="008A480A" w14:paraId="2D7551B3" w14:textId="77777777" w:rsidTr="008A1113">
        <w:trPr>
          <w:trHeight w:val="645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AEC3A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en-US"/>
              </w:rPr>
            </w:pPr>
            <w:r w:rsidRPr="008A480A">
              <w:rPr>
                <w:rFonts w:cs="Arial"/>
                <w:b/>
                <w:bCs/>
                <w:color w:val="000000"/>
                <w:sz w:val="20"/>
                <w:lang w:eastAsia="en-US"/>
              </w:rPr>
              <w:t>Nível de Influência do Sistema (0 a 5)</w:t>
            </w:r>
          </w:p>
        </w:tc>
      </w:tr>
      <w:tr w:rsidR="007A5830" w:rsidRPr="008A480A" w14:paraId="001C2D3F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C17C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Comunicação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de dados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8AEF2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6D03AC88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06742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Performance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309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5B7E3D81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ED1C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Volume de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transações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4FDB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47993A94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A598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Eficiência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do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usuário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final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862F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0A459C67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916FB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Processamento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complexo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8582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5D557C6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DDC88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Facilidade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de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implantação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22153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F3785BD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5330E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Múltiplos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locais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457C2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427D73CC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2A2D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Processamento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distribuído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CE8D8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D332347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01DF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Utilização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de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equipamento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A8A2A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4D6662A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D5993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en-US"/>
              </w:rPr>
            </w:pPr>
            <w:r w:rsidRPr="008A480A">
              <w:rPr>
                <w:rFonts w:cs="Arial"/>
                <w:color w:val="000000"/>
                <w:sz w:val="20"/>
                <w:lang w:eastAsia="en-US"/>
              </w:rPr>
              <w:t>Entrada de dados on-line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21CC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1ADA5FBB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6BA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Atualização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on-line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35F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466AF001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7421B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Reutilização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de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código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FCFFD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E75DB19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64110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Facilidade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operacional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CF7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613872F7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34A3E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Facilidade</w:t>
            </w:r>
            <w:proofErr w:type="spellEnd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 xml:space="preserve"> de </w:t>
            </w:r>
            <w:proofErr w:type="spellStart"/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mudanças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DF4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5</w:t>
            </w:r>
          </w:p>
        </w:tc>
      </w:tr>
      <w:tr w:rsidR="007A5830" w:rsidRPr="008A480A" w14:paraId="72E57992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F49F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 </w:t>
            </w:r>
          </w:p>
        </w:tc>
      </w:tr>
      <w:tr w:rsidR="007A5830" w:rsidRPr="008A480A" w14:paraId="54874692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5C50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cs="Arial"/>
                <w:b/>
                <w:bCs/>
                <w:color w:val="000000"/>
                <w:sz w:val="20"/>
                <w:lang w:val="en-US" w:eastAsia="en-US"/>
              </w:rPr>
            </w:pPr>
            <w:r w:rsidRPr="008A480A">
              <w:rPr>
                <w:rFonts w:cs="Arial"/>
                <w:b/>
                <w:bCs/>
                <w:color w:val="000000"/>
                <w:sz w:val="20"/>
                <w:lang w:val="en-US" w:eastAsia="en-US"/>
              </w:rPr>
              <w:t>Total de NI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B80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70</w:t>
            </w:r>
          </w:p>
        </w:tc>
      </w:tr>
      <w:tr w:rsidR="007A5830" w:rsidRPr="008A480A" w14:paraId="72AD8F4A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B3610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  <w:r w:rsidRPr="008A480A">
              <w:rPr>
                <w:rFonts w:cs="Arial"/>
                <w:color w:val="000000"/>
                <w:sz w:val="20"/>
                <w:lang w:val="en-US" w:eastAsia="en-US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5FAA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val="en-US" w:eastAsia="en-US"/>
              </w:rPr>
            </w:pPr>
          </w:p>
        </w:tc>
      </w:tr>
      <w:tr w:rsidR="007A5830" w:rsidRPr="008A480A" w14:paraId="721208D6" w14:textId="77777777" w:rsidTr="008A1113">
        <w:trPr>
          <w:trHeight w:val="60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EF3AF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en-US"/>
              </w:rPr>
            </w:pPr>
            <w:r w:rsidRPr="008A480A">
              <w:rPr>
                <w:rFonts w:cs="Arial"/>
                <w:color w:val="000000"/>
                <w:sz w:val="20"/>
                <w:lang w:eastAsia="en-US"/>
              </w:rPr>
              <w:t>FA = multiplicar o NI pela taxa real =0,65+(0,01*I19)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7465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1,35</w:t>
            </w:r>
          </w:p>
        </w:tc>
      </w:tr>
      <w:tr w:rsidR="007A5830" w:rsidRPr="008A480A" w14:paraId="5D472E37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9F16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ED968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7A5830" w:rsidRPr="008A480A" w14:paraId="028B9661" w14:textId="77777777" w:rsidTr="008A1113">
        <w:trPr>
          <w:trHeight w:val="61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4E01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FP'r</w:t>
            </w:r>
            <w:proofErr w:type="spellEnd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= multiplicar o </w:t>
            </w:r>
            <w:proofErr w:type="spellStart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FP'b</w:t>
            </w:r>
            <w:proofErr w:type="spellEnd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pelo FA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63A69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149</w:t>
            </w:r>
          </w:p>
        </w:tc>
      </w:tr>
      <w:tr w:rsidR="007A5830" w:rsidRPr="008A480A" w14:paraId="3BCADAE0" w14:textId="77777777" w:rsidTr="008A1113">
        <w:trPr>
          <w:trHeight w:val="61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4BE9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Informe o nº de LOC da Linguagem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496D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17,5</w:t>
            </w:r>
          </w:p>
        </w:tc>
      </w:tr>
      <w:tr w:rsidR="007A5830" w:rsidRPr="008A480A" w14:paraId="7256F9F4" w14:textId="77777777" w:rsidTr="008A1113">
        <w:trPr>
          <w:trHeight w:val="61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B9C03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KLOC = Multiplicar o </w:t>
            </w:r>
            <w:proofErr w:type="spellStart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FP'r</w:t>
            </w:r>
            <w:proofErr w:type="spellEnd"/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 xml:space="preserve"> pelo tipo de linguagem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D1AB9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0</w:t>
            </w:r>
          </w:p>
        </w:tc>
      </w:tr>
      <w:tr w:rsidR="007A5830" w:rsidRPr="008A480A" w14:paraId="5E9D1691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022D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Total de KLOC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027A1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2599</w:t>
            </w:r>
          </w:p>
        </w:tc>
      </w:tr>
      <w:tr w:rsidR="007A5830" w:rsidRPr="008A480A" w14:paraId="4542635E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792AA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7A5830" w:rsidRPr="008A480A" w14:paraId="58A7B733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ADE4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Informe o tipo de sistema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ED89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3.300</w:t>
            </w:r>
          </w:p>
        </w:tc>
      </w:tr>
      <w:tr w:rsidR="007A5830" w:rsidRPr="008A480A" w14:paraId="76491771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C0F0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7A5830" w:rsidRPr="008A480A" w14:paraId="647B152F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54814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PRAZO (dividir o KLOC pelo tipo de sistema)</w:t>
            </w:r>
          </w:p>
        </w:tc>
      </w:tr>
      <w:tr w:rsidR="007A5830" w:rsidRPr="008A480A" w14:paraId="74DCB95B" w14:textId="77777777" w:rsidTr="008A1113">
        <w:trPr>
          <w:trHeight w:val="64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897E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lastRenderedPageBreak/>
              <w:t>(RESULTADO DA DIVISÃO) QTDD DE MESES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814A4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0,79</w:t>
            </w:r>
          </w:p>
        </w:tc>
      </w:tr>
      <w:tr w:rsidR="007A5830" w:rsidRPr="008A480A" w14:paraId="25E2802F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FD9D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QTDD DE DIAS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4B14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17,38</w:t>
            </w:r>
          </w:p>
        </w:tc>
      </w:tr>
      <w:tr w:rsidR="007A5830" w:rsidRPr="008A480A" w14:paraId="4CB5DC11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C612A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QTDD DE HORAS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87D2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2,28</w:t>
            </w:r>
          </w:p>
        </w:tc>
      </w:tr>
      <w:tr w:rsidR="007A5830" w:rsidRPr="008A480A" w14:paraId="23142864" w14:textId="77777777" w:rsidTr="008A1113">
        <w:trPr>
          <w:trHeight w:val="29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5A07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QTDD DE MINUTOS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C749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16,8</w:t>
            </w:r>
          </w:p>
        </w:tc>
      </w:tr>
      <w:tr w:rsidR="007A5830" w:rsidRPr="008A480A" w14:paraId="59DF4E56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E5B3E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7A5830" w:rsidRPr="008A480A" w14:paraId="65677288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D19E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CUSTO - INVESTIMENTO</w:t>
            </w:r>
          </w:p>
        </w:tc>
      </w:tr>
      <w:tr w:rsidR="007A5830" w:rsidRPr="008A480A" w14:paraId="71868576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1AD69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 </w:t>
            </w:r>
          </w:p>
        </w:tc>
      </w:tr>
      <w:tr w:rsidR="007A5830" w:rsidRPr="008A480A" w14:paraId="3BAA0318" w14:textId="77777777" w:rsidTr="008A1113">
        <w:trPr>
          <w:trHeight w:val="600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AE46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Informe o valor da hora de trabalho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9D415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R$ 20,00</w:t>
            </w:r>
          </w:p>
        </w:tc>
      </w:tr>
      <w:tr w:rsidR="007A5830" w:rsidRPr="008A480A" w14:paraId="3E9F7BEE" w14:textId="77777777" w:rsidTr="008A1113">
        <w:trPr>
          <w:trHeight w:val="61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4584EB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 xml:space="preserve">ISO (NORMA INTERNACIONAL) HORAS/MÊS = 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8CCA3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132</w:t>
            </w:r>
          </w:p>
        </w:tc>
      </w:tr>
      <w:tr w:rsidR="007A5830" w:rsidRPr="008A480A" w14:paraId="16758816" w14:textId="77777777" w:rsidTr="008A1113">
        <w:trPr>
          <w:trHeight w:val="615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236E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FÓRMULA = 132 * RESULTADO DA DIVISÃO * VALOR DA HORA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0DC6F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7A5830" w:rsidRPr="008A480A" w14:paraId="306C8D46" w14:textId="77777777" w:rsidTr="008A1113">
        <w:trPr>
          <w:trHeight w:val="290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26DD6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</w:pPr>
            <w:r w:rsidRPr="008A480A">
              <w:rPr>
                <w:rFonts w:ascii="Calibri" w:hAnsi="Calibri" w:cs="Calibri"/>
                <w:color w:val="000000"/>
                <w:sz w:val="22"/>
                <w:szCs w:val="22"/>
                <w:lang w:eastAsia="en-US"/>
              </w:rPr>
              <w:t> </w:t>
            </w:r>
          </w:p>
        </w:tc>
      </w:tr>
      <w:tr w:rsidR="007A5830" w:rsidRPr="008A480A" w14:paraId="51439208" w14:textId="77777777" w:rsidTr="008A1113">
        <w:trPr>
          <w:trHeight w:val="290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48ACC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VALOR TOTAL DO PROJETO =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DA22E" w14:textId="77777777" w:rsidR="007A5830" w:rsidRPr="008A480A" w:rsidRDefault="007A5830" w:rsidP="008A1113">
            <w:pPr>
              <w:suppressAutoHyphens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</w:pPr>
            <w:r w:rsidRPr="008A480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US" w:eastAsia="en-US"/>
              </w:rPr>
              <w:t>R$ 2.079,00</w:t>
            </w:r>
          </w:p>
        </w:tc>
      </w:tr>
    </w:tbl>
    <w:p w14:paraId="28461626" w14:textId="77777777" w:rsidR="007A5830" w:rsidRDefault="007A5830" w:rsidP="007A5830">
      <w:pPr>
        <w:ind w:firstLine="0"/>
        <w:rPr>
          <w:bCs/>
          <w:szCs w:val="24"/>
        </w:rPr>
      </w:pPr>
    </w:p>
    <w:p w14:paraId="23CC7018" w14:textId="77777777" w:rsidR="007A5830" w:rsidRDefault="007A5830" w:rsidP="007A5830">
      <w:pPr>
        <w:ind w:firstLine="0"/>
        <w:rPr>
          <w:bCs/>
          <w:szCs w:val="24"/>
        </w:rPr>
      </w:pPr>
    </w:p>
    <w:p w14:paraId="74F51CB6" w14:textId="77777777" w:rsidR="007A5830" w:rsidRDefault="007A5830" w:rsidP="007A5830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PROPOSTA COMERCIAL</w:t>
      </w:r>
    </w:p>
    <w:p w14:paraId="7A5B63B5" w14:textId="77777777" w:rsidR="007A5830" w:rsidRDefault="007A5830" w:rsidP="007A5830">
      <w:pPr>
        <w:rPr>
          <w:rFonts w:cs="Arial"/>
          <w:b/>
          <w:bCs/>
          <w:szCs w:val="24"/>
        </w:rPr>
      </w:pPr>
    </w:p>
    <w:p w14:paraId="1F0CFEAF" w14:textId="77777777" w:rsidR="007A5830" w:rsidRDefault="007A5830" w:rsidP="007A5830">
      <w:r>
        <w:t>1 INTRODUÇÃO</w:t>
      </w:r>
    </w:p>
    <w:p w14:paraId="509330A7" w14:textId="77777777" w:rsidR="007A5830" w:rsidRDefault="007A5830" w:rsidP="007A5830">
      <w:pPr>
        <w:ind w:firstLine="709"/>
        <w:rPr>
          <w:rFonts w:cs="Arial"/>
          <w:szCs w:val="24"/>
        </w:rPr>
      </w:pPr>
      <w:r w:rsidRPr="00D708B5">
        <w:rPr>
          <w:rFonts w:cs="Arial"/>
          <w:szCs w:val="24"/>
        </w:rPr>
        <w:t xml:space="preserve">O sistema de gerenciamento de produção de marcenaria visa auxiliar, automatizar e otimizar processos simples de gestão de pedidos, bem como prestar auxílio com o acompanhamento de prazos de forma personalizada. A implementação de uma solução sistêmica é crucial para a administração da organização. </w:t>
      </w:r>
    </w:p>
    <w:p w14:paraId="39BE4F89" w14:textId="77777777" w:rsidR="007A5830" w:rsidRDefault="007A5830" w:rsidP="007A5830">
      <w:pPr>
        <w:ind w:firstLine="709"/>
        <w:rPr>
          <w:rFonts w:cs="Arial"/>
          <w:szCs w:val="24"/>
        </w:rPr>
      </w:pPr>
      <w:r w:rsidRPr="00D708B5">
        <w:rPr>
          <w:rFonts w:cs="Arial"/>
          <w:szCs w:val="24"/>
        </w:rPr>
        <w:t xml:space="preserve">Com a implantação do sistema, será possível manter maior controle sobre a produção em todos os estágios. Desde o registro do projeto, até a entrega ao cliente final. Armazenar prazos de início e fim, sugestões e comentários, imagens de referência, assim como detalhar as etapas de criação do produto, trarão mais facilidade durante a elaboração do pedido. </w:t>
      </w:r>
    </w:p>
    <w:p w14:paraId="54FDFE94" w14:textId="77777777" w:rsidR="007A5830" w:rsidRDefault="007A5830" w:rsidP="007A5830">
      <w:pPr>
        <w:ind w:firstLine="709"/>
        <w:rPr>
          <w:rFonts w:cs="Arial"/>
          <w:szCs w:val="24"/>
        </w:rPr>
      </w:pPr>
      <w:r w:rsidRPr="00D708B5">
        <w:rPr>
          <w:rFonts w:cs="Arial"/>
          <w:szCs w:val="24"/>
        </w:rPr>
        <w:t xml:space="preserve">A interface com os pedidos em aberto elaborada para maior alusão da situação atual da carga de trabalho, o histórico dos clientes e seus pedidos finalizados, e os projetos pausados/descontinuados permitem que o usuário visualize com mais clareza seus objetivos e entenda mais profundamente o panorama geral do seu negócio. </w:t>
      </w:r>
    </w:p>
    <w:p w14:paraId="2F1C5C5E" w14:textId="77777777" w:rsidR="007A5830" w:rsidRDefault="007A5830" w:rsidP="007A5830">
      <w:pPr>
        <w:ind w:firstLine="709"/>
        <w:rPr>
          <w:rFonts w:cs="Arial"/>
          <w:szCs w:val="24"/>
        </w:rPr>
      </w:pPr>
      <w:r w:rsidRPr="00D708B5">
        <w:rPr>
          <w:rFonts w:cs="Arial"/>
          <w:szCs w:val="24"/>
        </w:rPr>
        <w:t>Essa solução de tecnologia digital deve facilitar os processos que se sujeita a prestar apoio, gerar ganho de tempo, explicitar problemas e sucessos e facilitar a identificação de oportunidades.</w:t>
      </w:r>
    </w:p>
    <w:p w14:paraId="6E104B80" w14:textId="77777777" w:rsidR="007A5830" w:rsidRPr="007A5830" w:rsidRDefault="007A5830" w:rsidP="007A5830">
      <w:r w:rsidRPr="007A5830">
        <w:t>2 SOLUÇÃO PROPOSTA</w:t>
      </w:r>
    </w:p>
    <w:p w14:paraId="022D670A" w14:textId="77777777" w:rsidR="007A5830" w:rsidRPr="00CD706C" w:rsidRDefault="007A5830" w:rsidP="007A5830">
      <w:pPr>
        <w:rPr>
          <w:rFonts w:cs="Arial"/>
          <w:bCs/>
          <w:szCs w:val="24"/>
        </w:rPr>
      </w:pPr>
      <w:r>
        <w:rPr>
          <w:rFonts w:cs="Arial"/>
          <w:b/>
          <w:bCs/>
          <w:szCs w:val="24"/>
        </w:rPr>
        <w:lastRenderedPageBreak/>
        <w:tab/>
      </w:r>
      <w:r w:rsidRPr="00CD706C">
        <w:t xml:space="preserve"> </w:t>
      </w:r>
      <w:r w:rsidRPr="00CD706C">
        <w:rPr>
          <w:rFonts w:cs="Arial"/>
          <w:bCs/>
          <w:szCs w:val="24"/>
        </w:rPr>
        <w:t>Diferentemente da produção a nível industrial, a “Madeireira &amp; Cia” se compromete a fornecer soluções personalizadas a todos os clientes. O estoque feito sob demanda por um lado aumenta o custo de compra da matéria prima, por outro, diminui o gasto com armazenamento e, principalmente, aumenta a flexibilidade da produção ao atender todos os mais específicos tipos de necessidades.</w:t>
      </w:r>
    </w:p>
    <w:p w14:paraId="22D68FB9" w14:textId="77777777" w:rsidR="007A5830" w:rsidRPr="00CD706C" w:rsidRDefault="007A5830" w:rsidP="007A5830">
      <w:pPr>
        <w:ind w:firstLine="708"/>
        <w:rPr>
          <w:rFonts w:cs="Arial"/>
          <w:bCs/>
          <w:szCs w:val="24"/>
        </w:rPr>
      </w:pPr>
      <w:r w:rsidRPr="00CD706C">
        <w:rPr>
          <w:rFonts w:cs="Arial"/>
          <w:bCs/>
          <w:szCs w:val="24"/>
        </w:rPr>
        <w:t>O estoque cíclico é definido como o método de armazenamento que segue à risca o que será utilizado de forma imediata, apenas o necessário para atender os desejos dos clientes. Optar por essa regra de negócio possibilita redução de desperdícios, aumento de lucro e permite a clara administração de recursos.</w:t>
      </w:r>
    </w:p>
    <w:p w14:paraId="1C5482AE" w14:textId="77777777" w:rsidR="007A5830" w:rsidRPr="00CD706C" w:rsidRDefault="007A5830" w:rsidP="007A5830">
      <w:pPr>
        <w:ind w:firstLine="708"/>
        <w:rPr>
          <w:rFonts w:cs="Arial"/>
          <w:bCs/>
          <w:szCs w:val="24"/>
        </w:rPr>
      </w:pPr>
      <w:r w:rsidRPr="00CD706C">
        <w:rPr>
          <w:rFonts w:cs="Arial"/>
          <w:bCs/>
          <w:szCs w:val="24"/>
        </w:rPr>
        <w:t>Com o uso de uma entrevista realizada com o dono da marcenaria, o cliente do projeto, o problema com gerenciamento de pedidos foi exposto e a partir dele o tema foi definido. Visando prestar apoio à gestão da produção da marcenaria, foi decidido desenvolver uma solução sistêmica utilizando-se de tecnologias digitais de informação e comunicação.</w:t>
      </w:r>
    </w:p>
    <w:p w14:paraId="712608DA" w14:textId="77777777" w:rsidR="007A5830" w:rsidRPr="00CD706C" w:rsidRDefault="007A5830" w:rsidP="007A5830">
      <w:pPr>
        <w:ind w:firstLine="708"/>
        <w:rPr>
          <w:rFonts w:cs="Arial"/>
          <w:bCs/>
          <w:szCs w:val="24"/>
        </w:rPr>
      </w:pPr>
      <w:r w:rsidRPr="00CD706C">
        <w:rPr>
          <w:rFonts w:cs="Arial"/>
          <w:bCs/>
          <w:szCs w:val="24"/>
        </w:rPr>
        <w:t>É de conhecimento geral que as ferramentas tecnológicas disponíveis atualmente ajudam na otimização e organização de processos; sendo assim, implantá-las como recurso de auxílio evidencia suma importância. Essa solução de tecnologia digital deve simplificar os processos que se sujeita a prestar apoio, gerar ganho de tempo, explicitar problemas, sucessos e facilitar a identificação de oportunidades.</w:t>
      </w:r>
    </w:p>
    <w:p w14:paraId="5B2E8383" w14:textId="77777777" w:rsidR="007A5830" w:rsidRP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t>3 VISÃO GERAL DA SOLUÇÃO</w:t>
      </w:r>
    </w:p>
    <w:p w14:paraId="22781D38" w14:textId="77777777" w:rsid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tab/>
      </w:r>
      <w:r>
        <w:rPr>
          <w:rFonts w:cs="Arial"/>
          <w:bCs/>
          <w:szCs w:val="24"/>
        </w:rPr>
        <w:t xml:space="preserve">Tendo como base as informações coletadas durante o processo de reconhecimento de campo, foi decidido trabalhar em cima do problema relatado que </w:t>
      </w:r>
      <w:proofErr w:type="gramStart"/>
      <w:r>
        <w:rPr>
          <w:rFonts w:cs="Arial"/>
          <w:bCs/>
          <w:szCs w:val="24"/>
        </w:rPr>
        <w:t>relaciona-se</w:t>
      </w:r>
      <w:proofErr w:type="gramEnd"/>
      <w:r>
        <w:rPr>
          <w:rFonts w:cs="Arial"/>
          <w:bCs/>
          <w:szCs w:val="24"/>
        </w:rPr>
        <w:t xml:space="preserve"> com a dificuldade em organizar e manter os pedidos dos clientes. Sendo assim, foi arquitetado uma solução sistêmica com compatibilidade desktop e web que se propõe a proporcionar um ambiente interativo capaz de armazenar e gerir as demandas de forma simplificada.</w:t>
      </w:r>
    </w:p>
    <w:p w14:paraId="7505C502" w14:textId="77777777" w:rsidR="007A5830" w:rsidRPr="007E3E01" w:rsidRDefault="007A5830" w:rsidP="007A5830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ab/>
        <w:t>O sistema possibilitará não só o armazenamento dos dados, mas também a gestão do processo proposto a ser solucionado. Informações como prazo, mobília, material, imagem, sugestões e dimensões são correlacionadas com cada um dos pedidos e servem de filtro para localização. P</w:t>
      </w:r>
      <w:r w:rsidRPr="00F417C4">
        <w:rPr>
          <w:rFonts w:cs="Arial"/>
          <w:bCs/>
          <w:szCs w:val="24"/>
        </w:rPr>
        <w:t>ara maior alusão da situação atual da carga de trabalho</w:t>
      </w:r>
      <w:r>
        <w:rPr>
          <w:rFonts w:cs="Arial"/>
          <w:bCs/>
          <w:szCs w:val="24"/>
        </w:rPr>
        <w:t xml:space="preserve">, há capacidade de </w:t>
      </w:r>
      <w:proofErr w:type="gramStart"/>
      <w:r>
        <w:rPr>
          <w:rFonts w:cs="Arial"/>
          <w:bCs/>
          <w:szCs w:val="24"/>
        </w:rPr>
        <w:t>classifica-los</w:t>
      </w:r>
      <w:proofErr w:type="gramEnd"/>
      <w:r>
        <w:rPr>
          <w:rFonts w:cs="Arial"/>
          <w:bCs/>
          <w:szCs w:val="24"/>
        </w:rPr>
        <w:t xml:space="preserve"> a partir de seu status, sendo ele iniciado, pausado ou encerrado. Tais funcionalidades fornecerão rapidez e facilidade aos processos.</w:t>
      </w:r>
    </w:p>
    <w:p w14:paraId="7963CB7E" w14:textId="77777777" w:rsidR="007A5830" w:rsidRP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lastRenderedPageBreak/>
        <w:t>4 ESCOPO DA SOLUÇÃO</w:t>
      </w:r>
    </w:p>
    <w:p w14:paraId="0482A507" w14:textId="77777777" w:rsid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tab/>
      </w:r>
      <w:r>
        <w:rPr>
          <w:rFonts w:cs="Arial"/>
          <w:bCs/>
          <w:szCs w:val="24"/>
        </w:rPr>
        <w:t xml:space="preserve">Por meio da Estrutura Analítica de Projeto (EAP), ferramenta para gerência de projetos, determinou-se as 5 etapas do desenvolvimento da documentação da solução sistêmica proposta, as quais são: iniciação, planejamento, execução, controle e encerramento. A iniciação consiste em selecionar o cliente e identificar as fraquezas em seu negócio, assim como </w:t>
      </w:r>
      <w:proofErr w:type="gramStart"/>
      <w:r>
        <w:rPr>
          <w:rFonts w:cs="Arial"/>
          <w:bCs/>
          <w:szCs w:val="24"/>
        </w:rPr>
        <w:t>refina-las</w:t>
      </w:r>
      <w:proofErr w:type="gramEnd"/>
      <w:r>
        <w:rPr>
          <w:rFonts w:cs="Arial"/>
          <w:bCs/>
          <w:szCs w:val="24"/>
        </w:rPr>
        <w:t xml:space="preserve"> e determinar aquelas cabíveis de serem solucionadas a partir do uso das tecnologias de informação e comunicação. </w:t>
      </w:r>
    </w:p>
    <w:p w14:paraId="2301A196" w14:textId="77777777" w:rsidR="007A5830" w:rsidRDefault="007A5830" w:rsidP="007A5830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ab/>
        <w:t>As fases denominadas como planejamento, execução e controle guiam o desenvolvimento robusto do projeto e auxiliam na avaliação do que pode ou não se tornar sistema, encaminhando-se assim para a etapa final: o encerramento. O encerramento é o arremate final de tudo o que foi documentado e planejado; sendo assim, possível delimitar os custos totais do projeto.</w:t>
      </w:r>
    </w:p>
    <w:p w14:paraId="10A0B922" w14:textId="77777777" w:rsidR="007A5830" w:rsidRP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t>5 PRAZOS</w:t>
      </w:r>
    </w:p>
    <w:p w14:paraId="00EB0554" w14:textId="77777777" w:rsidR="007A5830" w:rsidRDefault="007A5830" w:rsidP="007A5830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ab/>
        <w:t>De acordo com as métricas do projeto, fica determinado que é possível desenvolver o sistema proposto em cerca de 18 dias.</w:t>
      </w:r>
    </w:p>
    <w:p w14:paraId="53380EED" w14:textId="77777777" w:rsidR="007A5830" w:rsidRPr="007A5830" w:rsidRDefault="007A5830" w:rsidP="007A5830">
      <w:pPr>
        <w:rPr>
          <w:rFonts w:cs="Arial"/>
          <w:bCs/>
          <w:szCs w:val="24"/>
        </w:rPr>
      </w:pPr>
      <w:r w:rsidRPr="007A5830">
        <w:rPr>
          <w:rFonts w:cs="Arial"/>
          <w:bCs/>
          <w:szCs w:val="24"/>
        </w:rPr>
        <w:t>6 INVESTIMENTO</w:t>
      </w:r>
    </w:p>
    <w:p w14:paraId="28A188C5" w14:textId="77777777" w:rsidR="007A5830" w:rsidRDefault="007A5830" w:rsidP="007A5830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ab/>
        <w:t xml:space="preserve">Foi instituído, a partir da realização das métricas, o custo total da licença do sistema proposto. De forma a não incluir o acesso ao código fonte, o suporte e/ou possíveis futuras manutenções, modificações, é possível desenvolver a solução sistêmica por 4 parcelas de R$520,00 BRL (Real </w:t>
      </w:r>
      <w:proofErr w:type="gramStart"/>
      <w:r>
        <w:rPr>
          <w:rFonts w:cs="Arial"/>
          <w:bCs/>
          <w:szCs w:val="24"/>
        </w:rPr>
        <w:t>Brasileiro</w:t>
      </w:r>
      <w:proofErr w:type="gramEnd"/>
      <w:r>
        <w:rPr>
          <w:rFonts w:cs="Arial"/>
          <w:bCs/>
          <w:szCs w:val="24"/>
        </w:rPr>
        <w:t>), totalizando R$2080,00 BRL.</w:t>
      </w:r>
    </w:p>
    <w:p w14:paraId="5808B75F" w14:textId="77777777" w:rsidR="007A5830" w:rsidRDefault="007A5830" w:rsidP="007A5830">
      <w:pPr>
        <w:rPr>
          <w:rFonts w:cs="Arial"/>
          <w:bCs/>
          <w:szCs w:val="24"/>
        </w:rPr>
      </w:pPr>
      <w:r>
        <w:rPr>
          <w:rFonts w:cs="Arial"/>
          <w:bCs/>
          <w:szCs w:val="24"/>
        </w:rPr>
        <w:tab/>
        <w:t>O custo fixo mensal para utilização do sistema se dá em R$100,00 BRL, com direito a 4 chamados por mês para eventual consulta. Chamados extras denotam em valor adicional de R$20,00 BRL. Os custos de hospedagem serão cobertos pelo cliente.</w:t>
      </w:r>
    </w:p>
    <w:p w14:paraId="616F8E21" w14:textId="77777777" w:rsidR="0086167A" w:rsidRDefault="0086167A">
      <w:pPr>
        <w:ind w:firstLine="709"/>
        <w:rPr>
          <w:b/>
          <w:szCs w:val="24"/>
        </w:rPr>
      </w:pPr>
    </w:p>
    <w:p w14:paraId="0FAC60EE" w14:textId="77777777" w:rsidR="0086167A" w:rsidRDefault="00B766E3">
      <w:pPr>
        <w:ind w:firstLine="0"/>
        <w:jc w:val="center"/>
        <w:rPr>
          <w:b/>
          <w:szCs w:val="24"/>
        </w:rPr>
      </w:pPr>
      <w:bookmarkStart w:id="5" w:name="_Toc434489512"/>
      <w:r>
        <w:rPr>
          <w:b/>
          <w:szCs w:val="24"/>
        </w:rPr>
        <w:t>Considerações finais</w:t>
      </w:r>
      <w:bookmarkEnd w:id="5"/>
    </w:p>
    <w:p w14:paraId="630F553D" w14:textId="77777777" w:rsidR="0086167A" w:rsidRDefault="0086167A">
      <w:pPr>
        <w:ind w:firstLine="709"/>
        <w:rPr>
          <w:rFonts w:cs="Arial"/>
          <w:szCs w:val="24"/>
        </w:rPr>
      </w:pPr>
    </w:p>
    <w:p w14:paraId="5E45E9A3" w14:textId="77777777" w:rsidR="007A5830" w:rsidRDefault="007A5830" w:rsidP="007A5830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O projeto é iniciado com a escolha de um cliente e, a partir daí, desenvolver uma proposta de software que atendas as necessidades do negócio. A ideia primordial era se manter no escopo de problema de gestão de marcenaria com estoque cíclico e foi possível continuar com esse objetivo. Ao final, foi entregue toda a documentação como o planejado no cronograma apresentado no Termo de Abertura de Projeto.</w:t>
      </w:r>
    </w:p>
    <w:p w14:paraId="3B21024F" w14:textId="77777777" w:rsidR="0086167A" w:rsidRDefault="0086167A">
      <w:pPr>
        <w:ind w:firstLine="709"/>
        <w:rPr>
          <w:szCs w:val="24"/>
        </w:rPr>
      </w:pPr>
    </w:p>
    <w:p w14:paraId="7C626058" w14:textId="77777777" w:rsidR="0086167A" w:rsidRDefault="00B766E3">
      <w:pPr>
        <w:spacing w:line="240" w:lineRule="auto"/>
        <w:ind w:firstLine="0"/>
        <w:jc w:val="center"/>
        <w:rPr>
          <w:b/>
          <w:szCs w:val="28"/>
        </w:rPr>
      </w:pPr>
      <w:bookmarkStart w:id="6" w:name="_Toc434489513"/>
      <w:r>
        <w:rPr>
          <w:b/>
          <w:szCs w:val="28"/>
        </w:rPr>
        <w:t>Referências</w:t>
      </w:r>
      <w:bookmarkEnd w:id="6"/>
    </w:p>
    <w:p w14:paraId="65171364" w14:textId="77777777" w:rsidR="0086167A" w:rsidRDefault="00B766E3">
      <w:pPr>
        <w:pStyle w:val="SemEspaamento"/>
        <w:jc w:val="both"/>
        <w:rPr>
          <w:b/>
          <w:bCs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>Devem ser normalizadas de acordo com a NBR 6023:2002 da ABNT e apresentadas em sequência padronizada. São alinhadas à margem esquerda do texto, com espaçamento simples entre as linhas e separadas entre si por uma linha em branco. Abaixo estão destacados alguns exemplos. Demais exemplos disponíveis no manual do TG.</w:t>
      </w:r>
    </w:p>
    <w:p w14:paraId="414FD43F" w14:textId="77777777" w:rsidR="0086167A" w:rsidRDefault="0086167A">
      <w:pPr>
        <w:pStyle w:val="SemEspaamento"/>
        <w:jc w:val="both"/>
        <w:rPr>
          <w:rFonts w:ascii="Arial" w:hAnsi="Arial" w:cs="Arial"/>
          <w:b/>
          <w:bCs/>
          <w:sz w:val="24"/>
          <w:szCs w:val="24"/>
        </w:rPr>
      </w:pPr>
    </w:p>
    <w:p w14:paraId="2E8E4476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Artigo de periódico</w:t>
      </w:r>
    </w:p>
    <w:p w14:paraId="22E538F6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AUTOR(</w:t>
      </w:r>
      <w:proofErr w:type="gramEnd"/>
      <w:r>
        <w:rPr>
          <w:rFonts w:ascii="Arial" w:hAnsi="Arial" w:cs="Arial"/>
          <w:sz w:val="24"/>
          <w:szCs w:val="24"/>
        </w:rPr>
        <w:t xml:space="preserve">es). Título do artigo. </w:t>
      </w:r>
      <w:r>
        <w:rPr>
          <w:rFonts w:ascii="Arial" w:hAnsi="Arial" w:cs="Arial"/>
          <w:b/>
          <w:sz w:val="24"/>
          <w:szCs w:val="24"/>
        </w:rPr>
        <w:t>Título do periódico</w:t>
      </w:r>
      <w:r>
        <w:rPr>
          <w:rFonts w:ascii="Arial" w:hAnsi="Arial" w:cs="Arial"/>
          <w:sz w:val="24"/>
          <w:szCs w:val="24"/>
        </w:rPr>
        <w:t>, local de publicação, v., n., p., ano.</w:t>
      </w:r>
    </w:p>
    <w:p w14:paraId="4EC703E4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43ED2974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Artigo de periódico em meio eletrônico</w:t>
      </w:r>
    </w:p>
    <w:p w14:paraId="7C5C28FE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AUTOR(</w:t>
      </w:r>
      <w:proofErr w:type="gramEnd"/>
      <w:r>
        <w:rPr>
          <w:rFonts w:ascii="Arial" w:hAnsi="Arial" w:cs="Arial"/>
          <w:sz w:val="24"/>
          <w:szCs w:val="24"/>
        </w:rPr>
        <w:t xml:space="preserve">es). Título do artigo. </w:t>
      </w:r>
      <w:r>
        <w:rPr>
          <w:rFonts w:ascii="Arial" w:hAnsi="Arial" w:cs="Arial"/>
          <w:b/>
          <w:sz w:val="24"/>
          <w:szCs w:val="24"/>
        </w:rPr>
        <w:t>Título do Periódico</w:t>
      </w:r>
      <w:r>
        <w:rPr>
          <w:rFonts w:ascii="Arial" w:hAnsi="Arial" w:cs="Arial"/>
          <w:sz w:val="24"/>
          <w:szCs w:val="24"/>
        </w:rPr>
        <w:t xml:space="preserve">, cidade, v., n., p., ano. Disponível em:&lt;endereço eletrônico&gt;. Acesso em: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dia.mês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.(abreviado).Ano.</w:t>
      </w:r>
    </w:p>
    <w:p w14:paraId="769DA104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18370354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AUTOR(</w:t>
      </w:r>
      <w:proofErr w:type="gramEnd"/>
      <w:r>
        <w:rPr>
          <w:rFonts w:ascii="Arial" w:hAnsi="Arial" w:cs="Arial"/>
          <w:sz w:val="24"/>
          <w:szCs w:val="24"/>
        </w:rPr>
        <w:t xml:space="preserve">es). Título do artigo. </w:t>
      </w:r>
      <w:r>
        <w:rPr>
          <w:rFonts w:ascii="Arial" w:hAnsi="Arial" w:cs="Arial"/>
          <w:b/>
          <w:sz w:val="24"/>
          <w:szCs w:val="24"/>
        </w:rPr>
        <w:t>Título do Periódico</w:t>
      </w:r>
      <w:r>
        <w:rPr>
          <w:rFonts w:ascii="Arial" w:hAnsi="Arial" w:cs="Arial"/>
          <w:sz w:val="24"/>
          <w:szCs w:val="24"/>
        </w:rPr>
        <w:t>, local de publicação, v., n. p., ano. CD-ROM.</w:t>
      </w:r>
    </w:p>
    <w:p w14:paraId="11875E26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113386DD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Livro</w:t>
      </w:r>
    </w:p>
    <w:p w14:paraId="00C98276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AUTOR(</w:t>
      </w:r>
      <w:proofErr w:type="gramEnd"/>
      <w:r>
        <w:rPr>
          <w:rFonts w:ascii="Arial" w:hAnsi="Arial" w:cs="Arial"/>
          <w:sz w:val="24"/>
          <w:szCs w:val="24"/>
        </w:rPr>
        <w:t xml:space="preserve">es). </w:t>
      </w:r>
      <w:r>
        <w:rPr>
          <w:rFonts w:ascii="Arial" w:hAnsi="Arial" w:cs="Arial"/>
          <w:b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>: subtítulo. edição (abreviada). Local: Editora, ano. p. (total ou parcial).</w:t>
      </w:r>
    </w:p>
    <w:p w14:paraId="4D9EA8DB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5AC0B80B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Capítulo de livro</w:t>
      </w:r>
    </w:p>
    <w:p w14:paraId="2E61652C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AUTOR. Título do capítulo. In: AUTOR do livro. </w:t>
      </w:r>
      <w:r>
        <w:rPr>
          <w:rFonts w:ascii="Arial" w:hAnsi="Arial" w:cs="Arial"/>
          <w:b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>: subtítulo. Edição (abreviada). Local: Editora, ano. páginas do capítulo.</w:t>
      </w:r>
    </w:p>
    <w:p w14:paraId="69732764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01BB2270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Livro em meio eletrônico</w:t>
      </w:r>
    </w:p>
    <w:p w14:paraId="0324E6E0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AUTOR(</w:t>
      </w:r>
      <w:proofErr w:type="gramEnd"/>
      <w:r>
        <w:rPr>
          <w:rFonts w:ascii="Arial" w:hAnsi="Arial" w:cs="Arial"/>
          <w:sz w:val="24"/>
          <w:szCs w:val="24"/>
        </w:rPr>
        <w:t xml:space="preserve">es). </w:t>
      </w:r>
      <w:r>
        <w:rPr>
          <w:rFonts w:ascii="Arial" w:hAnsi="Arial" w:cs="Arial"/>
          <w:b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 xml:space="preserve">. Edição (abreviada). Local: Editora, ano. p. (total ou parcial). Disponível em&lt;endereço eletrônico&gt;. Acesso em: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dia.mês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(abreviado).Ano.</w:t>
      </w:r>
    </w:p>
    <w:p w14:paraId="39B9DE18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2A8A0A78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AUTOR (es). </w:t>
      </w:r>
      <w:r>
        <w:rPr>
          <w:rFonts w:ascii="Arial" w:hAnsi="Arial" w:cs="Arial"/>
          <w:b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>. Edição (abreviada). Local: Editora, ano. p. CD-ROM.</w:t>
      </w:r>
    </w:p>
    <w:p w14:paraId="0CC061EF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4B79B41D" w14:textId="77777777" w:rsidR="0086167A" w:rsidRDefault="00B766E3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Dissertação, teses e trabalhos de graduação</w:t>
      </w:r>
    </w:p>
    <w:p w14:paraId="16FF8F69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AUTOR. </w:t>
      </w:r>
      <w:r>
        <w:rPr>
          <w:rFonts w:ascii="Arial" w:hAnsi="Arial" w:cs="Arial"/>
          <w:b/>
          <w:sz w:val="24"/>
          <w:szCs w:val="24"/>
        </w:rPr>
        <w:t>Título</w:t>
      </w:r>
      <w:r>
        <w:rPr>
          <w:rFonts w:ascii="Arial" w:hAnsi="Arial" w:cs="Arial"/>
          <w:sz w:val="24"/>
          <w:szCs w:val="24"/>
        </w:rPr>
        <w:t>. ano. Número de folhas ou volumes. Categoria da Tese (Grau e área de concentração) - Nome da faculdade, Universidade, ano.</w:t>
      </w:r>
    </w:p>
    <w:p w14:paraId="652D5E92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1892066B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350D089E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CODEPROJETS, </w:t>
      </w:r>
      <w:r>
        <w:rPr>
          <w:rFonts w:ascii="Arial" w:hAnsi="Arial" w:cs="Arial"/>
          <w:b/>
          <w:sz w:val="24"/>
          <w:szCs w:val="24"/>
          <w:lang w:val="en-US"/>
        </w:rPr>
        <w:t xml:space="preserve">Visual representation of SQL joins, </w:t>
      </w:r>
      <w:r>
        <w:rPr>
          <w:rFonts w:ascii="Arial" w:hAnsi="Arial" w:cs="Arial"/>
          <w:sz w:val="24"/>
          <w:szCs w:val="24"/>
          <w:lang w:val="en-US"/>
        </w:rPr>
        <w:t xml:space="preserve">10/01/2015. </w:t>
      </w:r>
      <w:r>
        <w:rPr>
          <w:rFonts w:ascii="Arial" w:hAnsi="Arial" w:cs="Arial"/>
          <w:sz w:val="24"/>
          <w:szCs w:val="24"/>
        </w:rPr>
        <w:t>Disponível em: &lt;http://www.codeproject.com/Articles/33052/Visual-Representation-of-SQL-Joins&gt;. Acesso em: 05.out.2015.</w:t>
      </w:r>
    </w:p>
    <w:p w14:paraId="501075C1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22825D95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DATE, C J. </w:t>
      </w:r>
      <w:r>
        <w:rPr>
          <w:rFonts w:ascii="Arial" w:hAnsi="Arial" w:cs="Arial"/>
          <w:b/>
          <w:sz w:val="24"/>
          <w:szCs w:val="24"/>
        </w:rPr>
        <w:t>Introdução a sistemas de banco de dados</w:t>
      </w:r>
      <w:r>
        <w:rPr>
          <w:rFonts w:ascii="Arial" w:hAnsi="Arial" w:cs="Arial"/>
          <w:sz w:val="24"/>
          <w:szCs w:val="24"/>
        </w:rPr>
        <w:t>. 8 ed. Rio de Janeiro: Elsevier, 2003.</w:t>
      </w:r>
    </w:p>
    <w:p w14:paraId="7E4CE941" w14:textId="77777777" w:rsidR="0086167A" w:rsidRDefault="0086167A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14:paraId="679D516E" w14:textId="77777777" w:rsidR="0086167A" w:rsidRDefault="00B766E3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ELMASRI, Ramez; NAVATHE, </w:t>
      </w:r>
      <w:proofErr w:type="spellStart"/>
      <w:r>
        <w:rPr>
          <w:rFonts w:ascii="Arial" w:hAnsi="Arial" w:cs="Arial"/>
          <w:sz w:val="24"/>
          <w:szCs w:val="24"/>
        </w:rPr>
        <w:t>Shamkant</w:t>
      </w:r>
      <w:proofErr w:type="spellEnd"/>
      <w:r>
        <w:rPr>
          <w:rFonts w:ascii="Arial" w:hAnsi="Arial" w:cs="Arial"/>
          <w:sz w:val="24"/>
          <w:szCs w:val="24"/>
        </w:rPr>
        <w:t xml:space="preserve"> B. </w:t>
      </w:r>
      <w:r>
        <w:rPr>
          <w:rFonts w:ascii="Arial" w:hAnsi="Arial" w:cs="Arial"/>
          <w:b/>
          <w:sz w:val="24"/>
          <w:szCs w:val="24"/>
        </w:rPr>
        <w:t>Sistema de banco de dados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  <w:lang w:val="en-US"/>
        </w:rPr>
        <w:t>4 ed. São Paulo: Pearson Addison Wesley, 2005.</w:t>
      </w:r>
    </w:p>
    <w:p w14:paraId="1949DBAE" w14:textId="77777777" w:rsidR="0086167A" w:rsidRDefault="0086167A">
      <w:pPr>
        <w:spacing w:line="240" w:lineRule="auto"/>
        <w:ind w:firstLine="0"/>
        <w:rPr>
          <w:rFonts w:cs="Arial"/>
          <w:szCs w:val="24"/>
          <w:lang w:val="en-US"/>
        </w:rPr>
      </w:pPr>
    </w:p>
    <w:p w14:paraId="417D5935" w14:textId="77777777" w:rsidR="0086167A" w:rsidRDefault="00B766E3">
      <w:pPr>
        <w:spacing w:line="240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szCs w:val="24"/>
        </w:rPr>
        <w:t>IBICT. INSTITUTO BRASILEIRO DE INFORMAÇÃO EM CIÊNCIA E TECNOLOGIA</w:t>
      </w:r>
      <w:r>
        <w:rPr>
          <w:rFonts w:cs="Arial"/>
          <w:b/>
          <w:bCs/>
          <w:szCs w:val="24"/>
        </w:rPr>
        <w:t xml:space="preserve">. Bibliografia Brasileira de Ciência da Informação: </w:t>
      </w:r>
      <w:r>
        <w:rPr>
          <w:rFonts w:cs="Arial"/>
          <w:szCs w:val="24"/>
        </w:rPr>
        <w:t>2004/2006. Brasília: IBICT, 2007. 64pp.</w:t>
      </w:r>
    </w:p>
    <w:p w14:paraId="00D42C89" w14:textId="77777777" w:rsidR="0086167A" w:rsidRDefault="0086167A">
      <w:pPr>
        <w:spacing w:line="240" w:lineRule="auto"/>
        <w:ind w:firstLine="0"/>
        <w:rPr>
          <w:rFonts w:cs="Arial"/>
          <w:szCs w:val="24"/>
        </w:rPr>
      </w:pPr>
    </w:p>
    <w:p w14:paraId="66BD34EC" w14:textId="77777777" w:rsidR="0086167A" w:rsidRDefault="0086167A">
      <w:pPr>
        <w:spacing w:line="240" w:lineRule="auto"/>
        <w:ind w:firstLine="0"/>
        <w:rPr>
          <w:rFonts w:cs="Arial"/>
          <w:szCs w:val="24"/>
        </w:rPr>
      </w:pPr>
    </w:p>
    <w:p w14:paraId="03A42193" w14:textId="77777777" w:rsidR="0086167A" w:rsidRDefault="00B766E3">
      <w:pPr>
        <w:spacing w:line="240" w:lineRule="auto"/>
        <w:ind w:firstLine="0"/>
        <w:rPr>
          <w:rFonts w:cs="Arial"/>
          <w:szCs w:val="24"/>
          <w:highlight w:val="yellow"/>
        </w:rPr>
      </w:pPr>
      <w:r>
        <w:rPr>
          <w:rFonts w:cs="Arial"/>
          <w:b/>
          <w:szCs w:val="24"/>
          <w:highlight w:val="yellow"/>
        </w:rPr>
        <w:t>Uso De Siglas Em Referências:</w:t>
      </w:r>
    </w:p>
    <w:p w14:paraId="4AA8A931" w14:textId="77777777" w:rsidR="0086167A" w:rsidRDefault="00B766E3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  <w:highlight w:val="yellow"/>
        </w:rPr>
        <w:t>Apresentar primeiro a sigla, depois o nome completo.</w:t>
      </w:r>
      <w:r>
        <w:rPr>
          <w:rFonts w:cs="Arial"/>
          <w:szCs w:val="24"/>
        </w:rPr>
        <w:t xml:space="preserve"> </w:t>
      </w:r>
    </w:p>
    <w:p w14:paraId="436F9DC2" w14:textId="77777777" w:rsidR="0086167A" w:rsidRDefault="0086167A">
      <w:pPr>
        <w:spacing w:line="240" w:lineRule="auto"/>
        <w:ind w:firstLine="0"/>
        <w:rPr>
          <w:rFonts w:cs="Arial"/>
          <w:szCs w:val="24"/>
        </w:rPr>
      </w:pPr>
    </w:p>
    <w:p w14:paraId="2C03F6F7" w14:textId="77777777" w:rsidR="0086167A" w:rsidRDefault="00B766E3">
      <w:pPr>
        <w:spacing w:line="240" w:lineRule="auto"/>
        <w:ind w:firstLine="0"/>
      </w:pPr>
      <w:r>
        <w:rPr>
          <w:highlight w:val="yellow"/>
        </w:rPr>
        <w:t>Não usar transcrição de e-books no trabalho, só deverá ser feito como citação indireta.</w:t>
      </w:r>
    </w:p>
    <w:p w14:paraId="2F263341" w14:textId="77777777" w:rsidR="0086167A" w:rsidRDefault="0086167A">
      <w:pPr>
        <w:spacing w:line="240" w:lineRule="auto"/>
        <w:ind w:firstLine="0"/>
        <w:rPr>
          <w:highlight w:val="yellow"/>
        </w:rPr>
      </w:pPr>
    </w:p>
    <w:p w14:paraId="67891010" w14:textId="77777777" w:rsidR="0086167A" w:rsidRDefault="00B766E3">
      <w:pPr>
        <w:spacing w:line="240" w:lineRule="auto"/>
        <w:ind w:firstLine="0"/>
        <w:rPr>
          <w:b/>
          <w:highlight w:val="yellow"/>
        </w:rPr>
      </w:pPr>
      <w:r>
        <w:rPr>
          <w:b/>
          <w:highlight w:val="yellow"/>
        </w:rPr>
        <w:t xml:space="preserve">Referências da internet: </w:t>
      </w:r>
    </w:p>
    <w:p w14:paraId="103A32A5" w14:textId="77777777" w:rsidR="0086167A" w:rsidRDefault="00B766E3">
      <w:pPr>
        <w:spacing w:line="240" w:lineRule="auto"/>
        <w:ind w:firstLine="0"/>
        <w:rPr>
          <w:highlight w:val="yellow"/>
        </w:rPr>
      </w:pPr>
      <w:r>
        <w:rPr>
          <w:highlight w:val="yellow"/>
        </w:rPr>
        <w:t xml:space="preserve">chave, título, data ou </w:t>
      </w:r>
      <w:proofErr w:type="spellStart"/>
      <w:r>
        <w:rPr>
          <w:i/>
          <w:highlight w:val="yellow"/>
        </w:rPr>
        <w:t>sd</w:t>
      </w:r>
      <w:proofErr w:type="spellEnd"/>
      <w:r>
        <w:rPr>
          <w:highlight w:val="yellow"/>
        </w:rPr>
        <w:t xml:space="preserve"> quando </w:t>
      </w:r>
      <w:proofErr w:type="spellStart"/>
      <w:r>
        <w:rPr>
          <w:highlight w:val="yellow"/>
        </w:rPr>
        <w:t>nao</w:t>
      </w:r>
      <w:proofErr w:type="spellEnd"/>
      <w:r>
        <w:rPr>
          <w:highlight w:val="yellow"/>
        </w:rPr>
        <w:t xml:space="preserve"> tiver data. Disponível em &lt;link&gt;.  Acesso em 12.jan.12.</w:t>
      </w:r>
    </w:p>
    <w:p w14:paraId="23B5AEF2" w14:textId="77777777" w:rsidR="0086167A" w:rsidRDefault="0086167A">
      <w:pPr>
        <w:spacing w:line="240" w:lineRule="auto"/>
        <w:ind w:firstLine="0"/>
        <w:rPr>
          <w:highlight w:val="yellow"/>
        </w:rPr>
      </w:pPr>
    </w:p>
    <w:p w14:paraId="0C054CF0" w14:textId="77777777" w:rsidR="0086167A" w:rsidRDefault="00B766E3">
      <w:pPr>
        <w:spacing w:line="240" w:lineRule="auto"/>
        <w:ind w:firstLine="0"/>
        <w:rPr>
          <w:highlight w:val="yellow"/>
        </w:rPr>
      </w:pPr>
      <w:r>
        <w:rPr>
          <w:highlight w:val="yellow"/>
        </w:rPr>
        <w:t>No texto, quando for feita a citação da internet deverá constar:</w:t>
      </w:r>
    </w:p>
    <w:p w14:paraId="4265508E" w14:textId="77777777" w:rsidR="0086167A" w:rsidRDefault="00B766E3">
      <w:pPr>
        <w:spacing w:line="240" w:lineRule="auto"/>
        <w:ind w:firstLine="0"/>
        <w:rPr>
          <w:highlight w:val="yellow"/>
        </w:rPr>
      </w:pPr>
      <w:r>
        <w:rPr>
          <w:highlight w:val="yellow"/>
        </w:rPr>
        <w:t xml:space="preserve">chave, data ou </w:t>
      </w:r>
      <w:proofErr w:type="spellStart"/>
      <w:r>
        <w:rPr>
          <w:i/>
          <w:highlight w:val="yellow"/>
        </w:rPr>
        <w:t>sd</w:t>
      </w:r>
      <w:proofErr w:type="spellEnd"/>
      <w:r>
        <w:rPr>
          <w:i/>
          <w:highlight w:val="yellow"/>
        </w:rPr>
        <w:t>, online</w:t>
      </w:r>
      <w:r>
        <w:rPr>
          <w:highlight w:val="yellow"/>
        </w:rPr>
        <w:t>.</w:t>
      </w:r>
    </w:p>
    <w:p w14:paraId="43D0285C" w14:textId="77777777" w:rsidR="0086167A" w:rsidRDefault="0086167A">
      <w:pPr>
        <w:spacing w:line="240" w:lineRule="auto"/>
        <w:ind w:firstLine="0"/>
        <w:rPr>
          <w:highlight w:val="yellow"/>
        </w:rPr>
      </w:pPr>
    </w:p>
    <w:p w14:paraId="23A923EC" w14:textId="77777777" w:rsidR="0086167A" w:rsidRDefault="00B766E3">
      <w:pPr>
        <w:spacing w:line="240" w:lineRule="auto"/>
        <w:ind w:firstLine="0"/>
        <w:rPr>
          <w:b/>
          <w:bCs/>
          <w:color w:val="000000" w:themeColor="text1"/>
          <w:sz w:val="23"/>
          <w:szCs w:val="23"/>
          <w:shd w:val="clear" w:color="auto" w:fill="FFFFFF"/>
        </w:rPr>
      </w:pPr>
      <w:r>
        <w:rPr>
          <w:b/>
          <w:bCs/>
          <w:color w:val="4C4C4C"/>
          <w:sz w:val="23"/>
          <w:szCs w:val="23"/>
          <w:highlight w:val="red"/>
          <w:shd w:val="clear" w:color="auto" w:fill="FFFFFF"/>
        </w:rPr>
        <w:t>Orientações da ABNT, descritas na NBR 6023:2002.</w:t>
      </w:r>
    </w:p>
    <w:p w14:paraId="2AD3C7B0" w14:textId="77777777" w:rsidR="0086167A" w:rsidRDefault="0086167A">
      <w:pPr>
        <w:spacing w:line="240" w:lineRule="auto"/>
        <w:ind w:firstLine="0"/>
        <w:rPr>
          <w:color w:val="4C4C4C"/>
          <w:sz w:val="23"/>
          <w:szCs w:val="23"/>
          <w:shd w:val="clear" w:color="auto" w:fill="FFFFFF"/>
        </w:rPr>
      </w:pPr>
    </w:p>
    <w:p w14:paraId="19A07232" w14:textId="77777777" w:rsidR="0086167A" w:rsidRDefault="00B766E3">
      <w:pPr>
        <w:spacing w:line="240" w:lineRule="auto"/>
        <w:ind w:firstLine="0"/>
        <w:rPr>
          <w:highlight w:val="yellow"/>
        </w:rPr>
      </w:pPr>
      <w:r>
        <w:rPr>
          <w:highlight w:val="yellow"/>
        </w:rPr>
        <w:t>A norma diz que se nenhuma data for indicada, nem a de copyright, você deve indicá-la das seguintes maneiras:</w:t>
      </w:r>
    </w:p>
    <w:p w14:paraId="3B49B80A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[1945 ou 1946] um ano ou outro</w:t>
      </w:r>
    </w:p>
    <w:p w14:paraId="1626233D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[2001?] data provável</w:t>
      </w:r>
    </w:p>
    <w:p w14:paraId="50229933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[2017] data certa, não indicada no item</w:t>
      </w:r>
    </w:p>
    <w:p w14:paraId="5A5C22A7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[entre 2000 e 2004] use intervalos menores de 20 anos</w:t>
      </w:r>
    </w:p>
    <w:p w14:paraId="1BAA3471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</w:t>
      </w:r>
      <w:proofErr w:type="spellStart"/>
      <w:r>
        <w:rPr>
          <w:b/>
          <w:bCs/>
          <w:highlight w:val="yellow"/>
        </w:rPr>
        <w:t>ca</w:t>
      </w:r>
      <w:proofErr w:type="spellEnd"/>
      <w:r>
        <w:rPr>
          <w:b/>
          <w:bCs/>
          <w:highlight w:val="yellow"/>
        </w:rPr>
        <w:t>. 1990] data aproximada</w:t>
      </w:r>
    </w:p>
    <w:p w14:paraId="6BAA895F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[194-] década certa</w:t>
      </w:r>
    </w:p>
    <w:p w14:paraId="0864F5CE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[200-?] década provável</w:t>
      </w:r>
    </w:p>
    <w:p w14:paraId="24368FB8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[19- -] século certo</w:t>
      </w:r>
    </w:p>
    <w:p w14:paraId="5C343BF1" w14:textId="77777777" w:rsidR="0086167A" w:rsidRDefault="00B766E3">
      <w:pPr>
        <w:numPr>
          <w:ilvl w:val="0"/>
          <w:numId w:val="1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[20- -?] século provável</w:t>
      </w:r>
    </w:p>
    <w:p w14:paraId="5AEC6BEF" w14:textId="77777777" w:rsidR="0086167A" w:rsidRDefault="0086167A">
      <w:pPr>
        <w:spacing w:line="240" w:lineRule="auto"/>
        <w:ind w:firstLine="0"/>
      </w:pPr>
    </w:p>
    <w:p w14:paraId="3AF5926E" w14:textId="77777777" w:rsidR="0086167A" w:rsidRDefault="00B766E3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Anexo [ou Apêndice] 1</w:t>
      </w:r>
    </w:p>
    <w:p w14:paraId="79FF614C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rFonts w:cs="Arial"/>
          <w:b/>
          <w:bCs/>
          <w:color w:val="FF0000"/>
          <w:szCs w:val="24"/>
        </w:rPr>
        <w:t xml:space="preserve">APÊNDICE: material que foi elaborado pelo autor do artigo para coletar dados, por exemplo, roteiro de perguntas de um questionário ou de uma entrevista; uma tabela que gerou um gráfico e que dispensa a apresentação dela </w:t>
      </w:r>
      <w:proofErr w:type="gramStart"/>
      <w:r>
        <w:rPr>
          <w:rFonts w:cs="Arial"/>
          <w:b/>
          <w:bCs/>
          <w:color w:val="FF0000"/>
          <w:szCs w:val="24"/>
        </w:rPr>
        <w:t>etc..</w:t>
      </w:r>
      <w:proofErr w:type="gramEnd"/>
    </w:p>
    <w:p w14:paraId="55448A8F" w14:textId="77777777" w:rsidR="0086167A" w:rsidRDefault="0086167A">
      <w:pPr>
        <w:ind w:left="709" w:firstLine="0"/>
        <w:rPr>
          <w:b/>
          <w:bCs/>
          <w:color w:val="FF0000"/>
        </w:rPr>
      </w:pPr>
    </w:p>
    <w:p w14:paraId="418463CB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rFonts w:cs="Arial"/>
          <w:b/>
          <w:bCs/>
          <w:color w:val="FF0000"/>
          <w:szCs w:val="24"/>
        </w:rPr>
        <w:t>ANEXO: material recolhido pelo autor do artigo junto a um participante de pesquisa e que representa dado comprobatório da discussão. Exemplo: respostas de questionários, de entrevistas etc. Enfim, material que serve de fundamentação, comprovação ou ilustração.</w:t>
      </w:r>
    </w:p>
    <w:p w14:paraId="0EF54667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rFonts w:cs="Arial"/>
          <w:b/>
          <w:bCs/>
          <w:color w:val="FF0000"/>
          <w:szCs w:val="24"/>
        </w:rPr>
        <w:t xml:space="preserve"> </w:t>
      </w:r>
    </w:p>
    <w:p w14:paraId="729AA738" w14:textId="77777777" w:rsidR="0086167A" w:rsidRDefault="00B766E3">
      <w:pPr>
        <w:ind w:left="709" w:firstLine="0"/>
        <w:rPr>
          <w:b/>
          <w:bCs/>
          <w:color w:val="FF0000"/>
        </w:rPr>
      </w:pPr>
      <w:r>
        <w:rPr>
          <w:rFonts w:cs="Arial"/>
          <w:b/>
          <w:bCs/>
          <w:color w:val="FF0000"/>
          <w:szCs w:val="24"/>
        </w:rPr>
        <w:t>Inserir o documento com a missão, visão e valores</w:t>
      </w:r>
    </w:p>
    <w:p w14:paraId="320E0C53" w14:textId="77777777" w:rsidR="0086167A" w:rsidRDefault="0086167A">
      <w:pPr>
        <w:ind w:left="709" w:firstLine="0"/>
        <w:rPr>
          <w:rFonts w:cs="Arial"/>
          <w:b/>
          <w:bCs/>
          <w:color w:val="FF0000"/>
          <w:szCs w:val="24"/>
        </w:rPr>
      </w:pPr>
    </w:p>
    <w:p w14:paraId="5FFBA517" w14:textId="77777777" w:rsidR="0086167A" w:rsidRDefault="00B766E3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Anexo [ou Apêndice] 2</w:t>
      </w:r>
    </w:p>
    <w:p w14:paraId="53F9547F" w14:textId="77777777" w:rsidR="007A5830" w:rsidRPr="0039007D" w:rsidRDefault="00B766E3" w:rsidP="007A5830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</w:r>
      <w:r w:rsidR="007A5830" w:rsidRPr="0039007D">
        <w:rPr>
          <w:rFonts w:cs="Arial"/>
          <w:szCs w:val="24"/>
        </w:rPr>
        <w:t>1.</w:t>
      </w:r>
      <w:r w:rsidR="007A5830" w:rsidRPr="0039007D">
        <w:rPr>
          <w:rFonts w:cs="Arial"/>
          <w:szCs w:val="24"/>
        </w:rPr>
        <w:tab/>
        <w:t xml:space="preserve">Referente aos produtos a serem estocados, quais tipos de informações sobre eles tem que ser catalogadas? </w:t>
      </w:r>
      <w:proofErr w:type="spellStart"/>
      <w:r w:rsidR="007A5830" w:rsidRPr="0039007D">
        <w:rPr>
          <w:rFonts w:cs="Arial"/>
          <w:szCs w:val="24"/>
        </w:rPr>
        <w:t>Ex</w:t>
      </w:r>
      <w:proofErr w:type="spellEnd"/>
      <w:r w:rsidR="007A5830" w:rsidRPr="0039007D">
        <w:rPr>
          <w:rFonts w:cs="Arial"/>
          <w:szCs w:val="24"/>
        </w:rPr>
        <w:t xml:space="preserve">: Peso, dimensões, tipo, cor, </w:t>
      </w:r>
      <w:proofErr w:type="gramStart"/>
      <w:r w:rsidR="007A5830" w:rsidRPr="0039007D">
        <w:rPr>
          <w:rFonts w:cs="Arial"/>
          <w:szCs w:val="24"/>
        </w:rPr>
        <w:t>dureza e etc.</w:t>
      </w:r>
      <w:proofErr w:type="gramEnd"/>
    </w:p>
    <w:p w14:paraId="1F2B709E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Devem ser colocados no sistema a dimensão, o peso, a cor e a qualidade referente ao projeto final.</w:t>
      </w:r>
    </w:p>
    <w:p w14:paraId="608C2720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7BC5ECA2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2.</w:t>
      </w:r>
      <w:r w:rsidRPr="0039007D">
        <w:rPr>
          <w:rFonts w:cs="Arial"/>
          <w:szCs w:val="24"/>
        </w:rPr>
        <w:tab/>
        <w:t xml:space="preserve">Quais tipos de informações extras devem ser </w:t>
      </w:r>
      <w:proofErr w:type="gramStart"/>
      <w:r w:rsidRPr="0039007D">
        <w:rPr>
          <w:rFonts w:cs="Arial"/>
          <w:szCs w:val="24"/>
        </w:rPr>
        <w:t>armazenadas</w:t>
      </w:r>
      <w:proofErr w:type="gramEnd"/>
      <w:r w:rsidRPr="0039007D">
        <w:rPr>
          <w:rFonts w:cs="Arial"/>
          <w:szCs w:val="24"/>
        </w:rPr>
        <w:t xml:space="preserve">? </w:t>
      </w:r>
      <w:proofErr w:type="spellStart"/>
      <w:r w:rsidRPr="0039007D">
        <w:rPr>
          <w:rFonts w:cs="Arial"/>
          <w:szCs w:val="24"/>
        </w:rPr>
        <w:t>Ex</w:t>
      </w:r>
      <w:proofErr w:type="spellEnd"/>
      <w:r w:rsidRPr="0039007D">
        <w:rPr>
          <w:rFonts w:cs="Arial"/>
          <w:szCs w:val="24"/>
        </w:rPr>
        <w:t>: fornecedor, clientes, pedidos.</w:t>
      </w:r>
    </w:p>
    <w:p w14:paraId="73140646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Preciso de formas para cadastrar os fornecedores e clientes e consultar pedidos antigos.</w:t>
      </w:r>
    </w:p>
    <w:p w14:paraId="62419C58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0A17D1FC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3.</w:t>
      </w:r>
      <w:r w:rsidRPr="0039007D">
        <w:rPr>
          <w:rFonts w:cs="Arial"/>
          <w:szCs w:val="24"/>
        </w:rPr>
        <w:tab/>
        <w:t>Seus projetos são feitos somente sob demanda?</w:t>
      </w:r>
    </w:p>
    <w:p w14:paraId="4EDF673E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Sim, trabalho sob demanda.</w:t>
      </w:r>
    </w:p>
    <w:p w14:paraId="6B88A64A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74604CE1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4.</w:t>
      </w:r>
      <w:r w:rsidRPr="0039007D">
        <w:rPr>
          <w:rFonts w:cs="Arial"/>
          <w:szCs w:val="24"/>
        </w:rPr>
        <w:tab/>
        <w:t>Como é esperado que o cliente apresente seu pedido?</w:t>
      </w:r>
    </w:p>
    <w:p w14:paraId="2D725870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 xml:space="preserve">Os clientes apresentam fotos, medidas, trazem o material </w:t>
      </w:r>
      <w:proofErr w:type="gramStart"/>
      <w:r w:rsidRPr="0039007D">
        <w:rPr>
          <w:rFonts w:cs="Arial"/>
          <w:szCs w:val="24"/>
        </w:rPr>
        <w:t>e também</w:t>
      </w:r>
      <w:proofErr w:type="gramEnd"/>
      <w:r w:rsidRPr="0039007D">
        <w:rPr>
          <w:rFonts w:cs="Arial"/>
          <w:szCs w:val="24"/>
        </w:rPr>
        <w:t xml:space="preserve"> apresentam sugestões.</w:t>
      </w:r>
    </w:p>
    <w:p w14:paraId="16B78E8A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1AE41369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5.</w:t>
      </w:r>
      <w:r w:rsidRPr="0039007D">
        <w:rPr>
          <w:rFonts w:cs="Arial"/>
          <w:szCs w:val="24"/>
        </w:rPr>
        <w:tab/>
        <w:t>Como é a organização dos projetos? Como é feito o controle de prazos?</w:t>
      </w:r>
    </w:p>
    <w:p w14:paraId="3AC95D5D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O prazo é definido junto com o pedido, que normalmente é definido em semanas e, se um serviço rápido for apresentado durante um projeto, ele se torna prioridade.</w:t>
      </w:r>
    </w:p>
    <w:p w14:paraId="5A0F97CB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233F2CE0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6.</w:t>
      </w:r>
      <w:r w:rsidRPr="0039007D">
        <w:rPr>
          <w:rFonts w:cs="Arial"/>
          <w:szCs w:val="24"/>
        </w:rPr>
        <w:tab/>
        <w:t>Quais dificuldades são encontradas na gestão de tarefas da marcenaria?</w:t>
      </w:r>
    </w:p>
    <w:p w14:paraId="49A956F4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Há dificuldade na compra de matéria prima e na gestão de pedidos.</w:t>
      </w:r>
    </w:p>
    <w:p w14:paraId="0079B6B8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58636FC8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7.</w:t>
      </w:r>
      <w:r w:rsidRPr="0039007D">
        <w:rPr>
          <w:rFonts w:cs="Arial"/>
          <w:szCs w:val="24"/>
        </w:rPr>
        <w:tab/>
        <w:t>Como é feito o controle de estoque, recebimento de pedidos, gestão de pessoas e projetos?</w:t>
      </w:r>
    </w:p>
    <w:p w14:paraId="79C43BAC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 xml:space="preserve">O estoque é gerenciado a partir da demanda, os pedidos são majoritariamente recebidos pessoalmente </w:t>
      </w:r>
      <w:proofErr w:type="gramStart"/>
      <w:r w:rsidRPr="0039007D">
        <w:rPr>
          <w:rFonts w:cs="Arial"/>
          <w:szCs w:val="24"/>
        </w:rPr>
        <w:t>e também</w:t>
      </w:r>
      <w:proofErr w:type="gramEnd"/>
      <w:r w:rsidRPr="0039007D">
        <w:rPr>
          <w:rFonts w:cs="Arial"/>
          <w:szCs w:val="24"/>
        </w:rPr>
        <w:t xml:space="preserve"> por celular. Os pedidos são divididos entre seus parceiros e a prioridade é o prazo mais curto.</w:t>
      </w:r>
    </w:p>
    <w:p w14:paraId="78322FFD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3867FC84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8.</w:t>
      </w:r>
      <w:r w:rsidRPr="0039007D">
        <w:rPr>
          <w:rFonts w:cs="Arial"/>
          <w:szCs w:val="24"/>
        </w:rPr>
        <w:tab/>
        <w:t>Qual a quantidade de informações que a marcenaria trabalha?</w:t>
      </w:r>
    </w:p>
    <w:p w14:paraId="084F1452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As informações de pedidos, em média 3 por dia, da compra de materiais e na relação de fornecedores e clientes.</w:t>
      </w:r>
    </w:p>
    <w:p w14:paraId="5CCB4263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7CBEBD6F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lastRenderedPageBreak/>
        <w:t>9.</w:t>
      </w:r>
      <w:r w:rsidRPr="0039007D">
        <w:rPr>
          <w:rFonts w:cs="Arial"/>
          <w:szCs w:val="24"/>
        </w:rPr>
        <w:tab/>
        <w:t>Quais meios são utilizados para evitar falta e excesso de estoque?</w:t>
      </w:r>
    </w:p>
    <w:p w14:paraId="3C7633A0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A matéria prima é fornecida somente sob demanda dos pedidos.</w:t>
      </w:r>
    </w:p>
    <w:p w14:paraId="1DA754F9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377391C0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10.</w:t>
      </w:r>
      <w:r w:rsidRPr="0039007D">
        <w:rPr>
          <w:rFonts w:cs="Arial"/>
          <w:szCs w:val="24"/>
        </w:rPr>
        <w:tab/>
        <w:t>O que seria bom ter no sistema para auxílio do usuário?</w:t>
      </w:r>
    </w:p>
    <w:p w14:paraId="67AB3C8D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Um sistema organizado, com gerenciamento de tarefas e pedidos.</w:t>
      </w:r>
    </w:p>
    <w:p w14:paraId="2F3EEA34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1BABA5D5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11.</w:t>
      </w:r>
      <w:r w:rsidRPr="0039007D">
        <w:rPr>
          <w:rFonts w:cs="Arial"/>
          <w:szCs w:val="24"/>
        </w:rPr>
        <w:tab/>
        <w:t>Qual a missão, visão e valor da empresa?</w:t>
      </w:r>
    </w:p>
    <w:p w14:paraId="2305A729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A missão da empresa é crescimento no mercado, a visão é trazer o melhor custo-benefício e oferecer serviço de qualidade, os valores são honestidade e integridade.</w:t>
      </w:r>
    </w:p>
    <w:p w14:paraId="2AEA8E03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0356D2D3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12.</w:t>
      </w:r>
      <w:r w:rsidRPr="0039007D">
        <w:rPr>
          <w:rFonts w:cs="Arial"/>
          <w:szCs w:val="24"/>
        </w:rPr>
        <w:tab/>
        <w:t xml:space="preserve">Quais informações de clientes são interessantes de serem registradas? </w:t>
      </w:r>
    </w:p>
    <w:p w14:paraId="34E291F0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É importante saber sobre frequência de compra, histórico de pagamentos, nome, telefone, CPF, endereço e quem indicou a empresa.</w:t>
      </w:r>
    </w:p>
    <w:p w14:paraId="7305813F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353C3EA8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13.</w:t>
      </w:r>
      <w:r w:rsidRPr="0039007D">
        <w:rPr>
          <w:rFonts w:cs="Arial"/>
          <w:szCs w:val="24"/>
        </w:rPr>
        <w:tab/>
        <w:t>Como você enxerga sua situação no mercado? Existem ameaças? E oportunidades?</w:t>
      </w:r>
    </w:p>
    <w:p w14:paraId="633C74BE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O custo elevado da matéria prima, escassez do material utilizado (madeira reciclada) e dos fornecedores dela, e a impopularidade do ramo são ameaças presentes. Algumas das oportunidades seriam a automação dos processos e expandir a versatilidade de matéria prima.</w:t>
      </w:r>
    </w:p>
    <w:p w14:paraId="21578254" w14:textId="77777777" w:rsidR="007A5830" w:rsidRPr="0039007D" w:rsidRDefault="007A5830" w:rsidP="007A5830">
      <w:pPr>
        <w:ind w:firstLine="0"/>
        <w:rPr>
          <w:rFonts w:cs="Arial"/>
          <w:szCs w:val="24"/>
        </w:rPr>
      </w:pPr>
    </w:p>
    <w:p w14:paraId="352F9A2C" w14:textId="77777777" w:rsidR="007A5830" w:rsidRPr="0039007D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14.</w:t>
      </w:r>
      <w:r w:rsidRPr="0039007D">
        <w:rPr>
          <w:rFonts w:cs="Arial"/>
          <w:szCs w:val="24"/>
        </w:rPr>
        <w:tab/>
        <w:t xml:space="preserve">Quais são os pontos fortes e fracos da empresa e equipe que influenciam nas demandas do </w:t>
      </w:r>
      <w:proofErr w:type="gramStart"/>
      <w:r w:rsidRPr="0039007D">
        <w:rPr>
          <w:rFonts w:cs="Arial"/>
          <w:szCs w:val="24"/>
        </w:rPr>
        <w:t>dia-a-dia</w:t>
      </w:r>
      <w:proofErr w:type="gramEnd"/>
      <w:r w:rsidRPr="0039007D">
        <w:rPr>
          <w:rFonts w:cs="Arial"/>
          <w:szCs w:val="24"/>
        </w:rPr>
        <w:t>?</w:t>
      </w:r>
    </w:p>
    <w:p w14:paraId="7E3A52A9" w14:textId="77777777" w:rsidR="007A5830" w:rsidRPr="00C1073F" w:rsidRDefault="007A5830" w:rsidP="007A5830">
      <w:pPr>
        <w:ind w:firstLine="0"/>
        <w:rPr>
          <w:rFonts w:cs="Arial"/>
          <w:szCs w:val="24"/>
        </w:rPr>
      </w:pPr>
      <w:r w:rsidRPr="0039007D">
        <w:rPr>
          <w:rFonts w:cs="Arial"/>
          <w:szCs w:val="24"/>
        </w:rPr>
        <w:t>Os pontos fortes são a qualidade, o custo-benefício, a honestidade e o comprometimento. Os pontos fracos são a falta de divulgação e a má gestão de tarefas.</w:t>
      </w:r>
    </w:p>
    <w:p w14:paraId="1E8224F1" w14:textId="77777777" w:rsidR="0086167A" w:rsidRDefault="0086167A">
      <w:pPr>
        <w:ind w:firstLine="0"/>
        <w:rPr>
          <w:rFonts w:cs="Arial"/>
          <w:szCs w:val="24"/>
        </w:rPr>
      </w:pPr>
    </w:p>
    <w:sectPr w:rsidR="0086167A">
      <w:type w:val="continuous"/>
      <w:pgSz w:w="11906" w:h="16838"/>
      <w:pgMar w:top="1701" w:right="1134" w:bottom="1134" w:left="1701" w:header="72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45EA3" w14:textId="77777777" w:rsidR="007F3A18" w:rsidRDefault="007F3A18">
      <w:pPr>
        <w:spacing w:line="240" w:lineRule="auto"/>
      </w:pPr>
      <w:r>
        <w:separator/>
      </w:r>
    </w:p>
  </w:endnote>
  <w:endnote w:type="continuationSeparator" w:id="0">
    <w:p w14:paraId="0FD7CE7B" w14:textId="77777777" w:rsidR="007F3A18" w:rsidRDefault="007F3A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Arial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8CDA6" w14:textId="77777777" w:rsidR="007F3A18" w:rsidRDefault="007F3A18">
      <w:pPr>
        <w:rPr>
          <w:sz w:val="12"/>
        </w:rPr>
      </w:pPr>
      <w:r>
        <w:separator/>
      </w:r>
    </w:p>
  </w:footnote>
  <w:footnote w:type="continuationSeparator" w:id="0">
    <w:p w14:paraId="25863A0B" w14:textId="77777777" w:rsidR="007F3A18" w:rsidRDefault="007F3A18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606B" w14:textId="77777777" w:rsidR="007F3A18" w:rsidRDefault="007F3A18">
    <w:pPr>
      <w:pStyle w:val="Cabealho"/>
      <w:jc w:val="right"/>
    </w:pPr>
  </w:p>
  <w:p w14:paraId="27479528" w14:textId="77777777" w:rsidR="007F3A18" w:rsidRDefault="007F3A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19011D7"/>
    <w:multiLevelType w:val="hybridMultilevel"/>
    <w:tmpl w:val="2EDC1B48"/>
    <w:lvl w:ilvl="0" w:tplc="FA2E72AA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86DE7524">
      <w:numFmt w:val="bullet"/>
      <w:lvlText w:val="•"/>
      <w:lvlJc w:val="left"/>
      <w:pPr>
        <w:ind w:left="1402" w:hanging="360"/>
      </w:pPr>
      <w:rPr>
        <w:rFonts w:hint="default"/>
        <w:lang w:val="pt-PT" w:eastAsia="en-US" w:bidi="ar-SA"/>
      </w:rPr>
    </w:lvl>
    <w:lvl w:ilvl="2" w:tplc="6F2A0188">
      <w:numFmt w:val="bullet"/>
      <w:lvlText w:val="•"/>
      <w:lvlJc w:val="left"/>
      <w:pPr>
        <w:ind w:left="1985" w:hanging="360"/>
      </w:pPr>
      <w:rPr>
        <w:rFonts w:hint="default"/>
        <w:lang w:val="pt-PT" w:eastAsia="en-US" w:bidi="ar-SA"/>
      </w:rPr>
    </w:lvl>
    <w:lvl w:ilvl="3" w:tplc="33C0C4D6">
      <w:numFmt w:val="bullet"/>
      <w:lvlText w:val="•"/>
      <w:lvlJc w:val="left"/>
      <w:pPr>
        <w:ind w:left="2567" w:hanging="360"/>
      </w:pPr>
      <w:rPr>
        <w:rFonts w:hint="default"/>
        <w:lang w:val="pt-PT" w:eastAsia="en-US" w:bidi="ar-SA"/>
      </w:rPr>
    </w:lvl>
    <w:lvl w:ilvl="4" w:tplc="FDFAEA38">
      <w:numFmt w:val="bullet"/>
      <w:lvlText w:val="•"/>
      <w:lvlJc w:val="left"/>
      <w:pPr>
        <w:ind w:left="3150" w:hanging="360"/>
      </w:pPr>
      <w:rPr>
        <w:rFonts w:hint="default"/>
        <w:lang w:val="pt-PT" w:eastAsia="en-US" w:bidi="ar-SA"/>
      </w:rPr>
    </w:lvl>
    <w:lvl w:ilvl="5" w:tplc="05F2549C">
      <w:numFmt w:val="bullet"/>
      <w:lvlText w:val="•"/>
      <w:lvlJc w:val="left"/>
      <w:pPr>
        <w:ind w:left="3733" w:hanging="360"/>
      </w:pPr>
      <w:rPr>
        <w:rFonts w:hint="default"/>
        <w:lang w:val="pt-PT" w:eastAsia="en-US" w:bidi="ar-SA"/>
      </w:rPr>
    </w:lvl>
    <w:lvl w:ilvl="6" w:tplc="6BD2EE9C">
      <w:numFmt w:val="bullet"/>
      <w:lvlText w:val="•"/>
      <w:lvlJc w:val="left"/>
      <w:pPr>
        <w:ind w:left="4315" w:hanging="360"/>
      </w:pPr>
      <w:rPr>
        <w:rFonts w:hint="default"/>
        <w:lang w:val="pt-PT" w:eastAsia="en-US" w:bidi="ar-SA"/>
      </w:rPr>
    </w:lvl>
    <w:lvl w:ilvl="7" w:tplc="8C866652">
      <w:numFmt w:val="bullet"/>
      <w:lvlText w:val="•"/>
      <w:lvlJc w:val="left"/>
      <w:pPr>
        <w:ind w:left="4898" w:hanging="360"/>
      </w:pPr>
      <w:rPr>
        <w:rFonts w:hint="default"/>
        <w:lang w:val="pt-PT" w:eastAsia="en-US" w:bidi="ar-SA"/>
      </w:rPr>
    </w:lvl>
    <w:lvl w:ilvl="8" w:tplc="EA96FFE4">
      <w:numFmt w:val="bullet"/>
      <w:lvlText w:val="•"/>
      <w:lvlJc w:val="left"/>
      <w:pPr>
        <w:ind w:left="5480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084325E4"/>
    <w:multiLevelType w:val="hybridMultilevel"/>
    <w:tmpl w:val="A7B2D9DA"/>
    <w:lvl w:ilvl="0" w:tplc="100C1F36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C2C44D5E">
      <w:numFmt w:val="bullet"/>
      <w:lvlText w:val="•"/>
      <w:lvlJc w:val="left"/>
      <w:pPr>
        <w:ind w:left="1411" w:hanging="360"/>
      </w:pPr>
      <w:rPr>
        <w:rFonts w:hint="default"/>
        <w:lang w:val="pt-PT" w:eastAsia="en-US" w:bidi="ar-SA"/>
      </w:rPr>
    </w:lvl>
    <w:lvl w:ilvl="2" w:tplc="747C1502">
      <w:numFmt w:val="bullet"/>
      <w:lvlText w:val="•"/>
      <w:lvlJc w:val="left"/>
      <w:pPr>
        <w:ind w:left="2003" w:hanging="360"/>
      </w:pPr>
      <w:rPr>
        <w:rFonts w:hint="default"/>
        <w:lang w:val="pt-PT" w:eastAsia="en-US" w:bidi="ar-SA"/>
      </w:rPr>
    </w:lvl>
    <w:lvl w:ilvl="3" w:tplc="386C083A">
      <w:numFmt w:val="bullet"/>
      <w:lvlText w:val="•"/>
      <w:lvlJc w:val="left"/>
      <w:pPr>
        <w:ind w:left="2594" w:hanging="360"/>
      </w:pPr>
      <w:rPr>
        <w:rFonts w:hint="default"/>
        <w:lang w:val="pt-PT" w:eastAsia="en-US" w:bidi="ar-SA"/>
      </w:rPr>
    </w:lvl>
    <w:lvl w:ilvl="4" w:tplc="0ECE5462">
      <w:numFmt w:val="bullet"/>
      <w:lvlText w:val="•"/>
      <w:lvlJc w:val="left"/>
      <w:pPr>
        <w:ind w:left="3186" w:hanging="360"/>
      </w:pPr>
      <w:rPr>
        <w:rFonts w:hint="default"/>
        <w:lang w:val="pt-PT" w:eastAsia="en-US" w:bidi="ar-SA"/>
      </w:rPr>
    </w:lvl>
    <w:lvl w:ilvl="5" w:tplc="A8E27EE2">
      <w:numFmt w:val="bullet"/>
      <w:lvlText w:val="•"/>
      <w:lvlJc w:val="left"/>
      <w:pPr>
        <w:ind w:left="3778" w:hanging="360"/>
      </w:pPr>
      <w:rPr>
        <w:rFonts w:hint="default"/>
        <w:lang w:val="pt-PT" w:eastAsia="en-US" w:bidi="ar-SA"/>
      </w:rPr>
    </w:lvl>
    <w:lvl w:ilvl="6" w:tplc="45227EF2">
      <w:numFmt w:val="bullet"/>
      <w:lvlText w:val="•"/>
      <w:lvlJc w:val="left"/>
      <w:pPr>
        <w:ind w:left="4369" w:hanging="360"/>
      </w:pPr>
      <w:rPr>
        <w:rFonts w:hint="default"/>
        <w:lang w:val="pt-PT" w:eastAsia="en-US" w:bidi="ar-SA"/>
      </w:rPr>
    </w:lvl>
    <w:lvl w:ilvl="7" w:tplc="92FA178A">
      <w:numFmt w:val="bullet"/>
      <w:lvlText w:val="•"/>
      <w:lvlJc w:val="left"/>
      <w:pPr>
        <w:ind w:left="4961" w:hanging="360"/>
      </w:pPr>
      <w:rPr>
        <w:rFonts w:hint="default"/>
        <w:lang w:val="pt-PT" w:eastAsia="en-US" w:bidi="ar-SA"/>
      </w:rPr>
    </w:lvl>
    <w:lvl w:ilvl="8" w:tplc="767A94E2">
      <w:numFmt w:val="bullet"/>
      <w:lvlText w:val="•"/>
      <w:lvlJc w:val="left"/>
      <w:pPr>
        <w:ind w:left="5552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0D6459F8"/>
    <w:multiLevelType w:val="hybridMultilevel"/>
    <w:tmpl w:val="7FD80B8C"/>
    <w:lvl w:ilvl="0" w:tplc="6958CC24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31088712">
      <w:numFmt w:val="bullet"/>
      <w:lvlText w:val="•"/>
      <w:lvlJc w:val="left"/>
      <w:pPr>
        <w:ind w:left="1411" w:hanging="360"/>
      </w:pPr>
      <w:rPr>
        <w:rFonts w:hint="default"/>
        <w:lang w:val="pt-PT" w:eastAsia="en-US" w:bidi="ar-SA"/>
      </w:rPr>
    </w:lvl>
    <w:lvl w:ilvl="2" w:tplc="455E8B0A">
      <w:numFmt w:val="bullet"/>
      <w:lvlText w:val="•"/>
      <w:lvlJc w:val="left"/>
      <w:pPr>
        <w:ind w:left="2003" w:hanging="360"/>
      </w:pPr>
      <w:rPr>
        <w:rFonts w:hint="default"/>
        <w:lang w:val="pt-PT" w:eastAsia="en-US" w:bidi="ar-SA"/>
      </w:rPr>
    </w:lvl>
    <w:lvl w:ilvl="3" w:tplc="9A0E7CA4">
      <w:numFmt w:val="bullet"/>
      <w:lvlText w:val="•"/>
      <w:lvlJc w:val="left"/>
      <w:pPr>
        <w:ind w:left="2594" w:hanging="360"/>
      </w:pPr>
      <w:rPr>
        <w:rFonts w:hint="default"/>
        <w:lang w:val="pt-PT" w:eastAsia="en-US" w:bidi="ar-SA"/>
      </w:rPr>
    </w:lvl>
    <w:lvl w:ilvl="4" w:tplc="1FE026D0">
      <w:numFmt w:val="bullet"/>
      <w:lvlText w:val="•"/>
      <w:lvlJc w:val="left"/>
      <w:pPr>
        <w:ind w:left="3186" w:hanging="360"/>
      </w:pPr>
      <w:rPr>
        <w:rFonts w:hint="default"/>
        <w:lang w:val="pt-PT" w:eastAsia="en-US" w:bidi="ar-SA"/>
      </w:rPr>
    </w:lvl>
    <w:lvl w:ilvl="5" w:tplc="81F86968">
      <w:numFmt w:val="bullet"/>
      <w:lvlText w:val="•"/>
      <w:lvlJc w:val="left"/>
      <w:pPr>
        <w:ind w:left="3778" w:hanging="360"/>
      </w:pPr>
      <w:rPr>
        <w:rFonts w:hint="default"/>
        <w:lang w:val="pt-PT" w:eastAsia="en-US" w:bidi="ar-SA"/>
      </w:rPr>
    </w:lvl>
    <w:lvl w:ilvl="6" w:tplc="3498027A">
      <w:numFmt w:val="bullet"/>
      <w:lvlText w:val="•"/>
      <w:lvlJc w:val="left"/>
      <w:pPr>
        <w:ind w:left="4369" w:hanging="360"/>
      </w:pPr>
      <w:rPr>
        <w:rFonts w:hint="default"/>
        <w:lang w:val="pt-PT" w:eastAsia="en-US" w:bidi="ar-SA"/>
      </w:rPr>
    </w:lvl>
    <w:lvl w:ilvl="7" w:tplc="3B884CFC">
      <w:numFmt w:val="bullet"/>
      <w:lvlText w:val="•"/>
      <w:lvlJc w:val="left"/>
      <w:pPr>
        <w:ind w:left="4961" w:hanging="360"/>
      </w:pPr>
      <w:rPr>
        <w:rFonts w:hint="default"/>
        <w:lang w:val="pt-PT" w:eastAsia="en-US" w:bidi="ar-SA"/>
      </w:rPr>
    </w:lvl>
    <w:lvl w:ilvl="8" w:tplc="F22E8146">
      <w:numFmt w:val="bullet"/>
      <w:lvlText w:val="•"/>
      <w:lvlJc w:val="left"/>
      <w:pPr>
        <w:ind w:left="5552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0F32304B"/>
    <w:multiLevelType w:val="multilevel"/>
    <w:tmpl w:val="BF6296C2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cs="Wingdings" w:hint="default"/>
        <w:b w:val="0"/>
        <w:i w:val="0"/>
        <w:strike w:val="0"/>
        <w:dstrike w:val="0"/>
        <w:sz w:val="20"/>
        <w:u w:val="none"/>
        <w:effect w:val="no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10110D1F"/>
    <w:multiLevelType w:val="hybridMultilevel"/>
    <w:tmpl w:val="0B96DD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153C85"/>
    <w:multiLevelType w:val="multilevel"/>
    <w:tmpl w:val="0A70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3303CA"/>
    <w:multiLevelType w:val="hybridMultilevel"/>
    <w:tmpl w:val="1744EE78"/>
    <w:lvl w:ilvl="0" w:tplc="FCF04D5A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C48257F0">
      <w:numFmt w:val="bullet"/>
      <w:lvlText w:val="•"/>
      <w:lvlJc w:val="left"/>
      <w:pPr>
        <w:ind w:left="1416" w:hanging="360"/>
      </w:pPr>
      <w:rPr>
        <w:rFonts w:hint="default"/>
        <w:lang w:val="pt-PT" w:eastAsia="en-US" w:bidi="ar-SA"/>
      </w:rPr>
    </w:lvl>
    <w:lvl w:ilvl="2" w:tplc="FEDCF348">
      <w:numFmt w:val="bullet"/>
      <w:lvlText w:val="•"/>
      <w:lvlJc w:val="left"/>
      <w:pPr>
        <w:ind w:left="2013" w:hanging="360"/>
      </w:pPr>
      <w:rPr>
        <w:rFonts w:hint="default"/>
        <w:lang w:val="pt-PT" w:eastAsia="en-US" w:bidi="ar-SA"/>
      </w:rPr>
    </w:lvl>
    <w:lvl w:ilvl="3" w:tplc="B4686CDA">
      <w:numFmt w:val="bullet"/>
      <w:lvlText w:val="•"/>
      <w:lvlJc w:val="left"/>
      <w:pPr>
        <w:ind w:left="2609" w:hanging="360"/>
      </w:pPr>
      <w:rPr>
        <w:rFonts w:hint="default"/>
        <w:lang w:val="pt-PT" w:eastAsia="en-US" w:bidi="ar-SA"/>
      </w:rPr>
    </w:lvl>
    <w:lvl w:ilvl="4" w:tplc="5F5A590A">
      <w:numFmt w:val="bullet"/>
      <w:lvlText w:val="•"/>
      <w:lvlJc w:val="left"/>
      <w:pPr>
        <w:ind w:left="3206" w:hanging="360"/>
      </w:pPr>
      <w:rPr>
        <w:rFonts w:hint="default"/>
        <w:lang w:val="pt-PT" w:eastAsia="en-US" w:bidi="ar-SA"/>
      </w:rPr>
    </w:lvl>
    <w:lvl w:ilvl="5" w:tplc="63504942">
      <w:numFmt w:val="bullet"/>
      <w:lvlText w:val="•"/>
      <w:lvlJc w:val="left"/>
      <w:pPr>
        <w:ind w:left="3803" w:hanging="360"/>
      </w:pPr>
      <w:rPr>
        <w:rFonts w:hint="default"/>
        <w:lang w:val="pt-PT" w:eastAsia="en-US" w:bidi="ar-SA"/>
      </w:rPr>
    </w:lvl>
    <w:lvl w:ilvl="6" w:tplc="E8382FA2">
      <w:numFmt w:val="bullet"/>
      <w:lvlText w:val="•"/>
      <w:lvlJc w:val="left"/>
      <w:pPr>
        <w:ind w:left="4399" w:hanging="360"/>
      </w:pPr>
      <w:rPr>
        <w:rFonts w:hint="default"/>
        <w:lang w:val="pt-PT" w:eastAsia="en-US" w:bidi="ar-SA"/>
      </w:rPr>
    </w:lvl>
    <w:lvl w:ilvl="7" w:tplc="A1D88E60">
      <w:numFmt w:val="bullet"/>
      <w:lvlText w:val="•"/>
      <w:lvlJc w:val="left"/>
      <w:pPr>
        <w:ind w:left="4996" w:hanging="360"/>
      </w:pPr>
      <w:rPr>
        <w:rFonts w:hint="default"/>
        <w:lang w:val="pt-PT" w:eastAsia="en-US" w:bidi="ar-SA"/>
      </w:rPr>
    </w:lvl>
    <w:lvl w:ilvl="8" w:tplc="7DAE20F2">
      <w:numFmt w:val="bullet"/>
      <w:lvlText w:val="•"/>
      <w:lvlJc w:val="left"/>
      <w:pPr>
        <w:ind w:left="5592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18896652"/>
    <w:multiLevelType w:val="multilevel"/>
    <w:tmpl w:val="2C1A69E4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4" w15:restartNumberingAfterBreak="0">
    <w:nsid w:val="1DE931FD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235DFF"/>
    <w:multiLevelType w:val="hybridMultilevel"/>
    <w:tmpl w:val="DD5A411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1131886"/>
    <w:multiLevelType w:val="hybridMultilevel"/>
    <w:tmpl w:val="12CA104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01669B"/>
    <w:multiLevelType w:val="hybridMultilevel"/>
    <w:tmpl w:val="FAD21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386A74"/>
    <w:multiLevelType w:val="hybridMultilevel"/>
    <w:tmpl w:val="4C40A742"/>
    <w:lvl w:ilvl="0" w:tplc="0FDE1588">
      <w:start w:val="1"/>
      <w:numFmt w:val="decimal"/>
      <w:lvlText w:val="%1."/>
      <w:lvlJc w:val="left"/>
      <w:pPr>
        <w:ind w:left="82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4CD271B8">
      <w:numFmt w:val="bullet"/>
      <w:lvlText w:val="•"/>
      <w:lvlJc w:val="left"/>
      <w:pPr>
        <w:ind w:left="1384" w:hanging="360"/>
      </w:pPr>
      <w:rPr>
        <w:rFonts w:hint="default"/>
        <w:lang w:val="pt-PT" w:eastAsia="en-US" w:bidi="ar-SA"/>
      </w:rPr>
    </w:lvl>
    <w:lvl w:ilvl="2" w:tplc="409AAAE2">
      <w:numFmt w:val="bullet"/>
      <w:lvlText w:val="•"/>
      <w:lvlJc w:val="left"/>
      <w:pPr>
        <w:ind w:left="1949" w:hanging="360"/>
      </w:pPr>
      <w:rPr>
        <w:rFonts w:hint="default"/>
        <w:lang w:val="pt-PT" w:eastAsia="en-US" w:bidi="ar-SA"/>
      </w:rPr>
    </w:lvl>
    <w:lvl w:ilvl="3" w:tplc="4FE0D21C">
      <w:numFmt w:val="bullet"/>
      <w:lvlText w:val="•"/>
      <w:lvlJc w:val="left"/>
      <w:pPr>
        <w:ind w:left="2513" w:hanging="360"/>
      </w:pPr>
      <w:rPr>
        <w:rFonts w:hint="default"/>
        <w:lang w:val="pt-PT" w:eastAsia="en-US" w:bidi="ar-SA"/>
      </w:rPr>
    </w:lvl>
    <w:lvl w:ilvl="4" w:tplc="37CA9C72">
      <w:numFmt w:val="bullet"/>
      <w:lvlText w:val="•"/>
      <w:lvlJc w:val="left"/>
      <w:pPr>
        <w:ind w:left="3078" w:hanging="360"/>
      </w:pPr>
      <w:rPr>
        <w:rFonts w:hint="default"/>
        <w:lang w:val="pt-PT" w:eastAsia="en-US" w:bidi="ar-SA"/>
      </w:rPr>
    </w:lvl>
    <w:lvl w:ilvl="5" w:tplc="4426BACC">
      <w:numFmt w:val="bullet"/>
      <w:lvlText w:val="•"/>
      <w:lvlJc w:val="left"/>
      <w:pPr>
        <w:ind w:left="3643" w:hanging="360"/>
      </w:pPr>
      <w:rPr>
        <w:rFonts w:hint="default"/>
        <w:lang w:val="pt-PT" w:eastAsia="en-US" w:bidi="ar-SA"/>
      </w:rPr>
    </w:lvl>
    <w:lvl w:ilvl="6" w:tplc="9DB4A2AA">
      <w:numFmt w:val="bullet"/>
      <w:lvlText w:val="•"/>
      <w:lvlJc w:val="left"/>
      <w:pPr>
        <w:ind w:left="4207" w:hanging="360"/>
      </w:pPr>
      <w:rPr>
        <w:rFonts w:hint="default"/>
        <w:lang w:val="pt-PT" w:eastAsia="en-US" w:bidi="ar-SA"/>
      </w:rPr>
    </w:lvl>
    <w:lvl w:ilvl="7" w:tplc="F17CD538">
      <w:numFmt w:val="bullet"/>
      <w:lvlText w:val="•"/>
      <w:lvlJc w:val="left"/>
      <w:pPr>
        <w:ind w:left="4772" w:hanging="360"/>
      </w:pPr>
      <w:rPr>
        <w:rFonts w:hint="default"/>
        <w:lang w:val="pt-PT" w:eastAsia="en-US" w:bidi="ar-SA"/>
      </w:rPr>
    </w:lvl>
    <w:lvl w:ilvl="8" w:tplc="4420FA4A">
      <w:numFmt w:val="bullet"/>
      <w:lvlText w:val="•"/>
      <w:lvlJc w:val="left"/>
      <w:pPr>
        <w:ind w:left="5336" w:hanging="360"/>
      </w:pPr>
      <w:rPr>
        <w:rFonts w:hint="default"/>
        <w:lang w:val="pt-PT" w:eastAsia="en-US" w:bidi="ar-SA"/>
      </w:rPr>
    </w:lvl>
  </w:abstractNum>
  <w:abstractNum w:abstractNumId="19" w15:restartNumberingAfterBreak="0">
    <w:nsid w:val="29486801"/>
    <w:multiLevelType w:val="hybridMultilevel"/>
    <w:tmpl w:val="949A71DE"/>
    <w:lvl w:ilvl="0" w:tplc="D33E7DBA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DF30CA38">
      <w:numFmt w:val="bullet"/>
      <w:lvlText w:val="•"/>
      <w:lvlJc w:val="left"/>
      <w:pPr>
        <w:ind w:left="1403" w:hanging="360"/>
      </w:pPr>
      <w:rPr>
        <w:rFonts w:hint="default"/>
        <w:lang w:val="pt-PT" w:eastAsia="en-US" w:bidi="ar-SA"/>
      </w:rPr>
    </w:lvl>
    <w:lvl w:ilvl="2" w:tplc="53D81272">
      <w:numFmt w:val="bullet"/>
      <w:lvlText w:val="•"/>
      <w:lvlJc w:val="left"/>
      <w:pPr>
        <w:ind w:left="1986" w:hanging="360"/>
      </w:pPr>
      <w:rPr>
        <w:rFonts w:hint="default"/>
        <w:lang w:val="pt-PT" w:eastAsia="en-US" w:bidi="ar-SA"/>
      </w:rPr>
    </w:lvl>
    <w:lvl w:ilvl="3" w:tplc="E4C608A0">
      <w:numFmt w:val="bullet"/>
      <w:lvlText w:val="•"/>
      <w:lvlJc w:val="left"/>
      <w:pPr>
        <w:ind w:left="2570" w:hanging="360"/>
      </w:pPr>
      <w:rPr>
        <w:rFonts w:hint="default"/>
        <w:lang w:val="pt-PT" w:eastAsia="en-US" w:bidi="ar-SA"/>
      </w:rPr>
    </w:lvl>
    <w:lvl w:ilvl="4" w:tplc="5C32459E">
      <w:numFmt w:val="bullet"/>
      <w:lvlText w:val="•"/>
      <w:lvlJc w:val="left"/>
      <w:pPr>
        <w:ind w:left="3153" w:hanging="360"/>
      </w:pPr>
      <w:rPr>
        <w:rFonts w:hint="default"/>
        <w:lang w:val="pt-PT" w:eastAsia="en-US" w:bidi="ar-SA"/>
      </w:rPr>
    </w:lvl>
    <w:lvl w:ilvl="5" w:tplc="49E8BF48">
      <w:numFmt w:val="bullet"/>
      <w:lvlText w:val="•"/>
      <w:lvlJc w:val="left"/>
      <w:pPr>
        <w:ind w:left="3737" w:hanging="360"/>
      </w:pPr>
      <w:rPr>
        <w:rFonts w:hint="default"/>
        <w:lang w:val="pt-PT" w:eastAsia="en-US" w:bidi="ar-SA"/>
      </w:rPr>
    </w:lvl>
    <w:lvl w:ilvl="6" w:tplc="A40CEBF8">
      <w:numFmt w:val="bullet"/>
      <w:lvlText w:val="•"/>
      <w:lvlJc w:val="left"/>
      <w:pPr>
        <w:ind w:left="4320" w:hanging="360"/>
      </w:pPr>
      <w:rPr>
        <w:rFonts w:hint="default"/>
        <w:lang w:val="pt-PT" w:eastAsia="en-US" w:bidi="ar-SA"/>
      </w:rPr>
    </w:lvl>
    <w:lvl w:ilvl="7" w:tplc="0CB0168C">
      <w:numFmt w:val="bullet"/>
      <w:lvlText w:val="•"/>
      <w:lvlJc w:val="left"/>
      <w:pPr>
        <w:ind w:left="4903" w:hanging="360"/>
      </w:pPr>
      <w:rPr>
        <w:rFonts w:hint="default"/>
        <w:lang w:val="pt-PT" w:eastAsia="en-US" w:bidi="ar-SA"/>
      </w:rPr>
    </w:lvl>
    <w:lvl w:ilvl="8" w:tplc="4D367538">
      <w:numFmt w:val="bullet"/>
      <w:lvlText w:val="•"/>
      <w:lvlJc w:val="left"/>
      <w:pPr>
        <w:ind w:left="5487" w:hanging="360"/>
      </w:pPr>
      <w:rPr>
        <w:rFonts w:hint="default"/>
        <w:lang w:val="pt-PT" w:eastAsia="en-US" w:bidi="ar-SA"/>
      </w:rPr>
    </w:lvl>
  </w:abstractNum>
  <w:abstractNum w:abstractNumId="20" w15:restartNumberingAfterBreak="0">
    <w:nsid w:val="2C666EF6"/>
    <w:multiLevelType w:val="hybridMultilevel"/>
    <w:tmpl w:val="52F26A0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FA504E"/>
    <w:multiLevelType w:val="multilevel"/>
    <w:tmpl w:val="0C740E98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21179E1"/>
    <w:multiLevelType w:val="hybridMultilevel"/>
    <w:tmpl w:val="050CD64C"/>
    <w:lvl w:ilvl="0" w:tplc="D324A5E6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F1DE7222">
      <w:numFmt w:val="bullet"/>
      <w:lvlText w:val="•"/>
      <w:lvlJc w:val="left"/>
      <w:pPr>
        <w:ind w:left="1407" w:hanging="360"/>
      </w:pPr>
      <w:rPr>
        <w:rFonts w:hint="default"/>
        <w:lang w:val="pt-PT" w:eastAsia="en-US" w:bidi="ar-SA"/>
      </w:rPr>
    </w:lvl>
    <w:lvl w:ilvl="2" w:tplc="E03AD456">
      <w:numFmt w:val="bullet"/>
      <w:lvlText w:val="•"/>
      <w:lvlJc w:val="left"/>
      <w:pPr>
        <w:ind w:left="1994" w:hanging="360"/>
      </w:pPr>
      <w:rPr>
        <w:rFonts w:hint="default"/>
        <w:lang w:val="pt-PT" w:eastAsia="en-US" w:bidi="ar-SA"/>
      </w:rPr>
    </w:lvl>
    <w:lvl w:ilvl="3" w:tplc="620277B0">
      <w:numFmt w:val="bullet"/>
      <w:lvlText w:val="•"/>
      <w:lvlJc w:val="left"/>
      <w:pPr>
        <w:ind w:left="2581" w:hanging="360"/>
      </w:pPr>
      <w:rPr>
        <w:rFonts w:hint="default"/>
        <w:lang w:val="pt-PT" w:eastAsia="en-US" w:bidi="ar-SA"/>
      </w:rPr>
    </w:lvl>
    <w:lvl w:ilvl="4" w:tplc="0E1CA794">
      <w:numFmt w:val="bullet"/>
      <w:lvlText w:val="•"/>
      <w:lvlJc w:val="left"/>
      <w:pPr>
        <w:ind w:left="3168" w:hanging="360"/>
      </w:pPr>
      <w:rPr>
        <w:rFonts w:hint="default"/>
        <w:lang w:val="pt-PT" w:eastAsia="en-US" w:bidi="ar-SA"/>
      </w:rPr>
    </w:lvl>
    <w:lvl w:ilvl="5" w:tplc="74C2D4CA">
      <w:numFmt w:val="bullet"/>
      <w:lvlText w:val="•"/>
      <w:lvlJc w:val="left"/>
      <w:pPr>
        <w:ind w:left="3755" w:hanging="360"/>
      </w:pPr>
      <w:rPr>
        <w:rFonts w:hint="default"/>
        <w:lang w:val="pt-PT" w:eastAsia="en-US" w:bidi="ar-SA"/>
      </w:rPr>
    </w:lvl>
    <w:lvl w:ilvl="6" w:tplc="E618C688">
      <w:numFmt w:val="bullet"/>
      <w:lvlText w:val="•"/>
      <w:lvlJc w:val="left"/>
      <w:pPr>
        <w:ind w:left="4342" w:hanging="360"/>
      </w:pPr>
      <w:rPr>
        <w:rFonts w:hint="default"/>
        <w:lang w:val="pt-PT" w:eastAsia="en-US" w:bidi="ar-SA"/>
      </w:rPr>
    </w:lvl>
    <w:lvl w:ilvl="7" w:tplc="E6563692">
      <w:numFmt w:val="bullet"/>
      <w:lvlText w:val="•"/>
      <w:lvlJc w:val="left"/>
      <w:pPr>
        <w:ind w:left="4929" w:hanging="360"/>
      </w:pPr>
      <w:rPr>
        <w:rFonts w:hint="default"/>
        <w:lang w:val="pt-PT" w:eastAsia="en-US" w:bidi="ar-SA"/>
      </w:rPr>
    </w:lvl>
    <w:lvl w:ilvl="8" w:tplc="D434478A">
      <w:numFmt w:val="bullet"/>
      <w:lvlText w:val="•"/>
      <w:lvlJc w:val="left"/>
      <w:pPr>
        <w:ind w:left="5516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385A23F8"/>
    <w:multiLevelType w:val="hybridMultilevel"/>
    <w:tmpl w:val="A064B9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15E0525"/>
    <w:multiLevelType w:val="multilevel"/>
    <w:tmpl w:val="0A28089C"/>
    <w:lvl w:ilvl="0">
      <w:start w:val="1"/>
      <w:numFmt w:val="decimal"/>
      <w:lvlText w:val="%1"/>
      <w:lvlJc w:val="left"/>
      <w:pPr>
        <w:ind w:left="303" w:hanging="20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12" w:hanging="40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121" w:hanging="602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3030" w:hanging="804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4">
      <w:start w:val="1"/>
      <w:numFmt w:val="decimal"/>
      <w:lvlText w:val="%1.%2.%3.%4.%5"/>
      <w:lvlJc w:val="left"/>
      <w:pPr>
        <w:ind w:left="3937" w:hanging="1004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99"/>
        <w:sz w:val="24"/>
        <w:szCs w:val="24"/>
        <w:lang w:val="pt-PT" w:eastAsia="en-US" w:bidi="ar-SA"/>
      </w:rPr>
    </w:lvl>
    <w:lvl w:ilvl="5">
      <w:numFmt w:val="bullet"/>
      <w:lvlText w:val="•"/>
      <w:lvlJc w:val="left"/>
      <w:pPr>
        <w:ind w:left="3940" w:hanging="100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97" w:hanging="100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854" w:hanging="100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811" w:hanging="1004"/>
      </w:pPr>
      <w:rPr>
        <w:rFonts w:hint="default"/>
        <w:lang w:val="pt-PT" w:eastAsia="en-US" w:bidi="ar-SA"/>
      </w:rPr>
    </w:lvl>
  </w:abstractNum>
  <w:abstractNum w:abstractNumId="25" w15:restartNumberingAfterBreak="0">
    <w:nsid w:val="44C91BDA"/>
    <w:multiLevelType w:val="singleLevel"/>
    <w:tmpl w:val="D9B244CC"/>
    <w:lvl w:ilvl="0">
      <w:start w:val="1"/>
      <w:numFmt w:val="bullet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26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043115"/>
    <w:multiLevelType w:val="hybridMultilevel"/>
    <w:tmpl w:val="4B1CEB0A"/>
    <w:lvl w:ilvl="0" w:tplc="735631E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E3A5E"/>
    <w:multiLevelType w:val="hybridMultilevel"/>
    <w:tmpl w:val="97CCE1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CC2F67"/>
    <w:multiLevelType w:val="multilevel"/>
    <w:tmpl w:val="9F2CD53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5A5A68D9"/>
    <w:multiLevelType w:val="hybridMultilevel"/>
    <w:tmpl w:val="49FCCA7E"/>
    <w:lvl w:ilvl="0" w:tplc="F19ECD10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6768903E">
      <w:numFmt w:val="bullet"/>
      <w:lvlText w:val="•"/>
      <w:lvlJc w:val="left"/>
      <w:pPr>
        <w:ind w:left="1396" w:hanging="360"/>
      </w:pPr>
      <w:rPr>
        <w:rFonts w:hint="default"/>
        <w:lang w:val="pt-PT" w:eastAsia="en-US" w:bidi="ar-SA"/>
      </w:rPr>
    </w:lvl>
    <w:lvl w:ilvl="2" w:tplc="35BE18B0">
      <w:numFmt w:val="bullet"/>
      <w:lvlText w:val="•"/>
      <w:lvlJc w:val="left"/>
      <w:pPr>
        <w:ind w:left="1973" w:hanging="360"/>
      </w:pPr>
      <w:rPr>
        <w:rFonts w:hint="default"/>
        <w:lang w:val="pt-PT" w:eastAsia="en-US" w:bidi="ar-SA"/>
      </w:rPr>
    </w:lvl>
    <w:lvl w:ilvl="3" w:tplc="6C30C570">
      <w:numFmt w:val="bullet"/>
      <w:lvlText w:val="•"/>
      <w:lvlJc w:val="left"/>
      <w:pPr>
        <w:ind w:left="2550" w:hanging="360"/>
      </w:pPr>
      <w:rPr>
        <w:rFonts w:hint="default"/>
        <w:lang w:val="pt-PT" w:eastAsia="en-US" w:bidi="ar-SA"/>
      </w:rPr>
    </w:lvl>
    <w:lvl w:ilvl="4" w:tplc="EE7A4238">
      <w:numFmt w:val="bullet"/>
      <w:lvlText w:val="•"/>
      <w:lvlJc w:val="left"/>
      <w:pPr>
        <w:ind w:left="3127" w:hanging="360"/>
      </w:pPr>
      <w:rPr>
        <w:rFonts w:hint="default"/>
        <w:lang w:val="pt-PT" w:eastAsia="en-US" w:bidi="ar-SA"/>
      </w:rPr>
    </w:lvl>
    <w:lvl w:ilvl="5" w:tplc="BE987C66">
      <w:numFmt w:val="bullet"/>
      <w:lvlText w:val="•"/>
      <w:lvlJc w:val="left"/>
      <w:pPr>
        <w:ind w:left="3704" w:hanging="360"/>
      </w:pPr>
      <w:rPr>
        <w:rFonts w:hint="default"/>
        <w:lang w:val="pt-PT" w:eastAsia="en-US" w:bidi="ar-SA"/>
      </w:rPr>
    </w:lvl>
    <w:lvl w:ilvl="6" w:tplc="BC9654DA">
      <w:numFmt w:val="bullet"/>
      <w:lvlText w:val="•"/>
      <w:lvlJc w:val="left"/>
      <w:pPr>
        <w:ind w:left="4281" w:hanging="360"/>
      </w:pPr>
      <w:rPr>
        <w:rFonts w:hint="default"/>
        <w:lang w:val="pt-PT" w:eastAsia="en-US" w:bidi="ar-SA"/>
      </w:rPr>
    </w:lvl>
    <w:lvl w:ilvl="7" w:tplc="8C0AE210">
      <w:numFmt w:val="bullet"/>
      <w:lvlText w:val="•"/>
      <w:lvlJc w:val="left"/>
      <w:pPr>
        <w:ind w:left="4858" w:hanging="360"/>
      </w:pPr>
      <w:rPr>
        <w:rFonts w:hint="default"/>
        <w:lang w:val="pt-PT" w:eastAsia="en-US" w:bidi="ar-SA"/>
      </w:rPr>
    </w:lvl>
    <w:lvl w:ilvl="8" w:tplc="30466104">
      <w:numFmt w:val="bullet"/>
      <w:lvlText w:val="•"/>
      <w:lvlJc w:val="left"/>
      <w:pPr>
        <w:ind w:left="5435" w:hanging="360"/>
      </w:pPr>
      <w:rPr>
        <w:rFonts w:hint="default"/>
        <w:lang w:val="pt-PT" w:eastAsia="en-US" w:bidi="ar-SA"/>
      </w:rPr>
    </w:lvl>
  </w:abstractNum>
  <w:abstractNum w:abstractNumId="31" w15:restartNumberingAfterBreak="0">
    <w:nsid w:val="5DC34A07"/>
    <w:multiLevelType w:val="hybridMultilevel"/>
    <w:tmpl w:val="7A686DAA"/>
    <w:lvl w:ilvl="0" w:tplc="7FF09426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111E05BA">
      <w:numFmt w:val="bullet"/>
      <w:lvlText w:val="•"/>
      <w:lvlJc w:val="left"/>
      <w:pPr>
        <w:ind w:left="1409" w:hanging="360"/>
      </w:pPr>
      <w:rPr>
        <w:rFonts w:hint="default"/>
        <w:lang w:val="pt-PT" w:eastAsia="en-US" w:bidi="ar-SA"/>
      </w:rPr>
    </w:lvl>
    <w:lvl w:ilvl="2" w:tplc="2344292C">
      <w:numFmt w:val="bullet"/>
      <w:lvlText w:val="•"/>
      <w:lvlJc w:val="left"/>
      <w:pPr>
        <w:ind w:left="1999" w:hanging="360"/>
      </w:pPr>
      <w:rPr>
        <w:rFonts w:hint="default"/>
        <w:lang w:val="pt-PT" w:eastAsia="en-US" w:bidi="ar-SA"/>
      </w:rPr>
    </w:lvl>
    <w:lvl w:ilvl="3" w:tplc="DC5071CA">
      <w:numFmt w:val="bullet"/>
      <w:lvlText w:val="•"/>
      <w:lvlJc w:val="left"/>
      <w:pPr>
        <w:ind w:left="2589" w:hanging="360"/>
      </w:pPr>
      <w:rPr>
        <w:rFonts w:hint="default"/>
        <w:lang w:val="pt-PT" w:eastAsia="en-US" w:bidi="ar-SA"/>
      </w:rPr>
    </w:lvl>
    <w:lvl w:ilvl="4" w:tplc="D92CFCF4">
      <w:numFmt w:val="bullet"/>
      <w:lvlText w:val="•"/>
      <w:lvlJc w:val="left"/>
      <w:pPr>
        <w:ind w:left="3178" w:hanging="360"/>
      </w:pPr>
      <w:rPr>
        <w:rFonts w:hint="default"/>
        <w:lang w:val="pt-PT" w:eastAsia="en-US" w:bidi="ar-SA"/>
      </w:rPr>
    </w:lvl>
    <w:lvl w:ilvl="5" w:tplc="C6B2444A">
      <w:numFmt w:val="bullet"/>
      <w:lvlText w:val="•"/>
      <w:lvlJc w:val="left"/>
      <w:pPr>
        <w:ind w:left="3768" w:hanging="360"/>
      </w:pPr>
      <w:rPr>
        <w:rFonts w:hint="default"/>
        <w:lang w:val="pt-PT" w:eastAsia="en-US" w:bidi="ar-SA"/>
      </w:rPr>
    </w:lvl>
    <w:lvl w:ilvl="6" w:tplc="1760329A">
      <w:numFmt w:val="bullet"/>
      <w:lvlText w:val="•"/>
      <w:lvlJc w:val="left"/>
      <w:pPr>
        <w:ind w:left="4358" w:hanging="360"/>
      </w:pPr>
      <w:rPr>
        <w:rFonts w:hint="default"/>
        <w:lang w:val="pt-PT" w:eastAsia="en-US" w:bidi="ar-SA"/>
      </w:rPr>
    </w:lvl>
    <w:lvl w:ilvl="7" w:tplc="CA768770">
      <w:numFmt w:val="bullet"/>
      <w:lvlText w:val="•"/>
      <w:lvlJc w:val="left"/>
      <w:pPr>
        <w:ind w:left="4947" w:hanging="360"/>
      </w:pPr>
      <w:rPr>
        <w:rFonts w:hint="default"/>
        <w:lang w:val="pt-PT" w:eastAsia="en-US" w:bidi="ar-SA"/>
      </w:rPr>
    </w:lvl>
    <w:lvl w:ilvl="8" w:tplc="6DC6C3EE">
      <w:numFmt w:val="bullet"/>
      <w:lvlText w:val="•"/>
      <w:lvlJc w:val="left"/>
      <w:pPr>
        <w:ind w:left="5537" w:hanging="360"/>
      </w:pPr>
      <w:rPr>
        <w:rFonts w:hint="default"/>
        <w:lang w:val="pt-PT" w:eastAsia="en-US" w:bidi="ar-SA"/>
      </w:rPr>
    </w:lvl>
  </w:abstractNum>
  <w:abstractNum w:abstractNumId="32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F1FC7"/>
    <w:multiLevelType w:val="hybridMultilevel"/>
    <w:tmpl w:val="B502AB3C"/>
    <w:lvl w:ilvl="0" w:tplc="BBEE3736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6F162916">
      <w:numFmt w:val="bullet"/>
      <w:lvlText w:val="•"/>
      <w:lvlJc w:val="left"/>
      <w:pPr>
        <w:ind w:left="1413" w:hanging="360"/>
      </w:pPr>
      <w:rPr>
        <w:rFonts w:hint="default"/>
        <w:lang w:val="pt-PT" w:eastAsia="en-US" w:bidi="ar-SA"/>
      </w:rPr>
    </w:lvl>
    <w:lvl w:ilvl="2" w:tplc="95EAC8AE">
      <w:numFmt w:val="bullet"/>
      <w:lvlText w:val="•"/>
      <w:lvlJc w:val="left"/>
      <w:pPr>
        <w:ind w:left="2006" w:hanging="360"/>
      </w:pPr>
      <w:rPr>
        <w:rFonts w:hint="default"/>
        <w:lang w:val="pt-PT" w:eastAsia="en-US" w:bidi="ar-SA"/>
      </w:rPr>
    </w:lvl>
    <w:lvl w:ilvl="3" w:tplc="68420B0C">
      <w:numFmt w:val="bullet"/>
      <w:lvlText w:val="•"/>
      <w:lvlJc w:val="left"/>
      <w:pPr>
        <w:ind w:left="2600" w:hanging="360"/>
      </w:pPr>
      <w:rPr>
        <w:rFonts w:hint="default"/>
        <w:lang w:val="pt-PT" w:eastAsia="en-US" w:bidi="ar-SA"/>
      </w:rPr>
    </w:lvl>
    <w:lvl w:ilvl="4" w:tplc="0DEEC6A8">
      <w:numFmt w:val="bullet"/>
      <w:lvlText w:val="•"/>
      <w:lvlJc w:val="left"/>
      <w:pPr>
        <w:ind w:left="3193" w:hanging="360"/>
      </w:pPr>
      <w:rPr>
        <w:rFonts w:hint="default"/>
        <w:lang w:val="pt-PT" w:eastAsia="en-US" w:bidi="ar-SA"/>
      </w:rPr>
    </w:lvl>
    <w:lvl w:ilvl="5" w:tplc="BD4A37F2">
      <w:numFmt w:val="bullet"/>
      <w:lvlText w:val="•"/>
      <w:lvlJc w:val="left"/>
      <w:pPr>
        <w:ind w:left="3787" w:hanging="360"/>
      </w:pPr>
      <w:rPr>
        <w:rFonts w:hint="default"/>
        <w:lang w:val="pt-PT" w:eastAsia="en-US" w:bidi="ar-SA"/>
      </w:rPr>
    </w:lvl>
    <w:lvl w:ilvl="6" w:tplc="AAB42752">
      <w:numFmt w:val="bullet"/>
      <w:lvlText w:val="•"/>
      <w:lvlJc w:val="left"/>
      <w:pPr>
        <w:ind w:left="4380" w:hanging="360"/>
      </w:pPr>
      <w:rPr>
        <w:rFonts w:hint="default"/>
        <w:lang w:val="pt-PT" w:eastAsia="en-US" w:bidi="ar-SA"/>
      </w:rPr>
    </w:lvl>
    <w:lvl w:ilvl="7" w:tplc="C6AA1156">
      <w:numFmt w:val="bullet"/>
      <w:lvlText w:val="•"/>
      <w:lvlJc w:val="left"/>
      <w:pPr>
        <w:ind w:left="4973" w:hanging="360"/>
      </w:pPr>
      <w:rPr>
        <w:rFonts w:hint="default"/>
        <w:lang w:val="pt-PT" w:eastAsia="en-US" w:bidi="ar-SA"/>
      </w:rPr>
    </w:lvl>
    <w:lvl w:ilvl="8" w:tplc="87B0CD9E">
      <w:numFmt w:val="bullet"/>
      <w:lvlText w:val="•"/>
      <w:lvlJc w:val="left"/>
      <w:pPr>
        <w:ind w:left="5567" w:hanging="360"/>
      </w:pPr>
      <w:rPr>
        <w:rFonts w:hint="default"/>
        <w:lang w:val="pt-PT" w:eastAsia="en-US" w:bidi="ar-SA"/>
      </w:rPr>
    </w:lvl>
  </w:abstractNum>
  <w:abstractNum w:abstractNumId="34" w15:restartNumberingAfterBreak="0">
    <w:nsid w:val="60381CBF"/>
    <w:multiLevelType w:val="hybridMultilevel"/>
    <w:tmpl w:val="15C20F3C"/>
    <w:lvl w:ilvl="0" w:tplc="D36C5DF2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791235D8">
      <w:numFmt w:val="bullet"/>
      <w:lvlText w:val="•"/>
      <w:lvlJc w:val="left"/>
      <w:pPr>
        <w:ind w:left="1401" w:hanging="360"/>
      </w:pPr>
      <w:rPr>
        <w:rFonts w:hint="default"/>
        <w:lang w:val="pt-PT" w:eastAsia="en-US" w:bidi="ar-SA"/>
      </w:rPr>
    </w:lvl>
    <w:lvl w:ilvl="2" w:tplc="02FE1B86">
      <w:numFmt w:val="bullet"/>
      <w:lvlText w:val="•"/>
      <w:lvlJc w:val="left"/>
      <w:pPr>
        <w:ind w:left="1983" w:hanging="360"/>
      </w:pPr>
      <w:rPr>
        <w:rFonts w:hint="default"/>
        <w:lang w:val="pt-PT" w:eastAsia="en-US" w:bidi="ar-SA"/>
      </w:rPr>
    </w:lvl>
    <w:lvl w:ilvl="3" w:tplc="61EADCD2">
      <w:numFmt w:val="bullet"/>
      <w:lvlText w:val="•"/>
      <w:lvlJc w:val="left"/>
      <w:pPr>
        <w:ind w:left="2564" w:hanging="360"/>
      </w:pPr>
      <w:rPr>
        <w:rFonts w:hint="default"/>
        <w:lang w:val="pt-PT" w:eastAsia="en-US" w:bidi="ar-SA"/>
      </w:rPr>
    </w:lvl>
    <w:lvl w:ilvl="4" w:tplc="F454BB6E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24342A9E"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6" w:tplc="64544876">
      <w:numFmt w:val="bullet"/>
      <w:lvlText w:val="•"/>
      <w:lvlJc w:val="left"/>
      <w:pPr>
        <w:ind w:left="4309" w:hanging="360"/>
      </w:pPr>
      <w:rPr>
        <w:rFonts w:hint="default"/>
        <w:lang w:val="pt-PT" w:eastAsia="en-US" w:bidi="ar-SA"/>
      </w:rPr>
    </w:lvl>
    <w:lvl w:ilvl="7" w:tplc="6DCC864E">
      <w:numFmt w:val="bullet"/>
      <w:lvlText w:val="•"/>
      <w:lvlJc w:val="left"/>
      <w:pPr>
        <w:ind w:left="4890" w:hanging="360"/>
      </w:pPr>
      <w:rPr>
        <w:rFonts w:hint="default"/>
        <w:lang w:val="pt-PT" w:eastAsia="en-US" w:bidi="ar-SA"/>
      </w:rPr>
    </w:lvl>
    <w:lvl w:ilvl="8" w:tplc="BE0C572C">
      <w:numFmt w:val="bullet"/>
      <w:lvlText w:val="•"/>
      <w:lvlJc w:val="left"/>
      <w:pPr>
        <w:ind w:left="5472" w:hanging="360"/>
      </w:pPr>
      <w:rPr>
        <w:rFonts w:hint="default"/>
        <w:lang w:val="pt-PT" w:eastAsia="en-US" w:bidi="ar-SA"/>
      </w:rPr>
    </w:lvl>
  </w:abstractNum>
  <w:abstractNum w:abstractNumId="35" w15:restartNumberingAfterBreak="0">
    <w:nsid w:val="604F0D8B"/>
    <w:multiLevelType w:val="hybridMultilevel"/>
    <w:tmpl w:val="C4F6C4E8"/>
    <w:lvl w:ilvl="0" w:tplc="9468E81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655D01"/>
    <w:multiLevelType w:val="hybridMultilevel"/>
    <w:tmpl w:val="9A0C38D6"/>
    <w:lvl w:ilvl="0" w:tplc="9468E81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8A4A05"/>
    <w:multiLevelType w:val="hybridMultilevel"/>
    <w:tmpl w:val="EF9CD69E"/>
    <w:lvl w:ilvl="0" w:tplc="9468E816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AC30F3"/>
    <w:multiLevelType w:val="multilevel"/>
    <w:tmpl w:val="1F6830F2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pStyle w:val="Ttulo2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0" w15:restartNumberingAfterBreak="0">
    <w:nsid w:val="6EA342A1"/>
    <w:multiLevelType w:val="multilevel"/>
    <w:tmpl w:val="C40690F2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1" w15:restartNumberingAfterBreak="0">
    <w:nsid w:val="71A350E5"/>
    <w:multiLevelType w:val="hybridMultilevel"/>
    <w:tmpl w:val="3BBA9A4C"/>
    <w:lvl w:ilvl="0" w:tplc="FD9A8906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23F276CE">
      <w:numFmt w:val="bullet"/>
      <w:lvlText w:val="•"/>
      <w:lvlJc w:val="left"/>
      <w:pPr>
        <w:ind w:left="1408" w:hanging="360"/>
      </w:pPr>
      <w:rPr>
        <w:rFonts w:hint="default"/>
        <w:lang w:val="pt-PT" w:eastAsia="en-US" w:bidi="ar-SA"/>
      </w:rPr>
    </w:lvl>
    <w:lvl w:ilvl="2" w:tplc="22E03BD0">
      <w:numFmt w:val="bullet"/>
      <w:lvlText w:val="•"/>
      <w:lvlJc w:val="left"/>
      <w:pPr>
        <w:ind w:left="1996" w:hanging="360"/>
      </w:pPr>
      <w:rPr>
        <w:rFonts w:hint="default"/>
        <w:lang w:val="pt-PT" w:eastAsia="en-US" w:bidi="ar-SA"/>
      </w:rPr>
    </w:lvl>
    <w:lvl w:ilvl="3" w:tplc="FBDCB7FE">
      <w:numFmt w:val="bullet"/>
      <w:lvlText w:val="•"/>
      <w:lvlJc w:val="left"/>
      <w:pPr>
        <w:ind w:left="2584" w:hanging="360"/>
      </w:pPr>
      <w:rPr>
        <w:rFonts w:hint="default"/>
        <w:lang w:val="pt-PT" w:eastAsia="en-US" w:bidi="ar-SA"/>
      </w:rPr>
    </w:lvl>
    <w:lvl w:ilvl="4" w:tplc="376234A6">
      <w:numFmt w:val="bullet"/>
      <w:lvlText w:val="•"/>
      <w:lvlJc w:val="left"/>
      <w:pPr>
        <w:ind w:left="3172" w:hanging="360"/>
      </w:pPr>
      <w:rPr>
        <w:rFonts w:hint="default"/>
        <w:lang w:val="pt-PT" w:eastAsia="en-US" w:bidi="ar-SA"/>
      </w:rPr>
    </w:lvl>
    <w:lvl w:ilvl="5" w:tplc="4C1EA3DA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6" w:tplc="56BE3260">
      <w:numFmt w:val="bullet"/>
      <w:lvlText w:val="•"/>
      <w:lvlJc w:val="left"/>
      <w:pPr>
        <w:ind w:left="4349" w:hanging="360"/>
      </w:pPr>
      <w:rPr>
        <w:rFonts w:hint="default"/>
        <w:lang w:val="pt-PT" w:eastAsia="en-US" w:bidi="ar-SA"/>
      </w:rPr>
    </w:lvl>
    <w:lvl w:ilvl="7" w:tplc="1D12BD7A">
      <w:numFmt w:val="bullet"/>
      <w:lvlText w:val="•"/>
      <w:lvlJc w:val="left"/>
      <w:pPr>
        <w:ind w:left="4937" w:hanging="360"/>
      </w:pPr>
      <w:rPr>
        <w:rFonts w:hint="default"/>
        <w:lang w:val="pt-PT" w:eastAsia="en-US" w:bidi="ar-SA"/>
      </w:rPr>
    </w:lvl>
    <w:lvl w:ilvl="8" w:tplc="98DE0EC0">
      <w:numFmt w:val="bullet"/>
      <w:lvlText w:val="•"/>
      <w:lvlJc w:val="left"/>
      <w:pPr>
        <w:ind w:left="5525" w:hanging="360"/>
      </w:pPr>
      <w:rPr>
        <w:rFonts w:hint="default"/>
        <w:lang w:val="pt-PT" w:eastAsia="en-US" w:bidi="ar-SA"/>
      </w:rPr>
    </w:lvl>
  </w:abstractNum>
  <w:abstractNum w:abstractNumId="42" w15:restartNumberingAfterBreak="0">
    <w:nsid w:val="761E1F10"/>
    <w:multiLevelType w:val="hybridMultilevel"/>
    <w:tmpl w:val="8C341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8571D2"/>
    <w:multiLevelType w:val="hybridMultilevel"/>
    <w:tmpl w:val="6F581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9936CB"/>
    <w:multiLevelType w:val="hybridMultilevel"/>
    <w:tmpl w:val="9A88E34E"/>
    <w:lvl w:ilvl="0" w:tplc="BFBAE6E0">
      <w:start w:val="1"/>
      <w:numFmt w:val="decimal"/>
      <w:lvlText w:val="%1."/>
      <w:lvlJc w:val="left"/>
      <w:pPr>
        <w:ind w:left="82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pt-PT" w:eastAsia="en-US" w:bidi="ar-SA"/>
      </w:rPr>
    </w:lvl>
    <w:lvl w:ilvl="1" w:tplc="ACB2AC50">
      <w:numFmt w:val="bullet"/>
      <w:lvlText w:val="•"/>
      <w:lvlJc w:val="left"/>
      <w:pPr>
        <w:ind w:left="1401" w:hanging="360"/>
      </w:pPr>
      <w:rPr>
        <w:rFonts w:hint="default"/>
        <w:lang w:val="pt-PT" w:eastAsia="en-US" w:bidi="ar-SA"/>
      </w:rPr>
    </w:lvl>
    <w:lvl w:ilvl="2" w:tplc="E74A8DF6">
      <w:numFmt w:val="bullet"/>
      <w:lvlText w:val="•"/>
      <w:lvlJc w:val="left"/>
      <w:pPr>
        <w:ind w:left="1983" w:hanging="360"/>
      </w:pPr>
      <w:rPr>
        <w:rFonts w:hint="default"/>
        <w:lang w:val="pt-PT" w:eastAsia="en-US" w:bidi="ar-SA"/>
      </w:rPr>
    </w:lvl>
    <w:lvl w:ilvl="3" w:tplc="864239F8">
      <w:numFmt w:val="bullet"/>
      <w:lvlText w:val="•"/>
      <w:lvlJc w:val="left"/>
      <w:pPr>
        <w:ind w:left="2564" w:hanging="360"/>
      </w:pPr>
      <w:rPr>
        <w:rFonts w:hint="default"/>
        <w:lang w:val="pt-PT" w:eastAsia="en-US" w:bidi="ar-SA"/>
      </w:rPr>
    </w:lvl>
    <w:lvl w:ilvl="4" w:tplc="6A9C6600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5" w:tplc="6FBCF232">
      <w:numFmt w:val="bullet"/>
      <w:lvlText w:val="•"/>
      <w:lvlJc w:val="left"/>
      <w:pPr>
        <w:ind w:left="3727" w:hanging="360"/>
      </w:pPr>
      <w:rPr>
        <w:rFonts w:hint="default"/>
        <w:lang w:val="pt-PT" w:eastAsia="en-US" w:bidi="ar-SA"/>
      </w:rPr>
    </w:lvl>
    <w:lvl w:ilvl="6" w:tplc="02DE36FE">
      <w:numFmt w:val="bullet"/>
      <w:lvlText w:val="•"/>
      <w:lvlJc w:val="left"/>
      <w:pPr>
        <w:ind w:left="4309" w:hanging="360"/>
      </w:pPr>
      <w:rPr>
        <w:rFonts w:hint="default"/>
        <w:lang w:val="pt-PT" w:eastAsia="en-US" w:bidi="ar-SA"/>
      </w:rPr>
    </w:lvl>
    <w:lvl w:ilvl="7" w:tplc="04AC98E8">
      <w:numFmt w:val="bullet"/>
      <w:lvlText w:val="•"/>
      <w:lvlJc w:val="left"/>
      <w:pPr>
        <w:ind w:left="4890" w:hanging="360"/>
      </w:pPr>
      <w:rPr>
        <w:rFonts w:hint="default"/>
        <w:lang w:val="pt-PT" w:eastAsia="en-US" w:bidi="ar-SA"/>
      </w:rPr>
    </w:lvl>
    <w:lvl w:ilvl="8" w:tplc="879E333E">
      <w:numFmt w:val="bullet"/>
      <w:lvlText w:val="•"/>
      <w:lvlJc w:val="left"/>
      <w:pPr>
        <w:ind w:left="5472" w:hanging="360"/>
      </w:pPr>
      <w:rPr>
        <w:rFonts w:hint="default"/>
        <w:lang w:val="pt-PT" w:eastAsia="en-US" w:bidi="ar-SA"/>
      </w:rPr>
    </w:lvl>
  </w:abstractNum>
  <w:abstractNum w:abstractNumId="45" w15:restartNumberingAfterBreak="0">
    <w:nsid w:val="7FE97409"/>
    <w:multiLevelType w:val="multilevel"/>
    <w:tmpl w:val="80B05C44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377514554">
    <w:abstractNumId w:val="38"/>
  </w:num>
  <w:num w:numId="2" w16cid:durableId="1720283752">
    <w:abstractNumId w:val="13"/>
  </w:num>
  <w:num w:numId="3" w16cid:durableId="1286884492">
    <w:abstractNumId w:val="40"/>
  </w:num>
  <w:num w:numId="4" w16cid:durableId="1777604062">
    <w:abstractNumId w:val="45"/>
  </w:num>
  <w:num w:numId="5" w16cid:durableId="834220539">
    <w:abstractNumId w:val="9"/>
  </w:num>
  <w:num w:numId="6" w16cid:durableId="1031221235">
    <w:abstractNumId w:val="11"/>
  </w:num>
  <w:num w:numId="7" w16cid:durableId="1972980956">
    <w:abstractNumId w:val="29"/>
  </w:num>
  <w:num w:numId="8" w16cid:durableId="1563567170">
    <w:abstractNumId w:val="28"/>
  </w:num>
  <w:num w:numId="9" w16cid:durableId="1527475103">
    <w:abstractNumId w:val="27"/>
  </w:num>
  <w:num w:numId="10" w16cid:durableId="1056247306">
    <w:abstractNumId w:val="17"/>
  </w:num>
  <w:num w:numId="11" w16cid:durableId="1288703131">
    <w:abstractNumId w:val="43"/>
  </w:num>
  <w:num w:numId="12" w16cid:durableId="1356152051">
    <w:abstractNumId w:val="42"/>
  </w:num>
  <w:num w:numId="13" w16cid:durableId="1932085672">
    <w:abstractNumId w:val="10"/>
  </w:num>
  <w:num w:numId="14" w16cid:durableId="1785683867">
    <w:abstractNumId w:val="1"/>
  </w:num>
  <w:num w:numId="15" w16cid:durableId="590547958">
    <w:abstractNumId w:val="2"/>
  </w:num>
  <w:num w:numId="16" w16cid:durableId="475994290">
    <w:abstractNumId w:val="3"/>
  </w:num>
  <w:num w:numId="17" w16cid:durableId="1616253847">
    <w:abstractNumId w:val="4"/>
  </w:num>
  <w:num w:numId="18" w16cid:durableId="1613901694">
    <w:abstractNumId w:val="39"/>
  </w:num>
  <w:num w:numId="19" w16cid:durableId="2040743552">
    <w:abstractNumId w:val="7"/>
  </w:num>
  <w:num w:numId="20" w16cid:durableId="377318176">
    <w:abstractNumId w:val="0"/>
  </w:num>
  <w:num w:numId="21" w16cid:durableId="308364617">
    <w:abstractNumId w:val="26"/>
  </w:num>
  <w:num w:numId="22" w16cid:durableId="473910961">
    <w:abstractNumId w:val="32"/>
  </w:num>
  <w:num w:numId="23" w16cid:durableId="66079970">
    <w:abstractNumId w:val="25"/>
  </w:num>
  <w:num w:numId="24" w16cid:durableId="35979825">
    <w:abstractNumId w:val="14"/>
  </w:num>
  <w:num w:numId="25" w16cid:durableId="207189636">
    <w:abstractNumId w:val="21"/>
  </w:num>
  <w:num w:numId="26" w16cid:durableId="1931810637">
    <w:abstractNumId w:val="24"/>
  </w:num>
  <w:num w:numId="27" w16cid:durableId="1399980985">
    <w:abstractNumId w:val="18"/>
  </w:num>
  <w:num w:numId="28" w16cid:durableId="171605719">
    <w:abstractNumId w:val="12"/>
  </w:num>
  <w:num w:numId="29" w16cid:durableId="699284396">
    <w:abstractNumId w:val="31"/>
  </w:num>
  <w:num w:numId="30" w16cid:durableId="1939673320">
    <w:abstractNumId w:val="33"/>
  </w:num>
  <w:num w:numId="31" w16cid:durableId="1204908400">
    <w:abstractNumId w:val="41"/>
  </w:num>
  <w:num w:numId="32" w16cid:durableId="468548833">
    <w:abstractNumId w:val="5"/>
  </w:num>
  <w:num w:numId="33" w16cid:durableId="1574509582">
    <w:abstractNumId w:val="6"/>
  </w:num>
  <w:num w:numId="34" w16cid:durableId="2070420548">
    <w:abstractNumId w:val="22"/>
  </w:num>
  <w:num w:numId="35" w16cid:durableId="497498259">
    <w:abstractNumId w:val="30"/>
  </w:num>
  <w:num w:numId="36" w16cid:durableId="1318876584">
    <w:abstractNumId w:val="8"/>
  </w:num>
  <w:num w:numId="37" w16cid:durableId="1150056385">
    <w:abstractNumId w:val="34"/>
  </w:num>
  <w:num w:numId="38" w16cid:durableId="1054737943">
    <w:abstractNumId w:val="19"/>
  </w:num>
  <w:num w:numId="39" w16cid:durableId="1748841590">
    <w:abstractNumId w:val="44"/>
  </w:num>
  <w:num w:numId="40" w16cid:durableId="1119379400">
    <w:abstractNumId w:val="37"/>
  </w:num>
  <w:num w:numId="41" w16cid:durableId="523397992">
    <w:abstractNumId w:val="23"/>
  </w:num>
  <w:num w:numId="42" w16cid:durableId="810711673">
    <w:abstractNumId w:val="15"/>
  </w:num>
  <w:num w:numId="43" w16cid:durableId="1417240304">
    <w:abstractNumId w:val="36"/>
  </w:num>
  <w:num w:numId="44" w16cid:durableId="1151750544">
    <w:abstractNumId w:val="20"/>
  </w:num>
  <w:num w:numId="45" w16cid:durableId="2034917635">
    <w:abstractNumId w:val="16"/>
  </w:num>
  <w:num w:numId="46" w16cid:durableId="7007407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mailMerge>
    <w:mainDocumentType w:val="formLetters"/>
    <w:dataType w:val="textFile"/>
    <w:query w:val="SELECT * FROM Addresses.dbo.ADS-2022_2$"/>
  </w:mailMerge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67A"/>
    <w:rsid w:val="004C0193"/>
    <w:rsid w:val="007A5830"/>
    <w:rsid w:val="007F3A18"/>
    <w:rsid w:val="0086167A"/>
    <w:rsid w:val="009E34A6"/>
    <w:rsid w:val="00B766E3"/>
    <w:rsid w:val="00EA6D77"/>
    <w:rsid w:val="00ED7745"/>
    <w:rsid w:val="00EF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20D4E"/>
  <w15:docId w15:val="{5ECD9449-FCEB-43BC-9141-A6D27B38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7z0">
    <w:name w:val="WW8Num7z0"/>
    <w:qFormat/>
    <w:rPr>
      <w:rFonts w:ascii="Symbol" w:hAnsi="Symbol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10z0">
    <w:name w:val="WW8Num10z0"/>
    <w:qFormat/>
    <w:rPr>
      <w:rFonts w:ascii="Symbol" w:hAnsi="Symbol"/>
    </w:rPr>
  </w:style>
  <w:style w:type="character" w:customStyle="1" w:styleId="Fontepargpadro2">
    <w:name w:val="Fonte parág. padrão2"/>
    <w:qFormat/>
  </w:style>
  <w:style w:type="character" w:customStyle="1" w:styleId="Ttulo1Char">
    <w:name w:val="Título 1 Char"/>
    <w:qFormat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qFormat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qFormat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qFormat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qFormat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qFormat/>
    <w:rPr>
      <w:rFonts w:eastAsia="Times New Roman"/>
    </w:rPr>
  </w:style>
  <w:style w:type="character" w:customStyle="1" w:styleId="FootnoteCharacters">
    <w:name w:val="Footnote Characters"/>
    <w:basedOn w:val="Fontepargpadro"/>
    <w:unhideWhenUsed/>
    <w:qFormat/>
    <w:rsid w:val="00586740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  <w:qFormat/>
  </w:style>
  <w:style w:type="character" w:customStyle="1" w:styleId="NumberingSymbols">
    <w:name w:val="Numbering Symbols"/>
    <w:qFormat/>
    <w:rPr>
      <w:rFonts w:ascii="Arial" w:hAnsi="Arial"/>
    </w:rPr>
  </w:style>
  <w:style w:type="character" w:customStyle="1" w:styleId="WW-FootnoteCharacters">
    <w:name w:val="WW-Footnote Characters"/>
    <w:qFormat/>
  </w:style>
  <w:style w:type="character" w:customStyle="1" w:styleId="WW-EndnoteCharacters">
    <w:name w:val="WW-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qFormat/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qFormat/>
    <w:rsid w:val="00794773"/>
    <w:rPr>
      <w:rFonts w:ascii="Tahoma" w:hAnsi="Tahoma" w:cs="Tahoma"/>
      <w:sz w:val="16"/>
      <w:szCs w:val="16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styleId="Refdecomentrio">
    <w:name w:val="annotation reference"/>
    <w:uiPriority w:val="99"/>
    <w:semiHidden/>
    <w:unhideWhenUsed/>
    <w:qFormat/>
    <w:rsid w:val="00675635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qFormat/>
    <w:rsid w:val="00675635"/>
    <w:rPr>
      <w:rFonts w:ascii="Arial" w:hAnsi="Arial"/>
      <w:lang w:eastAsia="ar-SA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675635"/>
    <w:rPr>
      <w:sz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675635"/>
    <w:rPr>
      <w:rFonts w:ascii="Arial" w:hAnsi="Arial"/>
      <w:b/>
      <w:bCs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675635"/>
    <w:rPr>
      <w:b/>
      <w:bCs/>
    </w:rPr>
  </w:style>
  <w:style w:type="character" w:customStyle="1" w:styleId="apple-converted-space">
    <w:name w:val="apple-converted-space"/>
    <w:basedOn w:val="Fontepargpadro"/>
    <w:qFormat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qFormat/>
    <w:rsid w:val="00325835"/>
    <w:rPr>
      <w:color w:val="80808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586740"/>
    <w:rPr>
      <w:rFonts w:ascii="Arial" w:hAnsi="Arial"/>
      <w:lang w:eastAsia="ar-SA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ascii="Lucida Sans" w:hAnsi="Lucida Sans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0-TitSeo">
    <w:name w:val="0-TitSeção"/>
    <w:next w:val="Normal"/>
    <w:qFormat/>
    <w:pPr>
      <w:pageBreakBefore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customStyle="1" w:styleId="HeaderandFooter">
    <w:name w:val="Header and Footer"/>
    <w:basedOn w:val="Normal"/>
    <w:qFormat/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qFormat/>
    <w:pPr>
      <w:suppressAutoHyphens w:val="0"/>
      <w:spacing w:before="280" w:after="119"/>
    </w:pPr>
  </w:style>
  <w:style w:type="paragraph" w:customStyle="1" w:styleId="Contents10">
    <w:name w:val="Contents 10"/>
    <w:basedOn w:val="Index"/>
    <w:qFormat/>
    <w:pPr>
      <w:ind w:left="2547"/>
    </w:pPr>
  </w:style>
  <w:style w:type="paragraph" w:styleId="Ttulodendiceremissivo">
    <w:name w:val="index heading"/>
    <w:basedOn w:val="Heading"/>
  </w:style>
  <w:style w:type="paragraph" w:customStyle="1" w:styleId="CabealhodoSumrio1">
    <w:name w:val="Cabeçalho do Sumário1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qFormat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qFormat/>
  </w:style>
  <w:style w:type="paragraph" w:customStyle="1" w:styleId="NormalSimples">
    <w:name w:val="NormalSimples"/>
    <w:next w:val="Normal"/>
    <w:qFormat/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qFormat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qFormat/>
    <w:pPr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qFormat/>
    <w:pPr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qFormat/>
    <w:pPr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qFormat/>
    <w:pPr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qFormat/>
    <w:pPr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qFormat/>
    <w:pPr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qFormat/>
    <w:pPr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qFormat/>
    <w:pPr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qFormat/>
    <w:pPr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qFormat/>
    <w:pPr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qFormat/>
    <w:pPr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qFormat/>
    <w:pPr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qFormat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qFormat/>
    <w:pPr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qFormat/>
    <w:pPr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qFormat/>
    <w:pPr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qFormat/>
    <w:pPr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qFormat/>
    <w:pPr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qFormat/>
    <w:pPr>
      <w:pageBreakBefore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qFormat/>
    <w:pPr>
      <w:numPr>
        <w:numId w:val="3"/>
      </w:numPr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qFormat/>
    <w:pPr>
      <w:numPr>
        <w:numId w:val="4"/>
      </w:numPr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qFormat/>
    <w:pPr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qFormat/>
    <w:pPr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qFormat/>
    <w:pPr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qFormat/>
    <w:pPr>
      <w:spacing w:before="2400"/>
    </w:pPr>
  </w:style>
  <w:style w:type="paragraph" w:customStyle="1" w:styleId="0-Banca">
    <w:name w:val="0-Banca"/>
    <w:next w:val="Normal"/>
    <w:qFormat/>
    <w:pPr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qFormat/>
    <w:pPr>
      <w:numPr>
        <w:numId w:val="2"/>
      </w:numPr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qFormat/>
    <w:pPr>
      <w:tabs>
        <w:tab w:val="left" w:pos="0"/>
      </w:tabs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qFormat/>
    <w:pPr>
      <w:tabs>
        <w:tab w:val="left" w:pos="0"/>
      </w:tabs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qFormat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uiPriority w:val="99"/>
    <w:semiHidden/>
    <w:qFormat/>
    <w:rsid w:val="00794773"/>
    <w:rPr>
      <w:rFonts w:ascii="Arial" w:hAnsi="Arial"/>
      <w:sz w:val="24"/>
      <w:lang w:eastAsia="ar-SA"/>
    </w:r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paragraph" w:customStyle="1" w:styleId="RME-Resumo">
    <w:name w:val="RME - Resumo"/>
    <w:basedOn w:val="Normal"/>
    <w:qFormat/>
    <w:rsid w:val="00BD099F"/>
    <w:pPr>
      <w:numPr>
        <w:numId w:val="5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table" w:styleId="Tabelacomgrade">
    <w:name w:val="Table Grid"/>
    <w:basedOn w:val="Tabelanormal"/>
    <w:uiPriority w:val="5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acomgrade1">
    <w:name w:val="Tabela com grade1"/>
    <w:basedOn w:val="Tabelanormal"/>
    <w:uiPriority w:val="39"/>
    <w:rsid w:val="001F77AA"/>
    <w:rPr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rpo">
    <w:name w:val="Corpo"/>
    <w:basedOn w:val="Normal"/>
    <w:qFormat/>
    <w:rsid w:val="00EA6D77"/>
    <w:pPr>
      <w:suppressAutoHyphens w:val="0"/>
      <w:ind w:firstLine="709"/>
    </w:pPr>
    <w:rPr>
      <w:rFonts w:eastAsiaTheme="minorHAnsi" w:cstheme="minorBidi"/>
      <w:szCs w:val="22"/>
      <w:lang w:eastAsia="en-US"/>
    </w:rPr>
  </w:style>
  <w:style w:type="table" w:styleId="TabeladeGrade3-nfase5">
    <w:name w:val="Grid Table 3 Accent 5"/>
    <w:basedOn w:val="Tabelanormal"/>
    <w:uiPriority w:val="48"/>
    <w:rsid w:val="00EA6D77"/>
    <w:pPr>
      <w:suppressAutoHyphens w:val="0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Tabelacomgrade2">
    <w:name w:val="Tabela com grade2"/>
    <w:basedOn w:val="Tabelanormal"/>
    <w:next w:val="Tabelacomgrade"/>
    <w:uiPriority w:val="39"/>
    <w:rsid w:val="007F3A18"/>
    <w:pPr>
      <w:suppressAutoHyphens w:val="0"/>
    </w:pPr>
    <w:rPr>
      <w:rFonts w:ascii="Calibri" w:eastAsia="Calibri" w:hAnsi="Calibr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3">
    <w:name w:val="Tabela com grade3"/>
    <w:basedOn w:val="Tabelanormal"/>
    <w:next w:val="Tabelacomgrade"/>
    <w:uiPriority w:val="39"/>
    <w:rsid w:val="007F3A18"/>
    <w:pPr>
      <w:suppressAutoHyphens w:val="0"/>
    </w:pPr>
    <w:rPr>
      <w:rFonts w:ascii="Calibri" w:eastAsia="Calibri" w:hAnsi="Calibr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7F3A18"/>
    <w:pPr>
      <w:suppressAutoHyphens w:val="0"/>
    </w:pPr>
    <w:rPr>
      <w:rFonts w:ascii="Calibri" w:eastAsia="Calibri" w:hAnsi="Calibr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sHeading">
    <w:name w:val="Contents Heading"/>
    <w:basedOn w:val="Heading"/>
    <w:rsid w:val="007F3A18"/>
    <w:pPr>
      <w:suppressLineNumbers/>
    </w:pPr>
    <w:rPr>
      <w:b/>
      <w:bCs/>
      <w:sz w:val="32"/>
      <w:szCs w:val="32"/>
    </w:rPr>
  </w:style>
  <w:style w:type="paragraph" w:customStyle="1" w:styleId="Framecontents0">
    <w:name w:val="Frame contents"/>
    <w:basedOn w:val="Corpodetexto"/>
    <w:rsid w:val="007F3A18"/>
  </w:style>
  <w:style w:type="table" w:customStyle="1" w:styleId="TableNormal">
    <w:name w:val="Table Normal"/>
    <w:uiPriority w:val="2"/>
    <w:semiHidden/>
    <w:unhideWhenUsed/>
    <w:qFormat/>
    <w:rsid w:val="007F3A18"/>
    <w:pPr>
      <w:widowControl w:val="0"/>
      <w:suppressAutoHyphens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F3A18"/>
    <w:pPr>
      <w:widowControl w:val="0"/>
      <w:suppressAutoHyphens w:val="0"/>
      <w:autoSpaceDE w:val="0"/>
      <w:autoSpaceDN w:val="0"/>
      <w:spacing w:line="229" w:lineRule="exact"/>
      <w:ind w:left="107" w:firstLine="0"/>
      <w:jc w:val="left"/>
    </w:pPr>
    <w:rPr>
      <w:rFonts w:ascii="Arial MT" w:eastAsia="Arial MT" w:hAnsi="Arial MT" w:cs="Arial MT"/>
      <w:sz w:val="22"/>
      <w:szCs w:val="22"/>
      <w:lang w:val="pt-P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microsoft.com/pt-br/microsoft-365/word?ef_id=_k_EAIaIQobChMI3-SRlovCggMVhRKtBh3nXQ8KEAAYASAAEgJTlfD_BwE_k_&amp;OCID=AIDcmmq9ldqz5w_SEM__k_EAIaIQobChMI3-SRlovCggMVhRKtBh3nXQ8KEAAYASAAEgJTlfD_BwE_k_&amp;gad_source=1&amp;gclid=EAIaIQobChMI3-SRlovCggMVhRKtBh3nXQ8KEAAYASAAEgJTlfD_BwE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icrosoft.com/pt-br/microsoft-365/word?ef_id=_k_EAIaIQobChMI3-SRlovCggMVhRKtBh3nXQ8KEAAYASAAEgJTlfD_BwE_k_&amp;OCID=AIDcmmq9ldqz5w_SEM__k_EAIaIQobChMI3-SRlovCggMVhRKtBh3nXQ8KEAAYASAAEgJTlfD_BwE_k_&amp;gad_source=1&amp;gclid=EAIaIQobChMI3-SRlovCggMVhRKtBh3nXQ8KEAAYASAAEgJTlfD_BwE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bizagi.com/pt/plataforma/modeler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www.figma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ea.usp.br/fea/noticias/fea-professores-avaliador-ponte-entre-o-autor-e-o-leito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microsoft.com/pt-br/microsoft-365/word?ef_id=_k_EAIaIQobChMI3-SRlovCggMVhRKtBh3nXQ8KEAAYASAAEgJTlfD_BwE_k_&amp;OCID=AIDcmmq9ldqz5w_SEM__k_EAIaIQobChMI3-SRlovCggMVhRKtBh3nXQ8KEAAYASAAEgJTlfD_BwE_k_&amp;gad_source=1&amp;gclid=EAIaIQobChMI3-SRlovCggMVhRKtBh3nXQ8KEAAYASAAEgJTlfD_BwE" TargetMode="External"/><Relationship Id="rId30" Type="http://schemas.openxmlformats.org/officeDocument/2006/relationships/hyperlink" Target="https://www.lucidchart.com/pages/" TargetMode="External"/><Relationship Id="rId35" Type="http://schemas.openxmlformats.org/officeDocument/2006/relationships/image" Target="media/image20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85AF7C-CA03-4175-B3F6-1AE7012A8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44</Pages>
  <Words>8770</Words>
  <Characters>49995</Characters>
  <Application>Microsoft Office Word</Application>
  <DocSecurity>0</DocSecurity>
  <Lines>416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TG PRÉ TEXTO 2012</vt:lpstr>
    </vt:vector>
  </TitlesOfParts>
  <Company>FRInfo</Company>
  <LinksUpToDate>false</LinksUpToDate>
  <CharactersWithSpaces>58648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dc:description>Material suporte para as disciplinas de Projeto de Graduação, FATEC Franca, contendo NORMAS do TG.</dc:description>
  <cp:lastModifiedBy>LEONARDO BRUNO SANTANA MATIAS</cp:lastModifiedBy>
  <cp:revision>31</cp:revision>
  <cp:lastPrinted>2016-03-17T13:59:00Z</cp:lastPrinted>
  <dcterms:created xsi:type="dcterms:W3CDTF">2022-09-16T22:59:00Z</dcterms:created>
  <dcterms:modified xsi:type="dcterms:W3CDTF">2024-03-05T00:23:00Z</dcterms:modified>
  <dc:language>en-US</dc:language>
</cp:coreProperties>
</file>